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E37C4" w:rsidRPr="00BF4C46" w:rsidRDefault="00AE1876" w:rsidP="00BF4C46">
      <w:pPr>
        <w:spacing w:line="0" w:lineRule="atLeast"/>
        <w:jc w:val="center"/>
        <w:rPr>
          <w:rFonts w:ascii="Times New Roman" w:eastAsia="Times New Roman" w:hAnsi="Times New Roman"/>
          <w:b/>
          <w:sz w:val="44"/>
          <w:szCs w:val="44"/>
        </w:rPr>
      </w:pPr>
      <w:r>
        <w:rPr>
          <w:rFonts w:ascii="Times New Roman" w:eastAsia="Times New Roman" w:hAnsi="Times New Roman"/>
          <w:b/>
          <w:sz w:val="44"/>
          <w:szCs w:val="44"/>
        </w:rPr>
        <w:t>Aqua</w:t>
      </w:r>
      <w:r w:rsidR="00AD16BE" w:rsidRPr="00BF4C46">
        <w:rPr>
          <w:rFonts w:ascii="Times New Roman" w:eastAsia="Times New Roman" w:hAnsi="Times New Roman"/>
          <w:b/>
          <w:sz w:val="44"/>
          <w:szCs w:val="44"/>
        </w:rPr>
        <w:t>Vision</w:t>
      </w:r>
      <w:r w:rsidR="00BF4C46" w:rsidRPr="00BF4C46">
        <w:rPr>
          <w:rFonts w:ascii="Times New Roman" w:eastAsia="Times New Roman" w:hAnsi="Times New Roman"/>
          <w:b/>
          <w:sz w:val="44"/>
          <w:szCs w:val="44"/>
        </w:rPr>
        <w:t>: Enhancing Underwater Imagery</w:t>
      </w:r>
    </w:p>
    <w:p w:rsidR="00BE37C4" w:rsidRPr="00BF4C46" w:rsidRDefault="00BE37C4" w:rsidP="00BF4C46">
      <w:pPr>
        <w:spacing w:line="289" w:lineRule="exact"/>
        <w:jc w:val="center"/>
        <w:rPr>
          <w:rFonts w:ascii="Times New Roman" w:eastAsia="Times New Roman" w:hAnsi="Times New Roman"/>
          <w:sz w:val="44"/>
          <w:szCs w:val="44"/>
        </w:rPr>
      </w:pPr>
    </w:p>
    <w:p w:rsidR="00BE37C4" w:rsidRPr="00BF4C46" w:rsidRDefault="00BE37C4" w:rsidP="00BF4C46">
      <w:pPr>
        <w:spacing w:line="0" w:lineRule="atLeast"/>
        <w:jc w:val="center"/>
        <w:rPr>
          <w:rFonts w:ascii="Times New Roman" w:eastAsia="Times New Roman" w:hAnsi="Times New Roman"/>
          <w:b/>
          <w:sz w:val="32"/>
          <w:szCs w:val="32"/>
        </w:rPr>
      </w:pPr>
      <w:r w:rsidRPr="00BF4C46">
        <w:rPr>
          <w:rFonts w:ascii="Times New Roman" w:eastAsia="Times New Roman" w:hAnsi="Times New Roman"/>
          <w:b/>
          <w:sz w:val="32"/>
          <w:szCs w:val="32"/>
        </w:rPr>
        <w:t>Capstone Project Report</w:t>
      </w:r>
    </w:p>
    <w:p w:rsidR="00BE37C4" w:rsidRPr="00BF4C46" w:rsidRDefault="00BE37C4" w:rsidP="00BF4C46">
      <w:pPr>
        <w:spacing w:line="256" w:lineRule="exact"/>
        <w:jc w:val="center"/>
        <w:rPr>
          <w:rFonts w:ascii="Times New Roman" w:eastAsia="Times New Roman" w:hAnsi="Times New Roman"/>
          <w:sz w:val="32"/>
          <w:szCs w:val="32"/>
        </w:rPr>
      </w:pPr>
    </w:p>
    <w:p w:rsidR="00BE37C4" w:rsidRPr="00BF4C46" w:rsidRDefault="00BE37C4" w:rsidP="00BF4C46">
      <w:pPr>
        <w:spacing w:line="0" w:lineRule="atLeast"/>
        <w:jc w:val="center"/>
        <w:rPr>
          <w:rFonts w:ascii="Times New Roman" w:eastAsia="Times New Roman" w:hAnsi="Times New Roman"/>
          <w:b/>
          <w:sz w:val="32"/>
          <w:szCs w:val="32"/>
        </w:rPr>
      </w:pPr>
      <w:r w:rsidRPr="00BF4C46">
        <w:rPr>
          <w:rFonts w:ascii="Times New Roman" w:eastAsia="Times New Roman" w:hAnsi="Times New Roman"/>
          <w:b/>
          <w:sz w:val="32"/>
          <w:szCs w:val="32"/>
        </w:rPr>
        <w:t>MID SEMESTER EVALUATION</w:t>
      </w:r>
    </w:p>
    <w:p w:rsidR="00BE37C4" w:rsidRPr="00BF4C46" w:rsidRDefault="00BE37C4" w:rsidP="00BF4C46">
      <w:pPr>
        <w:spacing w:line="253" w:lineRule="exact"/>
        <w:jc w:val="center"/>
        <w:rPr>
          <w:rFonts w:ascii="Times New Roman" w:eastAsia="Times New Roman" w:hAnsi="Times New Roman"/>
          <w:sz w:val="32"/>
          <w:szCs w:val="32"/>
        </w:rPr>
      </w:pPr>
    </w:p>
    <w:p w:rsidR="00BE37C4" w:rsidRPr="00BF4C46" w:rsidRDefault="00BE37C4" w:rsidP="00BF4C46">
      <w:pPr>
        <w:spacing w:line="0" w:lineRule="atLeast"/>
        <w:jc w:val="center"/>
        <w:rPr>
          <w:rFonts w:ascii="Times New Roman" w:eastAsia="Times New Roman" w:hAnsi="Times New Roman"/>
          <w:b/>
          <w:sz w:val="32"/>
          <w:szCs w:val="32"/>
        </w:rPr>
      </w:pPr>
      <w:r w:rsidRPr="00BF4C46">
        <w:rPr>
          <w:rFonts w:ascii="Times New Roman" w:eastAsia="Times New Roman" w:hAnsi="Times New Roman"/>
          <w:b/>
          <w:sz w:val="32"/>
          <w:szCs w:val="32"/>
        </w:rPr>
        <w:t>Submitted by:</w:t>
      </w:r>
    </w:p>
    <w:p w:rsidR="00AD16BE" w:rsidRDefault="00AD16BE">
      <w:pPr>
        <w:spacing w:line="0" w:lineRule="atLeast"/>
        <w:jc w:val="center"/>
        <w:rPr>
          <w:rFonts w:ascii="Times New Roman" w:eastAsia="Times New Roman" w:hAnsi="Times New Roman"/>
          <w:b/>
          <w:sz w:val="30"/>
        </w:rPr>
      </w:pPr>
    </w:p>
    <w:p w:rsidR="00AD16BE" w:rsidRPr="00BF4C46" w:rsidRDefault="00AD16BE" w:rsidP="00AE1876">
      <w:pPr>
        <w:spacing w:line="0" w:lineRule="atLeast"/>
        <w:jc w:val="center"/>
        <w:rPr>
          <w:rFonts w:ascii="Times New Roman" w:eastAsia="Times New Roman" w:hAnsi="Times New Roman"/>
          <w:bCs/>
          <w:sz w:val="28"/>
          <w:szCs w:val="28"/>
        </w:rPr>
      </w:pPr>
      <w:bookmarkStart w:id="0" w:name="_Hlk175359460"/>
      <w:r w:rsidRPr="00BF4C46">
        <w:rPr>
          <w:rFonts w:ascii="Times New Roman" w:eastAsia="Times New Roman" w:hAnsi="Times New Roman"/>
          <w:bCs/>
          <w:sz w:val="28"/>
          <w:szCs w:val="28"/>
        </w:rPr>
        <w:t>102283008 Anirudh Bansal</w:t>
      </w:r>
    </w:p>
    <w:p w:rsidR="00AD16BE" w:rsidRPr="00BF4C46" w:rsidRDefault="00AD16BE" w:rsidP="00AE1876">
      <w:pPr>
        <w:spacing w:line="0" w:lineRule="atLeast"/>
        <w:jc w:val="center"/>
        <w:rPr>
          <w:rFonts w:ascii="Times New Roman" w:eastAsia="Times New Roman" w:hAnsi="Times New Roman"/>
          <w:bCs/>
          <w:sz w:val="28"/>
          <w:szCs w:val="28"/>
        </w:rPr>
      </w:pPr>
      <w:r w:rsidRPr="00BF4C46">
        <w:rPr>
          <w:rFonts w:ascii="Times New Roman" w:eastAsia="Times New Roman" w:hAnsi="Times New Roman"/>
          <w:bCs/>
          <w:sz w:val="28"/>
          <w:szCs w:val="28"/>
        </w:rPr>
        <w:t>102283007 Rajneesh Bansal</w:t>
      </w:r>
    </w:p>
    <w:p w:rsidR="00AD16BE" w:rsidRPr="00BF4C46" w:rsidRDefault="00AD16BE" w:rsidP="00AE1876">
      <w:pPr>
        <w:spacing w:line="0" w:lineRule="atLeast"/>
        <w:jc w:val="center"/>
        <w:rPr>
          <w:rFonts w:ascii="Times New Roman" w:eastAsia="Times New Roman" w:hAnsi="Times New Roman"/>
          <w:bCs/>
          <w:sz w:val="28"/>
          <w:szCs w:val="28"/>
        </w:rPr>
      </w:pPr>
      <w:r w:rsidRPr="00BF4C46">
        <w:rPr>
          <w:rFonts w:ascii="Times New Roman" w:eastAsia="Times New Roman" w:hAnsi="Times New Roman"/>
          <w:bCs/>
          <w:sz w:val="28"/>
          <w:szCs w:val="28"/>
        </w:rPr>
        <w:t>102103142 Divyam Malik</w:t>
      </w:r>
    </w:p>
    <w:p w:rsidR="00AD16BE" w:rsidRPr="00BF4C46" w:rsidRDefault="00AD16BE" w:rsidP="00AE1876">
      <w:pPr>
        <w:spacing w:line="0" w:lineRule="atLeast"/>
        <w:jc w:val="center"/>
        <w:rPr>
          <w:rFonts w:ascii="Times New Roman" w:eastAsia="Times New Roman" w:hAnsi="Times New Roman"/>
          <w:bCs/>
          <w:sz w:val="28"/>
          <w:szCs w:val="28"/>
        </w:rPr>
      </w:pPr>
      <w:r w:rsidRPr="00BF4C46">
        <w:rPr>
          <w:rFonts w:ascii="Times New Roman" w:eastAsia="Times New Roman" w:hAnsi="Times New Roman"/>
          <w:bCs/>
          <w:sz w:val="28"/>
          <w:szCs w:val="28"/>
        </w:rPr>
        <w:t>102103108 Rohan Gulati</w:t>
      </w:r>
    </w:p>
    <w:p w:rsidR="00AD16BE" w:rsidRPr="00BF4C46" w:rsidRDefault="00AD16BE" w:rsidP="00AE1876">
      <w:pPr>
        <w:spacing w:line="0" w:lineRule="atLeast"/>
        <w:jc w:val="center"/>
        <w:rPr>
          <w:rFonts w:ascii="Times New Roman" w:eastAsia="Times New Roman" w:hAnsi="Times New Roman"/>
          <w:bCs/>
          <w:sz w:val="28"/>
          <w:szCs w:val="28"/>
        </w:rPr>
      </w:pPr>
      <w:r w:rsidRPr="00BF4C46">
        <w:rPr>
          <w:rFonts w:ascii="Times New Roman" w:eastAsia="Times New Roman" w:hAnsi="Times New Roman"/>
          <w:bCs/>
          <w:sz w:val="28"/>
          <w:szCs w:val="28"/>
        </w:rPr>
        <w:t>102103110 Abhinandan Sharma</w:t>
      </w:r>
    </w:p>
    <w:bookmarkEnd w:id="0"/>
    <w:p w:rsidR="00BE37C4" w:rsidRPr="00BF4C46" w:rsidRDefault="00BE37C4" w:rsidP="00AD16BE">
      <w:pPr>
        <w:spacing w:line="268" w:lineRule="exact"/>
        <w:jc w:val="center"/>
        <w:rPr>
          <w:rFonts w:ascii="Times New Roman" w:eastAsia="Times New Roman" w:hAnsi="Times New Roman"/>
          <w:bCs/>
          <w:sz w:val="28"/>
          <w:szCs w:val="28"/>
        </w:rPr>
      </w:pPr>
    </w:p>
    <w:p w:rsidR="00BE37C4" w:rsidRPr="00AD16BE" w:rsidRDefault="00BE37C4">
      <w:pPr>
        <w:spacing w:line="8" w:lineRule="exact"/>
        <w:rPr>
          <w:rFonts w:ascii="Times New Roman" w:eastAsia="Times New Roman" w:hAnsi="Times New Roman"/>
          <w:bCs/>
          <w:sz w:val="24"/>
        </w:rPr>
      </w:pPr>
    </w:p>
    <w:p w:rsidR="00BE37C4" w:rsidRPr="00AE1876" w:rsidRDefault="00492EDD">
      <w:pPr>
        <w:spacing w:line="0" w:lineRule="atLeast"/>
        <w:jc w:val="center"/>
        <w:rPr>
          <w:rFonts w:ascii="Times New Roman" w:eastAsia="Times New Roman" w:hAnsi="Times New Roman"/>
          <w:b/>
          <w:bCs/>
          <w:sz w:val="32"/>
          <w:szCs w:val="32"/>
        </w:rPr>
      </w:pPr>
      <w:r w:rsidRPr="00AE1876">
        <w:rPr>
          <w:rFonts w:ascii="Times New Roman" w:eastAsia="Times New Roman" w:hAnsi="Times New Roman"/>
          <w:b/>
          <w:bCs/>
          <w:sz w:val="32"/>
          <w:szCs w:val="32"/>
        </w:rPr>
        <w:t xml:space="preserve">BE </w:t>
      </w:r>
      <w:r w:rsidR="00AD16BE" w:rsidRPr="00AE1876">
        <w:rPr>
          <w:rFonts w:ascii="Times New Roman" w:eastAsia="Times New Roman" w:hAnsi="Times New Roman"/>
          <w:b/>
          <w:bCs/>
          <w:sz w:val="32"/>
          <w:szCs w:val="32"/>
        </w:rPr>
        <w:t>Fourth</w:t>
      </w:r>
      <w:r w:rsidRPr="00AE1876">
        <w:rPr>
          <w:rFonts w:ascii="Times New Roman" w:eastAsia="Times New Roman" w:hAnsi="Times New Roman"/>
          <w:b/>
          <w:bCs/>
          <w:sz w:val="32"/>
          <w:szCs w:val="32"/>
        </w:rPr>
        <w:t xml:space="preserve"> Year, C</w:t>
      </w:r>
      <w:r w:rsidR="00AD16BE" w:rsidRPr="00AE1876">
        <w:rPr>
          <w:rFonts w:ascii="Times New Roman" w:eastAsia="Times New Roman" w:hAnsi="Times New Roman"/>
          <w:b/>
          <w:bCs/>
          <w:sz w:val="32"/>
          <w:szCs w:val="32"/>
        </w:rPr>
        <w:t>O</w:t>
      </w:r>
      <w:r w:rsidR="00BE37C4" w:rsidRPr="00AE1876">
        <w:rPr>
          <w:rFonts w:ascii="Times New Roman" w:eastAsia="Times New Roman" w:hAnsi="Times New Roman"/>
          <w:b/>
          <w:bCs/>
          <w:sz w:val="32"/>
          <w:szCs w:val="32"/>
        </w:rPr>
        <w:t>E</w:t>
      </w:r>
    </w:p>
    <w:p w:rsidR="00BE37C4" w:rsidRPr="00BF4C46" w:rsidRDefault="00BE37C4">
      <w:pPr>
        <w:spacing w:line="250" w:lineRule="exact"/>
        <w:rPr>
          <w:rFonts w:ascii="Times New Roman" w:eastAsia="Times New Roman" w:hAnsi="Times New Roman"/>
          <w:sz w:val="32"/>
          <w:szCs w:val="32"/>
        </w:rPr>
      </w:pPr>
    </w:p>
    <w:p w:rsidR="00BE37C4" w:rsidRPr="00BF4C46" w:rsidRDefault="00AE1876">
      <w:pPr>
        <w:spacing w:line="0" w:lineRule="atLeast"/>
        <w:ind w:left="3640"/>
        <w:rPr>
          <w:rFonts w:ascii="Times New Roman" w:eastAsia="Times New Roman" w:hAnsi="Times New Roman"/>
          <w:b/>
          <w:sz w:val="32"/>
          <w:szCs w:val="32"/>
        </w:rPr>
      </w:pPr>
      <w:r>
        <w:rPr>
          <w:rFonts w:ascii="Times New Roman" w:eastAsia="Times New Roman" w:hAnsi="Times New Roman"/>
          <w:b/>
          <w:sz w:val="32"/>
          <w:szCs w:val="32"/>
        </w:rPr>
        <w:t xml:space="preserve">CPG No: </w:t>
      </w:r>
      <w:r w:rsidRPr="00AE1876">
        <w:rPr>
          <w:rFonts w:ascii="Times New Roman" w:eastAsia="Times New Roman" w:hAnsi="Times New Roman"/>
          <w:b/>
          <w:sz w:val="32"/>
          <w:szCs w:val="32"/>
          <w:u w:val="single"/>
        </w:rPr>
        <w:t>138</w:t>
      </w:r>
    </w:p>
    <w:p w:rsidR="00BE37C4" w:rsidRPr="00BF4C46" w:rsidRDefault="00BE37C4">
      <w:pPr>
        <w:spacing w:line="246" w:lineRule="exact"/>
        <w:rPr>
          <w:rFonts w:ascii="Times New Roman" w:eastAsia="Times New Roman" w:hAnsi="Times New Roman"/>
          <w:sz w:val="32"/>
          <w:szCs w:val="32"/>
        </w:rPr>
      </w:pPr>
    </w:p>
    <w:p w:rsidR="00BE37C4" w:rsidRPr="00BF4C46" w:rsidRDefault="00BE37C4">
      <w:pPr>
        <w:spacing w:line="0" w:lineRule="atLeast"/>
        <w:ind w:left="3100"/>
        <w:rPr>
          <w:rFonts w:ascii="Times New Roman" w:eastAsia="Times New Roman" w:hAnsi="Times New Roman"/>
          <w:sz w:val="32"/>
          <w:szCs w:val="32"/>
        </w:rPr>
      </w:pPr>
      <w:r w:rsidRPr="00BF4C46">
        <w:rPr>
          <w:rFonts w:ascii="Times New Roman" w:eastAsia="Times New Roman" w:hAnsi="Times New Roman"/>
          <w:sz w:val="32"/>
          <w:szCs w:val="32"/>
        </w:rPr>
        <w:t>Under the Mentorship of</w:t>
      </w:r>
    </w:p>
    <w:p w:rsidR="00BE37C4" w:rsidRPr="00BF4C46" w:rsidRDefault="00BE37C4">
      <w:pPr>
        <w:spacing w:line="254" w:lineRule="exact"/>
        <w:rPr>
          <w:rFonts w:ascii="Times New Roman" w:eastAsia="Times New Roman" w:hAnsi="Times New Roman"/>
          <w:sz w:val="32"/>
          <w:szCs w:val="32"/>
        </w:rPr>
      </w:pPr>
    </w:p>
    <w:p w:rsidR="00BE37C4" w:rsidRPr="00BF4C46" w:rsidRDefault="00AD16BE">
      <w:pPr>
        <w:spacing w:line="0" w:lineRule="atLeast"/>
        <w:ind w:left="3000"/>
        <w:rPr>
          <w:rFonts w:ascii="Times New Roman" w:eastAsia="Times New Roman" w:hAnsi="Times New Roman"/>
          <w:sz w:val="32"/>
          <w:szCs w:val="32"/>
        </w:rPr>
      </w:pPr>
      <w:r w:rsidRPr="00BF4C46">
        <w:rPr>
          <w:rFonts w:ascii="Times New Roman" w:eastAsia="Times New Roman" w:hAnsi="Times New Roman"/>
          <w:sz w:val="32"/>
          <w:szCs w:val="32"/>
        </w:rPr>
        <w:t xml:space="preserve"> Dr. Chinmaya Panigrahy</w:t>
      </w:r>
    </w:p>
    <w:p w:rsidR="00BE37C4" w:rsidRPr="00BF4C46" w:rsidRDefault="00BE37C4">
      <w:pPr>
        <w:spacing w:line="201" w:lineRule="exact"/>
        <w:rPr>
          <w:rFonts w:ascii="Times New Roman" w:eastAsia="Times New Roman" w:hAnsi="Times New Roman"/>
          <w:sz w:val="32"/>
          <w:szCs w:val="32"/>
        </w:rPr>
      </w:pPr>
    </w:p>
    <w:p w:rsidR="00BE37C4" w:rsidRPr="00BF4C46" w:rsidRDefault="00AD16BE">
      <w:pPr>
        <w:spacing w:line="0" w:lineRule="atLeast"/>
        <w:jc w:val="center"/>
        <w:rPr>
          <w:rFonts w:ascii="Times New Roman" w:eastAsia="Times New Roman" w:hAnsi="Times New Roman"/>
          <w:sz w:val="32"/>
          <w:szCs w:val="32"/>
        </w:rPr>
      </w:pPr>
      <w:r w:rsidRPr="00BF4C46">
        <w:rPr>
          <w:rFonts w:ascii="Times New Roman" w:eastAsia="Times New Roman" w:hAnsi="Times New Roman"/>
          <w:sz w:val="32"/>
          <w:szCs w:val="32"/>
        </w:rPr>
        <w:t>(Assistant Professor)</w:t>
      </w:r>
    </w:p>
    <w:p w:rsidR="00AD16BE" w:rsidRDefault="00AD16BE">
      <w:pPr>
        <w:spacing w:line="0" w:lineRule="atLeast"/>
        <w:jc w:val="center"/>
        <w:rPr>
          <w:rFonts w:ascii="Times New Roman" w:eastAsia="Times New Roman" w:hAnsi="Times New Roman"/>
          <w:sz w:val="32"/>
        </w:rPr>
      </w:pPr>
    </w:p>
    <w:p w:rsidR="00AD16BE" w:rsidRDefault="00AD16BE">
      <w:pPr>
        <w:spacing w:line="0" w:lineRule="atLeast"/>
        <w:jc w:val="center"/>
        <w:rPr>
          <w:rFonts w:ascii="Times New Roman" w:eastAsia="Times New Roman" w:hAnsi="Times New Roman"/>
          <w:sz w:val="32"/>
        </w:rPr>
      </w:pPr>
    </w:p>
    <w:p w:rsidR="00BE37C4" w:rsidRDefault="00BE37C4">
      <w:pPr>
        <w:spacing w:line="201" w:lineRule="exact"/>
        <w:rPr>
          <w:rFonts w:ascii="Times New Roman" w:eastAsia="Times New Roman" w:hAnsi="Times New Roman"/>
          <w:sz w:val="24"/>
        </w:rPr>
      </w:pPr>
    </w:p>
    <w:p w:rsidR="00BE37C4" w:rsidRDefault="001D6EFC">
      <w:pPr>
        <w:spacing w:line="20" w:lineRule="exact"/>
        <w:rPr>
          <w:rFonts w:ascii="Times New Roman" w:eastAsia="Times New Roman" w:hAnsi="Times New Roman"/>
          <w:sz w:val="24"/>
        </w:rPr>
      </w:pPr>
      <w:r>
        <w:rPr>
          <w:rFonts w:ascii="Times New Roman" w:eastAsia="Times New Roman" w:hAnsi="Times New Roman"/>
          <w:noProof/>
          <w:sz w:val="32"/>
          <w:lang w:val="en-US" w:eastAsia="en-US"/>
        </w:rPr>
        <w:drawing>
          <wp:anchor distT="0" distB="0" distL="114300" distR="114300" simplePos="0" relativeHeight="251647488" behindDoc="1" locked="0" layoutInCell="1" allowOverlap="1">
            <wp:simplePos x="0" y="0"/>
            <wp:positionH relativeFrom="column">
              <wp:posOffset>1697990</wp:posOffset>
            </wp:positionH>
            <wp:positionV relativeFrom="paragraph">
              <wp:posOffset>366395</wp:posOffset>
            </wp:positionV>
            <wp:extent cx="2546350" cy="1005840"/>
            <wp:effectExtent l="0" t="0" r="6350" b="381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6350" cy="1005840"/>
                    </a:xfrm>
                    <a:prstGeom prst="rect">
                      <a:avLst/>
                    </a:prstGeom>
                    <a:noFill/>
                  </pic:spPr>
                </pic:pic>
              </a:graphicData>
            </a:graphic>
            <wp14:sizeRelH relativeFrom="page">
              <wp14:pctWidth>0</wp14:pctWidth>
            </wp14:sizeRelH>
            <wp14:sizeRelV relativeFrom="page">
              <wp14:pctHeight>0</wp14:pctHeight>
            </wp14:sizeRelV>
          </wp:anchor>
        </w:drawing>
      </w:r>
    </w:p>
    <w:p w:rsidR="00BE37C4" w:rsidRDefault="00BE37C4">
      <w:pPr>
        <w:spacing w:line="200" w:lineRule="exact"/>
        <w:rPr>
          <w:rFonts w:ascii="Times New Roman" w:eastAsia="Times New Roman" w:hAnsi="Times New Roman"/>
          <w:sz w:val="24"/>
        </w:rPr>
      </w:pPr>
    </w:p>
    <w:p w:rsidR="00BE37C4" w:rsidRDefault="00BE37C4">
      <w:pPr>
        <w:spacing w:line="200" w:lineRule="exact"/>
        <w:rPr>
          <w:rFonts w:ascii="Times New Roman" w:eastAsia="Times New Roman" w:hAnsi="Times New Roman"/>
          <w:sz w:val="24"/>
        </w:rPr>
      </w:pPr>
    </w:p>
    <w:p w:rsidR="00BE37C4" w:rsidRDefault="00BE37C4">
      <w:pPr>
        <w:spacing w:line="200" w:lineRule="exact"/>
        <w:rPr>
          <w:rFonts w:ascii="Times New Roman" w:eastAsia="Times New Roman" w:hAnsi="Times New Roman"/>
          <w:sz w:val="24"/>
        </w:rPr>
      </w:pPr>
    </w:p>
    <w:p w:rsidR="00BE37C4" w:rsidRDefault="00BE37C4">
      <w:pPr>
        <w:spacing w:line="200" w:lineRule="exact"/>
        <w:rPr>
          <w:rFonts w:ascii="Times New Roman" w:eastAsia="Times New Roman" w:hAnsi="Times New Roman"/>
          <w:sz w:val="24"/>
        </w:rPr>
      </w:pPr>
    </w:p>
    <w:p w:rsidR="00BE37C4" w:rsidRDefault="00BE37C4">
      <w:pPr>
        <w:spacing w:line="200" w:lineRule="exact"/>
        <w:rPr>
          <w:rFonts w:ascii="Times New Roman" w:eastAsia="Times New Roman" w:hAnsi="Times New Roman"/>
          <w:sz w:val="24"/>
        </w:rPr>
      </w:pPr>
    </w:p>
    <w:p w:rsidR="00BE37C4" w:rsidRDefault="00BE37C4">
      <w:pPr>
        <w:spacing w:line="200" w:lineRule="exact"/>
        <w:rPr>
          <w:rFonts w:ascii="Times New Roman" w:eastAsia="Times New Roman" w:hAnsi="Times New Roman"/>
          <w:sz w:val="24"/>
        </w:rPr>
      </w:pPr>
    </w:p>
    <w:p w:rsidR="00BE37C4" w:rsidRDefault="00BE37C4">
      <w:pPr>
        <w:spacing w:line="200" w:lineRule="exact"/>
        <w:rPr>
          <w:rFonts w:ascii="Times New Roman" w:eastAsia="Times New Roman" w:hAnsi="Times New Roman"/>
          <w:sz w:val="24"/>
        </w:rPr>
      </w:pPr>
    </w:p>
    <w:p w:rsidR="00BE37C4" w:rsidRDefault="00BE37C4">
      <w:pPr>
        <w:spacing w:line="200" w:lineRule="exact"/>
        <w:rPr>
          <w:rFonts w:ascii="Times New Roman" w:eastAsia="Times New Roman" w:hAnsi="Times New Roman"/>
          <w:sz w:val="24"/>
        </w:rPr>
      </w:pPr>
    </w:p>
    <w:p w:rsidR="00BE37C4" w:rsidRDefault="00BE37C4">
      <w:pPr>
        <w:spacing w:line="200" w:lineRule="exact"/>
        <w:rPr>
          <w:rFonts w:ascii="Times New Roman" w:eastAsia="Times New Roman" w:hAnsi="Times New Roman"/>
          <w:sz w:val="24"/>
        </w:rPr>
      </w:pPr>
    </w:p>
    <w:p w:rsidR="00BE37C4" w:rsidRDefault="00BE37C4">
      <w:pPr>
        <w:spacing w:line="200" w:lineRule="exact"/>
        <w:rPr>
          <w:rFonts w:ascii="Times New Roman" w:eastAsia="Times New Roman" w:hAnsi="Times New Roman"/>
          <w:sz w:val="24"/>
        </w:rPr>
      </w:pPr>
    </w:p>
    <w:p w:rsidR="00BE37C4" w:rsidRDefault="00BE37C4">
      <w:pPr>
        <w:spacing w:line="200" w:lineRule="exact"/>
        <w:rPr>
          <w:rFonts w:ascii="Times New Roman" w:eastAsia="Times New Roman" w:hAnsi="Times New Roman"/>
          <w:sz w:val="24"/>
        </w:rPr>
      </w:pPr>
    </w:p>
    <w:p w:rsidR="00BE37C4" w:rsidRDefault="00BE37C4">
      <w:pPr>
        <w:spacing w:line="200" w:lineRule="exact"/>
        <w:rPr>
          <w:rFonts w:ascii="Times New Roman" w:eastAsia="Times New Roman" w:hAnsi="Times New Roman"/>
          <w:sz w:val="24"/>
        </w:rPr>
      </w:pPr>
    </w:p>
    <w:p w:rsidR="00BE37C4" w:rsidRPr="00BF4C46" w:rsidRDefault="00BE37C4">
      <w:pPr>
        <w:spacing w:line="276" w:lineRule="exact"/>
        <w:rPr>
          <w:rFonts w:ascii="Times New Roman" w:eastAsia="Times New Roman" w:hAnsi="Times New Roman"/>
          <w:sz w:val="28"/>
          <w:szCs w:val="28"/>
        </w:rPr>
      </w:pPr>
    </w:p>
    <w:p w:rsidR="000715A5" w:rsidRPr="00BF4C46" w:rsidRDefault="00BE37C4">
      <w:pPr>
        <w:spacing w:line="236" w:lineRule="auto"/>
        <w:ind w:left="1180" w:right="1180"/>
        <w:jc w:val="center"/>
        <w:rPr>
          <w:rFonts w:ascii="Times New Roman" w:eastAsia="Times New Roman" w:hAnsi="Times New Roman"/>
          <w:b/>
          <w:sz w:val="28"/>
          <w:szCs w:val="28"/>
        </w:rPr>
      </w:pPr>
      <w:r w:rsidRPr="00BF4C46">
        <w:rPr>
          <w:rFonts w:ascii="Times New Roman" w:eastAsia="Times New Roman" w:hAnsi="Times New Roman"/>
          <w:b/>
          <w:sz w:val="28"/>
          <w:szCs w:val="28"/>
        </w:rPr>
        <w:t xml:space="preserve">Computer Science and Engineering Department </w:t>
      </w:r>
    </w:p>
    <w:p w:rsidR="00E95BBE" w:rsidRPr="00BF4C46" w:rsidRDefault="00BE37C4">
      <w:pPr>
        <w:spacing w:line="236" w:lineRule="auto"/>
        <w:ind w:left="1180" w:right="1180"/>
        <w:jc w:val="center"/>
        <w:rPr>
          <w:rFonts w:ascii="Times New Roman" w:eastAsia="Times New Roman" w:hAnsi="Times New Roman"/>
          <w:b/>
          <w:sz w:val="28"/>
          <w:szCs w:val="28"/>
        </w:rPr>
      </w:pPr>
      <w:r w:rsidRPr="00BF4C46">
        <w:rPr>
          <w:rFonts w:ascii="Times New Roman" w:eastAsia="Times New Roman" w:hAnsi="Times New Roman"/>
          <w:b/>
          <w:sz w:val="28"/>
          <w:szCs w:val="28"/>
        </w:rPr>
        <w:t>Thapar Institute of Engineering an</w:t>
      </w:r>
      <w:r w:rsidR="00E95BBE" w:rsidRPr="00BF4C46">
        <w:rPr>
          <w:rFonts w:ascii="Times New Roman" w:eastAsia="Times New Roman" w:hAnsi="Times New Roman"/>
          <w:b/>
          <w:sz w:val="28"/>
          <w:szCs w:val="28"/>
        </w:rPr>
        <w:t>d Technology, Patiala</w:t>
      </w:r>
    </w:p>
    <w:p w:rsidR="00BE37C4" w:rsidRPr="00BF4C46" w:rsidRDefault="00AD16BE">
      <w:pPr>
        <w:spacing w:line="236" w:lineRule="auto"/>
        <w:ind w:left="1180" w:right="1180"/>
        <w:jc w:val="center"/>
        <w:rPr>
          <w:rFonts w:ascii="Times New Roman" w:eastAsia="Times New Roman" w:hAnsi="Times New Roman"/>
          <w:b/>
          <w:sz w:val="28"/>
          <w:szCs w:val="28"/>
        </w:rPr>
      </w:pPr>
      <w:r w:rsidRPr="00BF4C46">
        <w:rPr>
          <w:rFonts w:ascii="Times New Roman" w:eastAsia="Times New Roman" w:hAnsi="Times New Roman"/>
          <w:b/>
          <w:sz w:val="28"/>
          <w:szCs w:val="28"/>
        </w:rPr>
        <w:t>Au</w:t>
      </w:r>
      <w:r w:rsidR="00BF4C46" w:rsidRPr="00BF4C46">
        <w:rPr>
          <w:rFonts w:ascii="Times New Roman" w:eastAsia="Times New Roman" w:hAnsi="Times New Roman"/>
          <w:b/>
          <w:sz w:val="28"/>
          <w:szCs w:val="28"/>
        </w:rPr>
        <w:t>gust</w:t>
      </w:r>
      <w:r w:rsidR="00E95BBE" w:rsidRPr="00BF4C46">
        <w:rPr>
          <w:rFonts w:ascii="Times New Roman" w:eastAsia="Times New Roman" w:hAnsi="Times New Roman"/>
          <w:b/>
          <w:sz w:val="28"/>
          <w:szCs w:val="28"/>
        </w:rPr>
        <w:t xml:space="preserve"> 202</w:t>
      </w:r>
      <w:r w:rsidR="00AD67DD" w:rsidRPr="00BF4C46">
        <w:rPr>
          <w:rFonts w:ascii="Times New Roman" w:eastAsia="Times New Roman" w:hAnsi="Times New Roman"/>
          <w:b/>
          <w:sz w:val="28"/>
          <w:szCs w:val="28"/>
        </w:rPr>
        <w:t>4</w:t>
      </w:r>
    </w:p>
    <w:p w:rsidR="00BE37C4" w:rsidRDefault="00BE37C4">
      <w:pPr>
        <w:spacing w:line="236" w:lineRule="auto"/>
        <w:ind w:left="1180" w:right="1180"/>
        <w:jc w:val="center"/>
        <w:rPr>
          <w:rFonts w:ascii="Times New Roman" w:eastAsia="Times New Roman" w:hAnsi="Times New Roman"/>
          <w:b/>
          <w:sz w:val="28"/>
        </w:rPr>
        <w:sectPr w:rsidR="00BE37C4">
          <w:footerReference w:type="default" r:id="rId9"/>
          <w:pgSz w:w="12240" w:h="15840"/>
          <w:pgMar w:top="1437" w:right="1440" w:bottom="928" w:left="1440" w:header="0" w:footer="0" w:gutter="0"/>
          <w:cols w:space="0" w:equalWidth="0">
            <w:col w:w="9360"/>
          </w:cols>
          <w:docGrid w:linePitch="360"/>
        </w:sectPr>
      </w:pPr>
    </w:p>
    <w:p w:rsidR="00BE37C4" w:rsidRDefault="00BE37C4">
      <w:pPr>
        <w:spacing w:line="0" w:lineRule="atLeast"/>
        <w:jc w:val="right"/>
        <w:rPr>
          <w:rFonts w:ascii="Times New Roman" w:eastAsia="Times New Roman" w:hAnsi="Times New Roman"/>
          <w:b/>
          <w:sz w:val="32"/>
        </w:rPr>
      </w:pPr>
      <w:bookmarkStart w:id="1" w:name="page2"/>
      <w:bookmarkEnd w:id="1"/>
      <w:r>
        <w:rPr>
          <w:rFonts w:ascii="Times New Roman" w:eastAsia="Times New Roman" w:hAnsi="Times New Roman"/>
          <w:b/>
          <w:sz w:val="32"/>
        </w:rPr>
        <w:lastRenderedPageBreak/>
        <w:t>ABSTRACT</w:t>
      </w:r>
    </w:p>
    <w:p w:rsidR="00BE37C4" w:rsidRDefault="001D6EFC">
      <w:pPr>
        <w:spacing w:line="20" w:lineRule="exact"/>
        <w:rPr>
          <w:rFonts w:ascii="Times New Roman" w:eastAsia="Times New Roman" w:hAnsi="Times New Roman"/>
        </w:rPr>
      </w:pPr>
      <w:r>
        <w:rPr>
          <w:rFonts w:ascii="Times New Roman" w:eastAsia="Times New Roman" w:hAnsi="Times New Roman"/>
          <w:b/>
          <w:noProof/>
          <w:sz w:val="32"/>
          <w:lang w:val="en-US" w:eastAsia="en-US"/>
        </w:rPr>
        <mc:AlternateContent>
          <mc:Choice Requires="wps">
            <w:drawing>
              <wp:anchor distT="0" distB="0" distL="114300" distR="114300" simplePos="0" relativeHeight="251648512" behindDoc="1" locked="0" layoutInCell="1" allowOverlap="1">
                <wp:simplePos x="0" y="0"/>
                <wp:positionH relativeFrom="column">
                  <wp:posOffset>-95250</wp:posOffset>
                </wp:positionH>
                <wp:positionV relativeFrom="paragraph">
                  <wp:posOffset>119380</wp:posOffset>
                </wp:positionV>
                <wp:extent cx="6124575" cy="0"/>
                <wp:effectExtent l="19050" t="27940" r="19050" b="19685"/>
                <wp:wrapNone/>
                <wp:docPr id="2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7D310" id="Line 3"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4pt" to="474.7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uj9FAIAACo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" strokeweight="3pt"/>
            </w:pict>
          </mc:Fallback>
        </mc:AlternateContent>
      </w: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rsidP="008A657F">
      <w:pPr>
        <w:spacing w:line="360" w:lineRule="auto"/>
        <w:jc w:val="both"/>
        <w:rPr>
          <w:rFonts w:ascii="Times New Roman" w:eastAsia="Times New Roman" w:hAnsi="Times New Roman"/>
        </w:rPr>
      </w:pPr>
    </w:p>
    <w:p w:rsidR="00BE37C4" w:rsidRDefault="00A46A3D" w:rsidP="00AE1876">
      <w:pPr>
        <w:spacing w:line="360" w:lineRule="auto"/>
        <w:jc w:val="both"/>
        <w:rPr>
          <w:rFonts w:ascii="Times New Roman" w:eastAsia="Times New Roman" w:hAnsi="Times New Roman"/>
        </w:rPr>
      </w:pPr>
      <w:r w:rsidRPr="00A46A3D">
        <w:rPr>
          <w:rFonts w:ascii="Times New Roman" w:eastAsia="Times New Roman" w:hAnsi="Times New Roman"/>
          <w:sz w:val="24"/>
        </w:rPr>
        <w:t>The Aqua</w:t>
      </w:r>
      <w:r>
        <w:rPr>
          <w:rFonts w:ascii="Times New Roman" w:eastAsia="Times New Roman" w:hAnsi="Times New Roman"/>
          <w:sz w:val="24"/>
        </w:rPr>
        <w:t>V</w:t>
      </w:r>
      <w:r w:rsidRPr="00A46A3D">
        <w:rPr>
          <w:rFonts w:ascii="Times New Roman" w:eastAsia="Times New Roman" w:hAnsi="Times New Roman"/>
          <w:sz w:val="24"/>
        </w:rPr>
        <w:t>ision is an innovative solution aimed at enhancing underwater photos with the help of neural network alg</w:t>
      </w:r>
      <w:r w:rsidR="00AE1876">
        <w:rPr>
          <w:rFonts w:ascii="Times New Roman" w:eastAsia="Times New Roman" w:hAnsi="Times New Roman"/>
          <w:sz w:val="24"/>
        </w:rPr>
        <w:t>orithms as well as custom adjustment</w:t>
      </w:r>
      <w:r w:rsidRPr="00A46A3D">
        <w:rPr>
          <w:rFonts w:ascii="Times New Roman" w:eastAsia="Times New Roman" w:hAnsi="Times New Roman"/>
          <w:sz w:val="24"/>
        </w:rPr>
        <w:t>. Some of the problems identified include</w:t>
      </w:r>
      <w:r>
        <w:rPr>
          <w:rFonts w:ascii="Times New Roman" w:eastAsia="Times New Roman" w:hAnsi="Times New Roman"/>
          <w:sz w:val="24"/>
        </w:rPr>
        <w:t xml:space="preserve"> </w:t>
      </w:r>
      <w:r w:rsidRPr="00A46A3D">
        <w:rPr>
          <w:rFonts w:ascii="Times New Roman" w:eastAsia="Times New Roman" w:hAnsi="Times New Roman"/>
          <w:sz w:val="24"/>
        </w:rPr>
        <w:t>color shift, poor contrast and loss of resolution to optimize underwater photography. This system applies deep learning and specific image processing approaches that allow it to cope with the issues, such as loss of light, color shift, and noise in underwater environment. It is as if, through continuous experimentation, AquaVision achieves a reasonable compromise between the temporal and the spatial rates. Some of the fields that can apply this technology include fields like marine biology, oceanography, underwater history, and archaeology, industrial surveys, search and rescue, and military &amp; naval operations. Helping us see underwater in a better way, AquaVision creates brand new possibilities of ocean discoveries, seascape conservation, and broader understanding of marine life.</w:t>
      </w: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318" w:lineRule="exact"/>
        <w:rPr>
          <w:rFonts w:ascii="Times New Roman" w:eastAsia="Times New Roman" w:hAnsi="Times New Roman"/>
        </w:rPr>
      </w:pPr>
    </w:p>
    <w:p w:rsidR="00BE37C4" w:rsidRDefault="00BE37C4" w:rsidP="008A657F">
      <w:pPr>
        <w:spacing w:line="0" w:lineRule="atLeast"/>
        <w:jc w:val="center"/>
        <w:rPr>
          <w:rFonts w:ascii="Times New Roman" w:eastAsia="Times New Roman" w:hAnsi="Times New Roman"/>
          <w:sz w:val="24"/>
        </w:rPr>
        <w:sectPr w:rsidR="00BE37C4">
          <w:pgSz w:w="12240" w:h="15840"/>
          <w:pgMar w:top="1438" w:right="1440" w:bottom="432" w:left="1440" w:header="0" w:footer="0" w:gutter="0"/>
          <w:cols w:space="0" w:equalWidth="0">
            <w:col w:w="9360"/>
          </w:cols>
          <w:docGrid w:linePitch="360"/>
        </w:sectPr>
      </w:pPr>
    </w:p>
    <w:p w:rsidR="00BE37C4" w:rsidRDefault="00BE37C4">
      <w:pPr>
        <w:spacing w:line="200" w:lineRule="exact"/>
        <w:rPr>
          <w:rFonts w:ascii="Times New Roman" w:eastAsia="Times New Roman" w:hAnsi="Times New Roman"/>
        </w:rPr>
      </w:pPr>
      <w:bookmarkStart w:id="2" w:name="page3"/>
      <w:bookmarkEnd w:id="2"/>
    </w:p>
    <w:p w:rsidR="00BE37C4" w:rsidRDefault="00BE37C4">
      <w:pPr>
        <w:spacing w:line="316" w:lineRule="exact"/>
        <w:rPr>
          <w:rFonts w:ascii="Times New Roman" w:eastAsia="Times New Roman" w:hAnsi="Times New Roman"/>
        </w:rPr>
      </w:pPr>
    </w:p>
    <w:p w:rsidR="00BE37C4" w:rsidRDefault="00BE37C4">
      <w:pPr>
        <w:spacing w:line="0" w:lineRule="atLeast"/>
        <w:ind w:left="7080"/>
        <w:rPr>
          <w:rFonts w:ascii="Times New Roman" w:eastAsia="Times New Roman" w:hAnsi="Times New Roman"/>
          <w:b/>
          <w:sz w:val="32"/>
        </w:rPr>
      </w:pPr>
      <w:r>
        <w:rPr>
          <w:rFonts w:ascii="Times New Roman" w:eastAsia="Times New Roman" w:hAnsi="Times New Roman"/>
          <w:b/>
          <w:sz w:val="32"/>
        </w:rPr>
        <w:t>DECLARATION</w:t>
      </w:r>
    </w:p>
    <w:p w:rsidR="00BE37C4" w:rsidRDefault="001D6EFC">
      <w:pPr>
        <w:spacing w:line="20" w:lineRule="exact"/>
        <w:rPr>
          <w:rFonts w:ascii="Times New Roman" w:eastAsia="Times New Roman" w:hAnsi="Times New Roman"/>
        </w:rPr>
      </w:pPr>
      <w:r>
        <w:rPr>
          <w:rFonts w:ascii="Times New Roman" w:eastAsia="Times New Roman" w:hAnsi="Times New Roman"/>
          <w:b/>
          <w:noProof/>
          <w:sz w:val="32"/>
          <w:lang w:val="en-US" w:eastAsia="en-US"/>
        </w:rPr>
        <mc:AlternateContent>
          <mc:Choice Requires="wps">
            <w:drawing>
              <wp:anchor distT="0" distB="0" distL="114300" distR="114300" simplePos="0" relativeHeight="251649536" behindDoc="1" locked="0" layoutInCell="1" allowOverlap="1">
                <wp:simplePos x="0" y="0"/>
                <wp:positionH relativeFrom="column">
                  <wp:posOffset>-19050</wp:posOffset>
                </wp:positionH>
                <wp:positionV relativeFrom="paragraph">
                  <wp:posOffset>119380</wp:posOffset>
                </wp:positionV>
                <wp:extent cx="6124575" cy="0"/>
                <wp:effectExtent l="19050" t="23495" r="19050" b="24130"/>
                <wp:wrapNone/>
                <wp:docPr id="2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960A1" id="Line 4"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9.4pt" to="480.7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iiZFAIAACo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" strokeweight="3pt"/>
            </w:pict>
          </mc:Fallback>
        </mc:AlternateContent>
      </w:r>
    </w:p>
    <w:p w:rsidR="00BE37C4" w:rsidRDefault="00BE37C4">
      <w:pPr>
        <w:spacing w:line="20" w:lineRule="exact"/>
        <w:rPr>
          <w:rFonts w:ascii="Times New Roman" w:eastAsia="Times New Roman" w:hAnsi="Times New Roman"/>
        </w:rPr>
        <w:sectPr w:rsidR="00BE37C4">
          <w:pgSz w:w="12240" w:h="15840"/>
          <w:pgMar w:top="1440" w:right="1320" w:bottom="432" w:left="1320" w:header="0" w:footer="0" w:gutter="0"/>
          <w:cols w:space="0" w:equalWidth="0">
            <w:col w:w="9600"/>
          </w:cols>
          <w:docGrid w:linePitch="360"/>
        </w:sect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379" w:lineRule="exact"/>
        <w:rPr>
          <w:rFonts w:ascii="Times New Roman" w:eastAsia="Times New Roman" w:hAnsi="Times New Roman"/>
        </w:rPr>
      </w:pPr>
    </w:p>
    <w:p w:rsidR="00BE37C4" w:rsidRDefault="00BE37C4" w:rsidP="008A657F">
      <w:pPr>
        <w:spacing w:line="360" w:lineRule="auto"/>
        <w:ind w:left="120" w:right="120"/>
        <w:jc w:val="both"/>
        <w:rPr>
          <w:rFonts w:ascii="Times New Roman" w:eastAsia="Times New Roman" w:hAnsi="Times New Roman"/>
          <w:sz w:val="24"/>
        </w:rPr>
      </w:pPr>
      <w:r>
        <w:rPr>
          <w:rFonts w:ascii="Times New Roman" w:eastAsia="Times New Roman" w:hAnsi="Times New Roman"/>
          <w:sz w:val="24"/>
        </w:rPr>
        <w:t xml:space="preserve">We hereby declare that the design principles and working prototype model of the project entitled </w:t>
      </w:r>
      <w:r w:rsidR="00BF4C46">
        <w:rPr>
          <w:rFonts w:ascii="Times New Roman" w:eastAsia="Times New Roman" w:hAnsi="Times New Roman"/>
          <w:sz w:val="24"/>
        </w:rPr>
        <w:t xml:space="preserve">Aqua Vision </w:t>
      </w:r>
      <w:r>
        <w:rPr>
          <w:rFonts w:ascii="Times New Roman" w:eastAsia="Times New Roman" w:hAnsi="Times New Roman"/>
          <w:sz w:val="24"/>
        </w:rPr>
        <w:t xml:space="preserve">is an authentic record of our work carried out in the Computer Science and Engineering Department, TIET, Patiala, under the guidance of </w:t>
      </w:r>
      <w:r w:rsidR="00BF4C46">
        <w:rPr>
          <w:rFonts w:ascii="Times New Roman" w:eastAsia="Times New Roman" w:hAnsi="Times New Roman"/>
          <w:sz w:val="24"/>
        </w:rPr>
        <w:t>Dr. Chinmaya Panigrahy</w:t>
      </w:r>
      <w:r>
        <w:rPr>
          <w:rFonts w:ascii="Times New Roman" w:eastAsia="Times New Roman" w:hAnsi="Times New Roman"/>
          <w:sz w:val="24"/>
        </w:rPr>
        <w:t xml:space="preserve"> during </w:t>
      </w:r>
      <w:r w:rsidR="008A657F">
        <w:rPr>
          <w:rFonts w:ascii="Times New Roman" w:eastAsia="Times New Roman" w:hAnsi="Times New Roman"/>
          <w:sz w:val="24"/>
        </w:rPr>
        <w:t xml:space="preserve">the </w:t>
      </w:r>
      <w:r>
        <w:rPr>
          <w:rFonts w:ascii="Times New Roman" w:eastAsia="Times New Roman" w:hAnsi="Times New Roman"/>
          <w:sz w:val="24"/>
        </w:rPr>
        <w:t>6th semester (202</w:t>
      </w:r>
      <w:r w:rsidR="00AD67DD">
        <w:rPr>
          <w:rFonts w:ascii="Times New Roman" w:eastAsia="Times New Roman" w:hAnsi="Times New Roman"/>
          <w:sz w:val="24"/>
        </w:rPr>
        <w:t>4</w:t>
      </w:r>
      <w:r>
        <w:rPr>
          <w:rFonts w:ascii="Times New Roman" w:eastAsia="Times New Roman" w:hAnsi="Times New Roman"/>
          <w:sz w:val="24"/>
        </w:rPr>
        <w:t>).</w:t>
      </w: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324" w:lineRule="exact"/>
        <w:rPr>
          <w:rFonts w:ascii="Times New Roman" w:eastAsia="Times New Roman" w:hAnsi="Times New Roman"/>
        </w:rPr>
      </w:pPr>
    </w:p>
    <w:p w:rsidR="00BE37C4" w:rsidRDefault="00BE37C4">
      <w:pPr>
        <w:spacing w:line="0" w:lineRule="atLeast"/>
        <w:ind w:left="120"/>
        <w:rPr>
          <w:rFonts w:ascii="Times New Roman" w:eastAsia="Times New Roman" w:hAnsi="Times New Roman"/>
          <w:sz w:val="24"/>
        </w:rPr>
      </w:pPr>
      <w:r>
        <w:rPr>
          <w:rFonts w:ascii="Times New Roman" w:eastAsia="Times New Roman" w:hAnsi="Times New Roman"/>
          <w:sz w:val="24"/>
        </w:rPr>
        <w:t>Date:</w:t>
      </w:r>
      <w:r w:rsidR="00871E91">
        <w:rPr>
          <w:rFonts w:ascii="Times New Roman" w:eastAsia="Times New Roman" w:hAnsi="Times New Roman"/>
          <w:sz w:val="24"/>
        </w:rPr>
        <w:t xml:space="preserve"> 23-08-2024</w:t>
      </w: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346" w:lineRule="exact"/>
        <w:rPr>
          <w:rFonts w:ascii="Times New Roman" w:eastAsia="Times New Roman" w:hAnsi="Times New Roman"/>
        </w:rPr>
      </w:pPr>
    </w:p>
    <w:tbl>
      <w:tblPr>
        <w:tblW w:w="9898" w:type="dxa"/>
        <w:tblInd w:w="10" w:type="dxa"/>
        <w:tblLayout w:type="fixed"/>
        <w:tblCellMar>
          <w:top w:w="0" w:type="dxa"/>
          <w:left w:w="0" w:type="dxa"/>
          <w:bottom w:w="0" w:type="dxa"/>
          <w:right w:w="0" w:type="dxa"/>
        </w:tblCellMar>
        <w:tblLook w:val="0000" w:firstRow="0" w:lastRow="0" w:firstColumn="0" w:lastColumn="0" w:noHBand="0" w:noVBand="0"/>
      </w:tblPr>
      <w:tblGrid>
        <w:gridCol w:w="3320"/>
        <w:gridCol w:w="2497"/>
        <w:gridCol w:w="802"/>
        <w:gridCol w:w="3279"/>
      </w:tblGrid>
      <w:tr w:rsidR="00BE37C4" w:rsidTr="00871E91">
        <w:trPr>
          <w:trHeight w:val="348"/>
        </w:trPr>
        <w:tc>
          <w:tcPr>
            <w:tcW w:w="3320" w:type="dxa"/>
            <w:tcBorders>
              <w:top w:val="single" w:sz="12" w:space="0" w:color="auto"/>
              <w:left w:val="single" w:sz="12" w:space="0" w:color="auto"/>
              <w:bottom w:val="single" w:sz="12" w:space="0" w:color="auto"/>
              <w:right w:val="single" w:sz="12" w:space="0" w:color="auto"/>
            </w:tcBorders>
            <w:shd w:val="clear" w:color="auto" w:fill="auto"/>
            <w:vAlign w:val="bottom"/>
          </w:tcPr>
          <w:p w:rsidR="00BE37C4" w:rsidRDefault="00BE37C4">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Roll No.</w:t>
            </w:r>
          </w:p>
        </w:tc>
        <w:tc>
          <w:tcPr>
            <w:tcW w:w="2497" w:type="dxa"/>
            <w:tcBorders>
              <w:top w:val="single" w:sz="12" w:space="0" w:color="auto"/>
              <w:left w:val="single" w:sz="12" w:space="0" w:color="auto"/>
              <w:bottom w:val="single" w:sz="12" w:space="0" w:color="auto"/>
            </w:tcBorders>
            <w:shd w:val="clear" w:color="auto" w:fill="auto"/>
            <w:vAlign w:val="bottom"/>
          </w:tcPr>
          <w:p w:rsidR="00BE37C4" w:rsidRDefault="00871E91">
            <w:pPr>
              <w:spacing w:line="0" w:lineRule="atLeast"/>
              <w:rPr>
                <w:rFonts w:ascii="Times New Roman" w:eastAsia="Times New Roman" w:hAnsi="Times New Roman"/>
                <w:sz w:val="24"/>
              </w:rPr>
            </w:pPr>
            <w:r>
              <w:rPr>
                <w:rFonts w:ascii="Times New Roman" w:eastAsia="Times New Roman" w:hAnsi="Times New Roman"/>
                <w:b/>
                <w:sz w:val="24"/>
              </w:rPr>
              <w:t xml:space="preserve">                   Name</w:t>
            </w:r>
          </w:p>
        </w:tc>
        <w:tc>
          <w:tcPr>
            <w:tcW w:w="802" w:type="dxa"/>
            <w:tcBorders>
              <w:top w:val="single" w:sz="12" w:space="0" w:color="auto"/>
              <w:bottom w:val="single" w:sz="12" w:space="0" w:color="auto"/>
              <w:right w:val="single" w:sz="12" w:space="0" w:color="auto"/>
            </w:tcBorders>
            <w:shd w:val="clear" w:color="auto" w:fill="auto"/>
            <w:vAlign w:val="bottom"/>
          </w:tcPr>
          <w:p w:rsidR="00BE37C4" w:rsidRDefault="00BE37C4">
            <w:pPr>
              <w:spacing w:line="0" w:lineRule="atLeast"/>
              <w:ind w:left="340"/>
              <w:rPr>
                <w:rFonts w:ascii="Times New Roman" w:eastAsia="Times New Roman" w:hAnsi="Times New Roman"/>
                <w:b/>
                <w:sz w:val="24"/>
              </w:rPr>
            </w:pPr>
          </w:p>
        </w:tc>
        <w:tc>
          <w:tcPr>
            <w:tcW w:w="3279" w:type="dxa"/>
            <w:tcBorders>
              <w:top w:val="single" w:sz="12" w:space="0" w:color="auto"/>
              <w:left w:val="single" w:sz="12" w:space="0" w:color="auto"/>
              <w:bottom w:val="single" w:sz="12" w:space="0" w:color="auto"/>
              <w:right w:val="single" w:sz="8" w:space="0" w:color="auto"/>
            </w:tcBorders>
            <w:shd w:val="clear" w:color="auto" w:fill="auto"/>
            <w:vAlign w:val="bottom"/>
          </w:tcPr>
          <w:p w:rsidR="00BE37C4" w:rsidRDefault="00BE37C4">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Signature</w:t>
            </w:r>
          </w:p>
        </w:tc>
      </w:tr>
      <w:tr w:rsidR="00BE37C4" w:rsidTr="00871E91">
        <w:trPr>
          <w:trHeight w:val="323"/>
        </w:trPr>
        <w:tc>
          <w:tcPr>
            <w:tcW w:w="3320" w:type="dxa"/>
            <w:tcBorders>
              <w:top w:val="single" w:sz="12" w:space="0" w:color="auto"/>
              <w:left w:val="single" w:sz="12" w:space="0" w:color="auto"/>
              <w:bottom w:val="single" w:sz="12" w:space="0" w:color="auto"/>
              <w:right w:val="single" w:sz="12" w:space="0" w:color="auto"/>
            </w:tcBorders>
            <w:shd w:val="clear" w:color="auto" w:fill="auto"/>
            <w:vAlign w:val="bottom"/>
          </w:tcPr>
          <w:p w:rsidR="00BE37C4" w:rsidRDefault="00871E91">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102283008</w:t>
            </w:r>
          </w:p>
        </w:tc>
        <w:tc>
          <w:tcPr>
            <w:tcW w:w="2497" w:type="dxa"/>
            <w:tcBorders>
              <w:top w:val="single" w:sz="12" w:space="0" w:color="auto"/>
              <w:left w:val="single" w:sz="12" w:space="0" w:color="auto"/>
              <w:bottom w:val="single" w:sz="12" w:space="0" w:color="auto"/>
            </w:tcBorders>
            <w:shd w:val="clear" w:color="auto" w:fill="auto"/>
            <w:vAlign w:val="bottom"/>
          </w:tcPr>
          <w:p w:rsidR="00BE37C4" w:rsidRDefault="00BE37C4">
            <w:pPr>
              <w:spacing w:line="263" w:lineRule="exact"/>
              <w:ind w:left="100"/>
              <w:rPr>
                <w:rFonts w:ascii="Times New Roman" w:eastAsia="Times New Roman" w:hAnsi="Times New Roman"/>
                <w:sz w:val="24"/>
              </w:rPr>
            </w:pPr>
            <w:r>
              <w:rPr>
                <w:rFonts w:ascii="Times New Roman" w:eastAsia="Times New Roman" w:hAnsi="Times New Roman"/>
                <w:sz w:val="24"/>
              </w:rPr>
              <w:t>A</w:t>
            </w:r>
            <w:r w:rsidR="00871E91">
              <w:rPr>
                <w:rFonts w:ascii="Times New Roman" w:eastAsia="Times New Roman" w:hAnsi="Times New Roman"/>
                <w:sz w:val="24"/>
              </w:rPr>
              <w:t>nirudh Bansal</w:t>
            </w:r>
          </w:p>
        </w:tc>
        <w:tc>
          <w:tcPr>
            <w:tcW w:w="802" w:type="dxa"/>
            <w:tcBorders>
              <w:top w:val="single" w:sz="12" w:space="0" w:color="auto"/>
              <w:bottom w:val="single" w:sz="12" w:space="0" w:color="auto"/>
              <w:right w:val="single" w:sz="12" w:space="0" w:color="auto"/>
            </w:tcBorders>
            <w:shd w:val="clear" w:color="auto" w:fill="auto"/>
            <w:vAlign w:val="bottom"/>
          </w:tcPr>
          <w:p w:rsidR="00BE37C4" w:rsidRDefault="00BE37C4">
            <w:pPr>
              <w:spacing w:line="0" w:lineRule="atLeast"/>
              <w:rPr>
                <w:rFonts w:ascii="Times New Roman" w:eastAsia="Times New Roman" w:hAnsi="Times New Roman"/>
                <w:sz w:val="22"/>
              </w:rPr>
            </w:pPr>
          </w:p>
        </w:tc>
        <w:tc>
          <w:tcPr>
            <w:tcW w:w="3279" w:type="dxa"/>
            <w:tcBorders>
              <w:top w:val="single" w:sz="12" w:space="0" w:color="auto"/>
              <w:left w:val="single" w:sz="12" w:space="0" w:color="auto"/>
              <w:bottom w:val="single" w:sz="12" w:space="0" w:color="auto"/>
              <w:right w:val="single" w:sz="8" w:space="0" w:color="auto"/>
            </w:tcBorders>
            <w:shd w:val="clear" w:color="auto" w:fill="auto"/>
            <w:vAlign w:val="bottom"/>
          </w:tcPr>
          <w:p w:rsidR="00BE37C4" w:rsidRDefault="00871E91">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Anirudh</w:t>
            </w:r>
          </w:p>
        </w:tc>
      </w:tr>
      <w:tr w:rsidR="00BE37C4" w:rsidTr="00871E91">
        <w:trPr>
          <w:trHeight w:val="327"/>
        </w:trPr>
        <w:tc>
          <w:tcPr>
            <w:tcW w:w="3320" w:type="dxa"/>
            <w:tcBorders>
              <w:top w:val="single" w:sz="12" w:space="0" w:color="auto"/>
              <w:left w:val="single" w:sz="12" w:space="0" w:color="auto"/>
              <w:bottom w:val="single" w:sz="12" w:space="0" w:color="auto"/>
              <w:right w:val="single" w:sz="12" w:space="0" w:color="auto"/>
            </w:tcBorders>
            <w:shd w:val="clear" w:color="auto" w:fill="auto"/>
            <w:vAlign w:val="bottom"/>
          </w:tcPr>
          <w:p w:rsidR="00BE37C4" w:rsidRDefault="00871E91">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102283007</w:t>
            </w:r>
          </w:p>
        </w:tc>
        <w:tc>
          <w:tcPr>
            <w:tcW w:w="2497" w:type="dxa"/>
            <w:tcBorders>
              <w:top w:val="single" w:sz="12" w:space="0" w:color="auto"/>
              <w:left w:val="single" w:sz="12" w:space="0" w:color="auto"/>
              <w:bottom w:val="single" w:sz="12" w:space="0" w:color="auto"/>
            </w:tcBorders>
            <w:shd w:val="clear" w:color="auto" w:fill="auto"/>
            <w:vAlign w:val="bottom"/>
          </w:tcPr>
          <w:p w:rsidR="00BE37C4" w:rsidRDefault="00871E91">
            <w:pPr>
              <w:spacing w:line="264" w:lineRule="exact"/>
              <w:ind w:left="100"/>
              <w:rPr>
                <w:rFonts w:ascii="Times New Roman" w:eastAsia="Times New Roman" w:hAnsi="Times New Roman"/>
                <w:sz w:val="24"/>
              </w:rPr>
            </w:pPr>
            <w:r>
              <w:rPr>
                <w:rFonts w:ascii="Times New Roman" w:eastAsia="Times New Roman" w:hAnsi="Times New Roman"/>
                <w:sz w:val="24"/>
              </w:rPr>
              <w:t>Rajneesh Bansal</w:t>
            </w:r>
          </w:p>
        </w:tc>
        <w:tc>
          <w:tcPr>
            <w:tcW w:w="802" w:type="dxa"/>
            <w:tcBorders>
              <w:top w:val="single" w:sz="12" w:space="0" w:color="auto"/>
              <w:bottom w:val="single" w:sz="12" w:space="0" w:color="auto"/>
              <w:right w:val="single" w:sz="12" w:space="0" w:color="auto"/>
            </w:tcBorders>
            <w:shd w:val="clear" w:color="auto" w:fill="auto"/>
            <w:vAlign w:val="bottom"/>
          </w:tcPr>
          <w:p w:rsidR="00BE37C4" w:rsidRDefault="00BE37C4">
            <w:pPr>
              <w:spacing w:line="0" w:lineRule="atLeast"/>
              <w:rPr>
                <w:rFonts w:ascii="Times New Roman" w:eastAsia="Times New Roman" w:hAnsi="Times New Roman"/>
                <w:sz w:val="23"/>
              </w:rPr>
            </w:pPr>
          </w:p>
        </w:tc>
        <w:tc>
          <w:tcPr>
            <w:tcW w:w="3279" w:type="dxa"/>
            <w:tcBorders>
              <w:top w:val="single" w:sz="12" w:space="0" w:color="auto"/>
              <w:left w:val="single" w:sz="12" w:space="0" w:color="auto"/>
              <w:bottom w:val="single" w:sz="12" w:space="0" w:color="auto"/>
              <w:right w:val="single" w:sz="8" w:space="0" w:color="auto"/>
            </w:tcBorders>
            <w:shd w:val="clear" w:color="auto" w:fill="auto"/>
            <w:vAlign w:val="bottom"/>
          </w:tcPr>
          <w:p w:rsidR="00BE37C4" w:rsidRDefault="00871E91">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Rajneesh</w:t>
            </w:r>
          </w:p>
        </w:tc>
      </w:tr>
      <w:tr w:rsidR="00BE37C4" w:rsidTr="00871E91">
        <w:trPr>
          <w:trHeight w:val="328"/>
        </w:trPr>
        <w:tc>
          <w:tcPr>
            <w:tcW w:w="3320" w:type="dxa"/>
            <w:tcBorders>
              <w:top w:val="single" w:sz="12" w:space="0" w:color="auto"/>
              <w:left w:val="single" w:sz="12" w:space="0" w:color="auto"/>
              <w:bottom w:val="single" w:sz="12" w:space="0" w:color="auto"/>
              <w:right w:val="single" w:sz="12" w:space="0" w:color="auto"/>
            </w:tcBorders>
            <w:shd w:val="clear" w:color="auto" w:fill="auto"/>
            <w:vAlign w:val="bottom"/>
          </w:tcPr>
          <w:p w:rsidR="00BE37C4" w:rsidRDefault="00871E91">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102103142</w:t>
            </w:r>
          </w:p>
        </w:tc>
        <w:tc>
          <w:tcPr>
            <w:tcW w:w="2497" w:type="dxa"/>
            <w:tcBorders>
              <w:top w:val="single" w:sz="12" w:space="0" w:color="auto"/>
              <w:left w:val="single" w:sz="12" w:space="0" w:color="auto"/>
              <w:bottom w:val="single" w:sz="12" w:space="0" w:color="auto"/>
            </w:tcBorders>
            <w:shd w:val="clear" w:color="auto" w:fill="auto"/>
            <w:vAlign w:val="bottom"/>
          </w:tcPr>
          <w:p w:rsidR="00BE37C4" w:rsidRDefault="00871E91">
            <w:pPr>
              <w:spacing w:line="264" w:lineRule="exact"/>
              <w:ind w:left="100"/>
              <w:rPr>
                <w:rFonts w:ascii="Times New Roman" w:eastAsia="Times New Roman" w:hAnsi="Times New Roman"/>
                <w:sz w:val="24"/>
              </w:rPr>
            </w:pPr>
            <w:r>
              <w:rPr>
                <w:rFonts w:ascii="Times New Roman" w:eastAsia="Times New Roman" w:hAnsi="Times New Roman"/>
                <w:sz w:val="24"/>
              </w:rPr>
              <w:t>Divyam Malik</w:t>
            </w:r>
          </w:p>
        </w:tc>
        <w:tc>
          <w:tcPr>
            <w:tcW w:w="802" w:type="dxa"/>
            <w:tcBorders>
              <w:top w:val="single" w:sz="12" w:space="0" w:color="auto"/>
              <w:bottom w:val="single" w:sz="12" w:space="0" w:color="auto"/>
              <w:right w:val="single" w:sz="12" w:space="0" w:color="auto"/>
            </w:tcBorders>
            <w:shd w:val="clear" w:color="auto" w:fill="auto"/>
            <w:vAlign w:val="bottom"/>
          </w:tcPr>
          <w:p w:rsidR="00BE37C4" w:rsidRDefault="00BE37C4">
            <w:pPr>
              <w:spacing w:line="0" w:lineRule="atLeast"/>
              <w:rPr>
                <w:rFonts w:ascii="Times New Roman" w:eastAsia="Times New Roman" w:hAnsi="Times New Roman"/>
                <w:sz w:val="23"/>
              </w:rPr>
            </w:pPr>
          </w:p>
        </w:tc>
        <w:tc>
          <w:tcPr>
            <w:tcW w:w="3279" w:type="dxa"/>
            <w:tcBorders>
              <w:top w:val="single" w:sz="12" w:space="0" w:color="auto"/>
              <w:left w:val="single" w:sz="12" w:space="0" w:color="auto"/>
              <w:bottom w:val="single" w:sz="12" w:space="0" w:color="auto"/>
              <w:right w:val="single" w:sz="8" w:space="0" w:color="auto"/>
            </w:tcBorders>
            <w:shd w:val="clear" w:color="auto" w:fill="auto"/>
            <w:vAlign w:val="bottom"/>
          </w:tcPr>
          <w:p w:rsidR="00BE37C4" w:rsidRDefault="00871E91">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Divyam</w:t>
            </w:r>
          </w:p>
        </w:tc>
      </w:tr>
      <w:tr w:rsidR="00BF4C46" w:rsidTr="00871E91">
        <w:trPr>
          <w:trHeight w:val="328"/>
        </w:trPr>
        <w:tc>
          <w:tcPr>
            <w:tcW w:w="3320" w:type="dxa"/>
            <w:tcBorders>
              <w:top w:val="single" w:sz="12" w:space="0" w:color="auto"/>
              <w:left w:val="single" w:sz="12" w:space="0" w:color="auto"/>
              <w:bottom w:val="single" w:sz="12" w:space="0" w:color="auto"/>
              <w:right w:val="single" w:sz="12" w:space="0" w:color="auto"/>
            </w:tcBorders>
            <w:shd w:val="clear" w:color="auto" w:fill="auto"/>
            <w:vAlign w:val="bottom"/>
          </w:tcPr>
          <w:p w:rsidR="00BF4C46" w:rsidRDefault="00871E91">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102103108</w:t>
            </w:r>
          </w:p>
        </w:tc>
        <w:tc>
          <w:tcPr>
            <w:tcW w:w="2497" w:type="dxa"/>
            <w:tcBorders>
              <w:top w:val="single" w:sz="12" w:space="0" w:color="auto"/>
              <w:left w:val="single" w:sz="12" w:space="0" w:color="auto"/>
              <w:bottom w:val="single" w:sz="12" w:space="0" w:color="auto"/>
            </w:tcBorders>
            <w:shd w:val="clear" w:color="auto" w:fill="auto"/>
            <w:vAlign w:val="bottom"/>
          </w:tcPr>
          <w:p w:rsidR="00BF4C46" w:rsidRDefault="00871E91">
            <w:pPr>
              <w:spacing w:line="264" w:lineRule="exact"/>
              <w:ind w:left="100"/>
              <w:rPr>
                <w:rFonts w:ascii="Times New Roman" w:eastAsia="Times New Roman" w:hAnsi="Times New Roman"/>
                <w:sz w:val="24"/>
              </w:rPr>
            </w:pPr>
            <w:r>
              <w:rPr>
                <w:rFonts w:ascii="Times New Roman" w:eastAsia="Times New Roman" w:hAnsi="Times New Roman"/>
                <w:sz w:val="24"/>
              </w:rPr>
              <w:t>Rohan Gulati</w:t>
            </w:r>
          </w:p>
        </w:tc>
        <w:tc>
          <w:tcPr>
            <w:tcW w:w="802" w:type="dxa"/>
            <w:tcBorders>
              <w:top w:val="single" w:sz="12" w:space="0" w:color="auto"/>
              <w:bottom w:val="single" w:sz="12" w:space="0" w:color="auto"/>
              <w:right w:val="single" w:sz="12" w:space="0" w:color="auto"/>
            </w:tcBorders>
            <w:shd w:val="clear" w:color="auto" w:fill="auto"/>
            <w:vAlign w:val="bottom"/>
          </w:tcPr>
          <w:p w:rsidR="00BF4C46" w:rsidRDefault="00BF4C46">
            <w:pPr>
              <w:spacing w:line="0" w:lineRule="atLeast"/>
              <w:rPr>
                <w:rFonts w:ascii="Times New Roman" w:eastAsia="Times New Roman" w:hAnsi="Times New Roman"/>
                <w:sz w:val="23"/>
              </w:rPr>
            </w:pPr>
          </w:p>
        </w:tc>
        <w:tc>
          <w:tcPr>
            <w:tcW w:w="3279" w:type="dxa"/>
            <w:tcBorders>
              <w:top w:val="single" w:sz="12" w:space="0" w:color="auto"/>
              <w:left w:val="single" w:sz="12" w:space="0" w:color="auto"/>
              <w:bottom w:val="single" w:sz="12" w:space="0" w:color="auto"/>
              <w:right w:val="single" w:sz="8" w:space="0" w:color="auto"/>
            </w:tcBorders>
            <w:shd w:val="clear" w:color="auto" w:fill="auto"/>
            <w:vAlign w:val="bottom"/>
          </w:tcPr>
          <w:p w:rsidR="00BF4C46" w:rsidRDefault="00871E91">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Rohan</w:t>
            </w:r>
          </w:p>
        </w:tc>
      </w:tr>
      <w:tr w:rsidR="00BF4C46" w:rsidTr="00871E91">
        <w:trPr>
          <w:trHeight w:val="328"/>
        </w:trPr>
        <w:tc>
          <w:tcPr>
            <w:tcW w:w="3320" w:type="dxa"/>
            <w:tcBorders>
              <w:top w:val="single" w:sz="12" w:space="0" w:color="auto"/>
              <w:left w:val="single" w:sz="12" w:space="0" w:color="auto"/>
              <w:bottom w:val="single" w:sz="12" w:space="0" w:color="auto"/>
              <w:right w:val="single" w:sz="12" w:space="0" w:color="auto"/>
            </w:tcBorders>
            <w:shd w:val="clear" w:color="auto" w:fill="auto"/>
            <w:vAlign w:val="bottom"/>
          </w:tcPr>
          <w:p w:rsidR="00BF4C46" w:rsidRDefault="00871E91">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102103110</w:t>
            </w:r>
          </w:p>
        </w:tc>
        <w:tc>
          <w:tcPr>
            <w:tcW w:w="2497" w:type="dxa"/>
            <w:tcBorders>
              <w:top w:val="single" w:sz="12" w:space="0" w:color="auto"/>
              <w:left w:val="single" w:sz="12" w:space="0" w:color="auto"/>
              <w:bottom w:val="single" w:sz="12" w:space="0" w:color="auto"/>
            </w:tcBorders>
            <w:shd w:val="clear" w:color="auto" w:fill="auto"/>
            <w:vAlign w:val="bottom"/>
          </w:tcPr>
          <w:p w:rsidR="00BF4C46" w:rsidRDefault="00871E91">
            <w:pPr>
              <w:spacing w:line="264" w:lineRule="exact"/>
              <w:ind w:left="100"/>
              <w:rPr>
                <w:rFonts w:ascii="Times New Roman" w:eastAsia="Times New Roman" w:hAnsi="Times New Roman"/>
                <w:sz w:val="24"/>
              </w:rPr>
            </w:pPr>
            <w:r>
              <w:rPr>
                <w:rFonts w:ascii="Times New Roman" w:eastAsia="Times New Roman" w:hAnsi="Times New Roman"/>
                <w:sz w:val="24"/>
              </w:rPr>
              <w:t>Abhinandan Sharma</w:t>
            </w:r>
          </w:p>
        </w:tc>
        <w:tc>
          <w:tcPr>
            <w:tcW w:w="802" w:type="dxa"/>
            <w:tcBorders>
              <w:top w:val="single" w:sz="12" w:space="0" w:color="auto"/>
              <w:bottom w:val="single" w:sz="12" w:space="0" w:color="auto"/>
              <w:right w:val="single" w:sz="12" w:space="0" w:color="auto"/>
            </w:tcBorders>
            <w:shd w:val="clear" w:color="auto" w:fill="auto"/>
            <w:vAlign w:val="bottom"/>
          </w:tcPr>
          <w:p w:rsidR="00BF4C46" w:rsidRDefault="00BF4C46">
            <w:pPr>
              <w:spacing w:line="0" w:lineRule="atLeast"/>
              <w:rPr>
                <w:rFonts w:ascii="Times New Roman" w:eastAsia="Times New Roman" w:hAnsi="Times New Roman"/>
                <w:sz w:val="23"/>
              </w:rPr>
            </w:pPr>
          </w:p>
        </w:tc>
        <w:tc>
          <w:tcPr>
            <w:tcW w:w="3279" w:type="dxa"/>
            <w:tcBorders>
              <w:top w:val="single" w:sz="12" w:space="0" w:color="auto"/>
              <w:left w:val="single" w:sz="12" w:space="0" w:color="auto"/>
              <w:bottom w:val="single" w:sz="12" w:space="0" w:color="auto"/>
              <w:right w:val="single" w:sz="8" w:space="0" w:color="auto"/>
            </w:tcBorders>
            <w:shd w:val="clear" w:color="auto" w:fill="auto"/>
            <w:vAlign w:val="bottom"/>
          </w:tcPr>
          <w:p w:rsidR="00BF4C46" w:rsidRDefault="00871E91">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Abhinandan</w:t>
            </w:r>
          </w:p>
        </w:tc>
      </w:tr>
    </w:tbl>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27" w:lineRule="exact"/>
        <w:rPr>
          <w:rFonts w:ascii="Times New Roman" w:eastAsia="Times New Roman" w:hAnsi="Times New Roman"/>
        </w:rPr>
      </w:pPr>
    </w:p>
    <w:p w:rsidR="00BE37C4" w:rsidRDefault="00BE37C4">
      <w:pPr>
        <w:spacing w:line="0" w:lineRule="atLeast"/>
        <w:ind w:left="120"/>
        <w:rPr>
          <w:rFonts w:ascii="Times New Roman" w:eastAsia="Times New Roman" w:hAnsi="Times New Roman"/>
          <w:i/>
          <w:sz w:val="24"/>
        </w:rPr>
      </w:pPr>
      <w:r>
        <w:rPr>
          <w:rFonts w:ascii="Times New Roman" w:eastAsia="Times New Roman" w:hAnsi="Times New Roman"/>
          <w:i/>
          <w:sz w:val="24"/>
        </w:rPr>
        <w:t>Counter Signed By:</w:t>
      </w:r>
    </w:p>
    <w:p w:rsidR="00BE37C4" w:rsidRDefault="00BE37C4">
      <w:pPr>
        <w:spacing w:line="240" w:lineRule="exact"/>
        <w:rPr>
          <w:rFonts w:ascii="Times New Roman" w:eastAsia="Times New Roman" w:hAnsi="Times New Roman"/>
        </w:rPr>
      </w:pPr>
    </w:p>
    <w:p w:rsidR="00BE37C4" w:rsidRDefault="00BE37C4">
      <w:pPr>
        <w:tabs>
          <w:tab w:val="left" w:pos="5320"/>
        </w:tabs>
        <w:spacing w:line="0" w:lineRule="atLeast"/>
        <w:ind w:left="120"/>
        <w:rPr>
          <w:rFonts w:ascii="Times New Roman" w:eastAsia="Times New Roman" w:hAnsi="Times New Roman"/>
          <w:sz w:val="23"/>
        </w:rPr>
      </w:pPr>
      <w:r>
        <w:rPr>
          <w:rFonts w:ascii="Times New Roman" w:eastAsia="Times New Roman" w:hAnsi="Times New Roman"/>
          <w:sz w:val="24"/>
        </w:rPr>
        <w:t>Faculty Mentor:</w:t>
      </w:r>
      <w:r>
        <w:rPr>
          <w:rFonts w:ascii="Times New Roman" w:eastAsia="Times New Roman" w:hAnsi="Times New Roman"/>
        </w:rPr>
        <w:tab/>
      </w: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86" w:lineRule="exact"/>
        <w:rPr>
          <w:rFonts w:ascii="Times New Roman" w:eastAsia="Times New Roman" w:hAnsi="Times New Roman"/>
        </w:rPr>
      </w:pPr>
    </w:p>
    <w:p w:rsidR="000F3D0C" w:rsidRDefault="00BE37C4" w:rsidP="00BF4C46">
      <w:pPr>
        <w:tabs>
          <w:tab w:val="left" w:pos="5600"/>
        </w:tabs>
        <w:spacing w:line="0" w:lineRule="atLeast"/>
        <w:ind w:left="840"/>
        <w:rPr>
          <w:rFonts w:ascii="Times New Roman" w:eastAsia="Times New Roman" w:hAnsi="Times New Roman"/>
          <w:sz w:val="24"/>
        </w:rPr>
      </w:pPr>
      <w:r>
        <w:rPr>
          <w:rFonts w:ascii="Times New Roman" w:eastAsia="Times New Roman" w:hAnsi="Times New Roman"/>
          <w:sz w:val="24"/>
        </w:rPr>
        <w:t>Dr. _________________________</w:t>
      </w:r>
    </w:p>
    <w:p w:rsidR="00BE37C4" w:rsidRDefault="00BE37C4" w:rsidP="00BF4C46">
      <w:pPr>
        <w:tabs>
          <w:tab w:val="left" w:pos="5600"/>
        </w:tabs>
        <w:spacing w:line="0" w:lineRule="atLeast"/>
        <w:ind w:left="840"/>
        <w:rPr>
          <w:rFonts w:ascii="Times New Roman" w:eastAsia="Times New Roman" w:hAnsi="Times New Roman"/>
        </w:rPr>
      </w:pPr>
      <w:r>
        <w:rPr>
          <w:rFonts w:ascii="Times New Roman" w:eastAsia="Times New Roman" w:hAnsi="Times New Roman"/>
        </w:rPr>
        <w:tab/>
      </w:r>
    </w:p>
    <w:p w:rsidR="00BE37C4" w:rsidRDefault="00974C25">
      <w:pPr>
        <w:tabs>
          <w:tab w:val="left" w:pos="7780"/>
        </w:tabs>
        <w:spacing w:line="0" w:lineRule="atLeast"/>
        <w:ind w:left="3000"/>
        <w:rPr>
          <w:rFonts w:ascii="Times New Roman" w:eastAsia="Times New Roman" w:hAnsi="Times New Roman"/>
          <w:sz w:val="24"/>
        </w:rPr>
      </w:pPr>
      <w:r>
        <w:rPr>
          <w:rFonts w:ascii="Times New Roman" w:eastAsia="Times New Roman" w:hAnsi="Times New Roman"/>
          <w:sz w:val="24"/>
        </w:rPr>
        <w:t>Assistant Professor</w:t>
      </w:r>
      <w:r w:rsidR="00BE37C4">
        <w:rPr>
          <w:rFonts w:ascii="Times New Roman" w:eastAsia="Times New Roman" w:hAnsi="Times New Roman"/>
        </w:rPr>
        <w:tab/>
      </w:r>
    </w:p>
    <w:p w:rsidR="00BE37C4" w:rsidRDefault="00BE37C4">
      <w:pPr>
        <w:spacing w:line="242" w:lineRule="exact"/>
        <w:rPr>
          <w:rFonts w:ascii="Times New Roman" w:eastAsia="Times New Roman" w:hAnsi="Times New Roman"/>
        </w:rPr>
      </w:pPr>
    </w:p>
    <w:p w:rsidR="00BE37C4" w:rsidRDefault="00BE37C4">
      <w:pPr>
        <w:tabs>
          <w:tab w:val="left" w:pos="7780"/>
        </w:tabs>
        <w:spacing w:line="0" w:lineRule="atLeast"/>
        <w:ind w:left="3000"/>
        <w:rPr>
          <w:rFonts w:ascii="Times New Roman" w:eastAsia="Times New Roman" w:hAnsi="Times New Roman"/>
          <w:sz w:val="24"/>
        </w:rPr>
      </w:pPr>
      <w:r>
        <w:rPr>
          <w:rFonts w:ascii="Times New Roman" w:eastAsia="Times New Roman" w:hAnsi="Times New Roman"/>
          <w:sz w:val="24"/>
        </w:rPr>
        <w:t>CSED,</w:t>
      </w:r>
      <w:r>
        <w:rPr>
          <w:rFonts w:ascii="Times New Roman" w:eastAsia="Times New Roman" w:hAnsi="Times New Roman"/>
        </w:rPr>
        <w:tab/>
      </w:r>
    </w:p>
    <w:p w:rsidR="00BE37C4" w:rsidRDefault="00BE37C4">
      <w:pPr>
        <w:spacing w:line="241" w:lineRule="exact"/>
        <w:rPr>
          <w:rFonts w:ascii="Times New Roman" w:eastAsia="Times New Roman" w:hAnsi="Times New Roman"/>
        </w:rPr>
      </w:pPr>
    </w:p>
    <w:p w:rsidR="00BE37C4" w:rsidRDefault="00BE37C4">
      <w:pPr>
        <w:tabs>
          <w:tab w:val="left" w:pos="7780"/>
        </w:tabs>
        <w:spacing w:line="0" w:lineRule="atLeast"/>
        <w:ind w:left="3000"/>
        <w:rPr>
          <w:rFonts w:ascii="Times New Roman" w:eastAsia="Times New Roman" w:hAnsi="Times New Roman"/>
          <w:sz w:val="23"/>
        </w:rPr>
      </w:pPr>
      <w:r>
        <w:rPr>
          <w:rFonts w:ascii="Times New Roman" w:eastAsia="Times New Roman" w:hAnsi="Times New Roman"/>
          <w:sz w:val="24"/>
        </w:rPr>
        <w:t>TIET, Patiala</w:t>
      </w:r>
      <w:r>
        <w:rPr>
          <w:rFonts w:ascii="Times New Roman" w:eastAsia="Times New Roman" w:hAnsi="Times New Roman"/>
        </w:rPr>
        <w:tab/>
      </w: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rsidP="000F3D0C">
      <w:pPr>
        <w:spacing w:line="0" w:lineRule="atLeast"/>
        <w:jc w:val="center"/>
        <w:rPr>
          <w:rFonts w:ascii="Times New Roman" w:eastAsia="Times New Roman" w:hAnsi="Times New Roman"/>
          <w:sz w:val="24"/>
        </w:rPr>
        <w:sectPr w:rsidR="00BE37C4">
          <w:type w:val="continuous"/>
          <w:pgSz w:w="12240" w:h="15840"/>
          <w:pgMar w:top="1440" w:right="1320" w:bottom="432" w:left="1320" w:header="0" w:footer="0" w:gutter="0"/>
          <w:cols w:space="0" w:equalWidth="0">
            <w:col w:w="9600"/>
          </w:cols>
          <w:docGrid w:linePitch="360"/>
        </w:sectPr>
      </w:pPr>
    </w:p>
    <w:p w:rsidR="00BE37C4" w:rsidRDefault="00BE37C4">
      <w:pPr>
        <w:spacing w:line="10" w:lineRule="exact"/>
        <w:rPr>
          <w:rFonts w:ascii="Times New Roman" w:eastAsia="Times New Roman" w:hAnsi="Times New Roman"/>
        </w:rPr>
      </w:pPr>
      <w:bookmarkStart w:id="3" w:name="page4"/>
      <w:bookmarkEnd w:id="3"/>
    </w:p>
    <w:p w:rsidR="00BE37C4" w:rsidRDefault="00BE37C4">
      <w:pPr>
        <w:spacing w:line="0" w:lineRule="atLeast"/>
        <w:ind w:left="5820"/>
        <w:rPr>
          <w:rFonts w:ascii="Times New Roman" w:eastAsia="Times New Roman" w:hAnsi="Times New Roman"/>
          <w:b/>
          <w:sz w:val="31"/>
        </w:rPr>
      </w:pPr>
      <w:r>
        <w:rPr>
          <w:rFonts w:ascii="Times New Roman" w:eastAsia="Times New Roman" w:hAnsi="Times New Roman"/>
          <w:b/>
          <w:sz w:val="31"/>
        </w:rPr>
        <w:t>ACKNOWLEDGEMENT</w:t>
      </w:r>
    </w:p>
    <w:p w:rsidR="00BE37C4" w:rsidRDefault="001D6EFC">
      <w:pPr>
        <w:spacing w:line="20" w:lineRule="exact"/>
        <w:rPr>
          <w:rFonts w:ascii="Times New Roman" w:eastAsia="Times New Roman" w:hAnsi="Times New Roman"/>
        </w:rPr>
      </w:pPr>
      <w:r>
        <w:rPr>
          <w:rFonts w:ascii="Times New Roman" w:eastAsia="Times New Roman" w:hAnsi="Times New Roman"/>
          <w:b/>
          <w:noProof/>
          <w:sz w:val="31"/>
          <w:lang w:val="en-US" w:eastAsia="en-US"/>
        </w:rPr>
        <mc:AlternateContent>
          <mc:Choice Requires="wps">
            <w:drawing>
              <wp:anchor distT="0" distB="0" distL="114300" distR="114300" simplePos="0" relativeHeight="251650560" behindDoc="1" locked="0" layoutInCell="1" allowOverlap="1">
                <wp:simplePos x="0" y="0"/>
                <wp:positionH relativeFrom="column">
                  <wp:posOffset>-19050</wp:posOffset>
                </wp:positionH>
                <wp:positionV relativeFrom="paragraph">
                  <wp:posOffset>119380</wp:posOffset>
                </wp:positionV>
                <wp:extent cx="6124575" cy="0"/>
                <wp:effectExtent l="19050" t="27940" r="19050" b="19685"/>
                <wp:wrapNone/>
                <wp:docPr id="24"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40360" id="Line 5"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9.4pt" to="480.7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Q9FAIAACo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" strokeweight="3pt"/>
            </w:pict>
          </mc:Fallback>
        </mc:AlternateContent>
      </w:r>
    </w:p>
    <w:p w:rsidR="00BE37C4" w:rsidRDefault="00BE37C4">
      <w:pPr>
        <w:spacing w:line="20" w:lineRule="exact"/>
        <w:rPr>
          <w:rFonts w:ascii="Times New Roman" w:eastAsia="Times New Roman" w:hAnsi="Times New Roman"/>
        </w:rPr>
        <w:sectPr w:rsidR="00BE37C4">
          <w:pgSz w:w="12240" w:h="15840"/>
          <w:pgMar w:top="1440" w:right="1320" w:bottom="432" w:left="1320" w:header="0" w:footer="0" w:gutter="0"/>
          <w:cols w:space="0" w:equalWidth="0">
            <w:col w:w="9600"/>
          </w:cols>
          <w:docGrid w:linePitch="360"/>
        </w:sect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379" w:lineRule="exact"/>
        <w:rPr>
          <w:rFonts w:ascii="Times New Roman" w:eastAsia="Times New Roman" w:hAnsi="Times New Roman"/>
        </w:rPr>
      </w:pPr>
    </w:p>
    <w:p w:rsidR="00BE37C4" w:rsidRDefault="00BE37C4" w:rsidP="00AE1876">
      <w:pPr>
        <w:spacing w:line="360" w:lineRule="auto"/>
        <w:ind w:left="120" w:right="120"/>
        <w:jc w:val="both"/>
        <w:rPr>
          <w:rFonts w:ascii="Times New Roman" w:eastAsia="Times New Roman" w:hAnsi="Times New Roman"/>
          <w:sz w:val="24"/>
        </w:rPr>
      </w:pPr>
      <w:r>
        <w:rPr>
          <w:rFonts w:ascii="Times New Roman" w:eastAsia="Times New Roman" w:hAnsi="Times New Roman"/>
          <w:sz w:val="24"/>
        </w:rPr>
        <w:t>We would like to express our thanks to our mentor</w:t>
      </w:r>
      <w:r w:rsidR="00871E91">
        <w:rPr>
          <w:rFonts w:ascii="Times New Roman" w:eastAsia="Times New Roman" w:hAnsi="Times New Roman"/>
          <w:sz w:val="24"/>
        </w:rPr>
        <w:t xml:space="preserve"> Dr. Chinmaya Panigrahy</w:t>
      </w:r>
      <w:r>
        <w:rPr>
          <w:rFonts w:ascii="Times New Roman" w:eastAsia="Times New Roman" w:hAnsi="Times New Roman"/>
          <w:sz w:val="24"/>
        </w:rPr>
        <w:t>. He has been of great help in our venture and an indispensable resource of technical knowledge. He is truly an amazing mentor to have.</w:t>
      </w:r>
    </w:p>
    <w:p w:rsidR="00BE37C4" w:rsidRDefault="00BE37C4" w:rsidP="00AE1876">
      <w:pPr>
        <w:spacing w:line="360" w:lineRule="auto"/>
        <w:jc w:val="both"/>
        <w:rPr>
          <w:rFonts w:ascii="Times New Roman" w:eastAsia="Times New Roman" w:hAnsi="Times New Roman"/>
        </w:rPr>
      </w:pPr>
    </w:p>
    <w:p w:rsidR="00BE37C4" w:rsidRDefault="00BE37C4" w:rsidP="00AE1876">
      <w:pPr>
        <w:spacing w:line="360" w:lineRule="auto"/>
        <w:ind w:left="120" w:right="120"/>
        <w:jc w:val="both"/>
        <w:rPr>
          <w:rFonts w:ascii="Times New Roman" w:eastAsia="Times New Roman" w:hAnsi="Times New Roman"/>
          <w:sz w:val="24"/>
        </w:rPr>
      </w:pPr>
      <w:r>
        <w:rPr>
          <w:rFonts w:ascii="Times New Roman" w:eastAsia="Times New Roman" w:hAnsi="Times New Roman"/>
          <w:sz w:val="24"/>
        </w:rPr>
        <w:t xml:space="preserve">We are also thankful to </w:t>
      </w:r>
      <w:r w:rsidR="00871E91">
        <w:rPr>
          <w:rFonts w:ascii="Times New Roman" w:eastAsia="Times New Roman" w:hAnsi="Times New Roman"/>
          <w:sz w:val="24"/>
        </w:rPr>
        <w:t>Dr. Shalini Batra</w:t>
      </w:r>
      <w:r>
        <w:rPr>
          <w:rFonts w:ascii="Times New Roman" w:eastAsia="Times New Roman" w:hAnsi="Times New Roman"/>
          <w:sz w:val="24"/>
        </w:rPr>
        <w:t xml:space="preserve"> Head, Computer Science and Engineering Department, </w:t>
      </w:r>
      <w:r w:rsidR="00AD67DD">
        <w:rPr>
          <w:rFonts w:ascii="Times New Roman" w:eastAsia="Times New Roman" w:hAnsi="Times New Roman"/>
          <w:sz w:val="24"/>
        </w:rPr>
        <w:t xml:space="preserve">the </w:t>
      </w:r>
      <w:r>
        <w:rPr>
          <w:rFonts w:ascii="Times New Roman" w:eastAsia="Times New Roman" w:hAnsi="Times New Roman"/>
          <w:sz w:val="24"/>
        </w:rPr>
        <w:t xml:space="preserve">entire faculty and staff of </w:t>
      </w:r>
      <w:r w:rsidR="00AD67DD">
        <w:rPr>
          <w:rFonts w:ascii="Times New Roman" w:eastAsia="Times New Roman" w:hAnsi="Times New Roman"/>
          <w:sz w:val="24"/>
        </w:rPr>
        <w:t xml:space="preserve">the </w:t>
      </w:r>
      <w:r>
        <w:rPr>
          <w:rFonts w:ascii="Times New Roman" w:eastAsia="Times New Roman" w:hAnsi="Times New Roman"/>
          <w:sz w:val="24"/>
        </w:rPr>
        <w:t>Computer Science and Engineering Department, and also our friends who devoted their valuable time and helped us in all possible ways towards successful completion of this project. We thank all those who have contributed either directly or indirectly towards this project.</w:t>
      </w:r>
    </w:p>
    <w:p w:rsidR="00BE37C4" w:rsidRDefault="00BE37C4" w:rsidP="00AE1876">
      <w:pPr>
        <w:spacing w:line="360" w:lineRule="auto"/>
        <w:jc w:val="both"/>
        <w:rPr>
          <w:rFonts w:ascii="Times New Roman" w:eastAsia="Times New Roman" w:hAnsi="Times New Roman"/>
        </w:rPr>
      </w:pPr>
    </w:p>
    <w:p w:rsidR="00BE37C4" w:rsidRDefault="00BE37C4" w:rsidP="00AE1876">
      <w:pPr>
        <w:spacing w:line="360" w:lineRule="auto"/>
        <w:ind w:left="120"/>
        <w:jc w:val="both"/>
        <w:rPr>
          <w:rFonts w:ascii="Times New Roman" w:eastAsia="Times New Roman" w:hAnsi="Times New Roman"/>
          <w:sz w:val="24"/>
        </w:rPr>
      </w:pPr>
      <w:r>
        <w:rPr>
          <w:rFonts w:ascii="Times New Roman" w:eastAsia="Times New Roman" w:hAnsi="Times New Roman"/>
          <w:sz w:val="24"/>
        </w:rPr>
        <w:t>Lastly, we would also like to thank our families for their unyielding love and encouragement.</w:t>
      </w:r>
    </w:p>
    <w:p w:rsidR="00BE37C4" w:rsidRDefault="00BE37C4" w:rsidP="00AE1876">
      <w:pPr>
        <w:spacing w:line="360" w:lineRule="auto"/>
        <w:jc w:val="both"/>
        <w:rPr>
          <w:rFonts w:ascii="Times New Roman" w:eastAsia="Times New Roman" w:hAnsi="Times New Roman"/>
        </w:rPr>
      </w:pPr>
    </w:p>
    <w:p w:rsidR="00BE37C4" w:rsidRDefault="00BE37C4" w:rsidP="00AE1876">
      <w:pPr>
        <w:spacing w:line="360" w:lineRule="auto"/>
        <w:ind w:left="120"/>
        <w:jc w:val="both"/>
        <w:rPr>
          <w:rFonts w:ascii="Times New Roman" w:eastAsia="Times New Roman" w:hAnsi="Times New Roman"/>
          <w:sz w:val="24"/>
        </w:rPr>
      </w:pPr>
      <w:r>
        <w:rPr>
          <w:rFonts w:ascii="Times New Roman" w:eastAsia="Times New Roman" w:hAnsi="Times New Roman"/>
          <w:sz w:val="24"/>
        </w:rPr>
        <w:t>They always wanted the best for us</w:t>
      </w:r>
      <w:r w:rsidR="008A657F">
        <w:rPr>
          <w:rFonts w:ascii="Times New Roman" w:eastAsia="Times New Roman" w:hAnsi="Times New Roman"/>
          <w:sz w:val="24"/>
        </w:rPr>
        <w:t>,</w:t>
      </w:r>
      <w:r>
        <w:rPr>
          <w:rFonts w:ascii="Times New Roman" w:eastAsia="Times New Roman" w:hAnsi="Times New Roman"/>
          <w:sz w:val="24"/>
        </w:rPr>
        <w:t xml:space="preserve"> and we admire their determination and sacrifice.</w:t>
      </w:r>
    </w:p>
    <w:p w:rsidR="00BE37C4" w:rsidRDefault="00BE37C4" w:rsidP="008A657F">
      <w:pPr>
        <w:spacing w:line="360" w:lineRule="auto"/>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358" w:lineRule="exact"/>
        <w:rPr>
          <w:rFonts w:ascii="Times New Roman" w:eastAsia="Times New Roman" w:hAnsi="Times New Roman"/>
        </w:rPr>
      </w:pPr>
    </w:p>
    <w:p w:rsidR="00BE37C4" w:rsidRDefault="00BE37C4">
      <w:pPr>
        <w:spacing w:line="0" w:lineRule="atLeast"/>
        <w:ind w:left="120"/>
        <w:rPr>
          <w:rFonts w:ascii="Times New Roman" w:eastAsia="Times New Roman" w:hAnsi="Times New Roman"/>
          <w:sz w:val="24"/>
        </w:rPr>
      </w:pPr>
      <w:r>
        <w:rPr>
          <w:rFonts w:ascii="Times New Roman" w:eastAsia="Times New Roman" w:hAnsi="Times New Roman"/>
          <w:sz w:val="24"/>
        </w:rPr>
        <w:t>Date:</w:t>
      </w:r>
      <w:r w:rsidR="00871E91">
        <w:rPr>
          <w:rFonts w:ascii="Times New Roman" w:eastAsia="Times New Roman" w:hAnsi="Times New Roman"/>
          <w:sz w:val="24"/>
        </w:rPr>
        <w:t xml:space="preserve"> 23-08-2024</w:t>
      </w:r>
    </w:p>
    <w:p w:rsidR="00BE37C4" w:rsidRDefault="00BE37C4">
      <w:pPr>
        <w:spacing w:line="200" w:lineRule="exact"/>
        <w:rPr>
          <w:rFonts w:ascii="Times New Roman" w:eastAsia="Times New Roman" w:hAnsi="Times New Roman"/>
        </w:rPr>
      </w:pPr>
    </w:p>
    <w:p w:rsidR="00871E91" w:rsidRDefault="00871E91" w:rsidP="00871E91">
      <w:pPr>
        <w:spacing w:line="346" w:lineRule="exact"/>
        <w:rPr>
          <w:rFonts w:ascii="Times New Roman" w:eastAsia="Times New Roman" w:hAnsi="Times New Roman"/>
        </w:rPr>
      </w:pPr>
    </w:p>
    <w:tbl>
      <w:tblPr>
        <w:tblW w:w="9898" w:type="dxa"/>
        <w:tblInd w:w="10" w:type="dxa"/>
        <w:tblLayout w:type="fixed"/>
        <w:tblCellMar>
          <w:top w:w="0" w:type="dxa"/>
          <w:left w:w="0" w:type="dxa"/>
          <w:bottom w:w="0" w:type="dxa"/>
          <w:right w:w="0" w:type="dxa"/>
        </w:tblCellMar>
        <w:tblLook w:val="0000" w:firstRow="0" w:lastRow="0" w:firstColumn="0" w:lastColumn="0" w:noHBand="0" w:noVBand="0"/>
      </w:tblPr>
      <w:tblGrid>
        <w:gridCol w:w="3320"/>
        <w:gridCol w:w="2497"/>
        <w:gridCol w:w="802"/>
        <w:gridCol w:w="3279"/>
      </w:tblGrid>
      <w:tr w:rsidR="00871E91" w:rsidTr="000F3D0C">
        <w:trPr>
          <w:trHeight w:val="330"/>
        </w:trPr>
        <w:tc>
          <w:tcPr>
            <w:tcW w:w="3320" w:type="dxa"/>
            <w:tcBorders>
              <w:top w:val="single" w:sz="12" w:space="0" w:color="auto"/>
              <w:left w:val="single" w:sz="12" w:space="0" w:color="auto"/>
              <w:bottom w:val="single" w:sz="12" w:space="0" w:color="auto"/>
              <w:right w:val="single" w:sz="12" w:space="0" w:color="auto"/>
            </w:tcBorders>
            <w:shd w:val="clear" w:color="auto" w:fill="auto"/>
            <w:vAlign w:val="bottom"/>
          </w:tcPr>
          <w:p w:rsidR="00871E91" w:rsidRDefault="00871E91">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Roll No.</w:t>
            </w:r>
          </w:p>
        </w:tc>
        <w:tc>
          <w:tcPr>
            <w:tcW w:w="2497" w:type="dxa"/>
            <w:tcBorders>
              <w:top w:val="single" w:sz="12" w:space="0" w:color="auto"/>
              <w:left w:val="single" w:sz="12" w:space="0" w:color="auto"/>
              <w:bottom w:val="single" w:sz="12" w:space="0" w:color="auto"/>
            </w:tcBorders>
            <w:shd w:val="clear" w:color="auto" w:fill="auto"/>
            <w:vAlign w:val="bottom"/>
          </w:tcPr>
          <w:p w:rsidR="00871E91" w:rsidRDefault="00871E91">
            <w:pPr>
              <w:spacing w:line="0" w:lineRule="atLeast"/>
              <w:rPr>
                <w:rFonts w:ascii="Times New Roman" w:eastAsia="Times New Roman" w:hAnsi="Times New Roman"/>
                <w:sz w:val="24"/>
              </w:rPr>
            </w:pPr>
            <w:r>
              <w:rPr>
                <w:rFonts w:ascii="Times New Roman" w:eastAsia="Times New Roman" w:hAnsi="Times New Roman"/>
                <w:b/>
                <w:sz w:val="24"/>
              </w:rPr>
              <w:t xml:space="preserve">                   Name</w:t>
            </w:r>
          </w:p>
        </w:tc>
        <w:tc>
          <w:tcPr>
            <w:tcW w:w="802" w:type="dxa"/>
            <w:tcBorders>
              <w:top w:val="single" w:sz="12" w:space="0" w:color="auto"/>
              <w:bottom w:val="single" w:sz="12" w:space="0" w:color="auto"/>
              <w:right w:val="single" w:sz="12" w:space="0" w:color="auto"/>
            </w:tcBorders>
            <w:shd w:val="clear" w:color="auto" w:fill="auto"/>
            <w:vAlign w:val="bottom"/>
          </w:tcPr>
          <w:p w:rsidR="00871E91" w:rsidRDefault="00871E91">
            <w:pPr>
              <w:spacing w:line="0" w:lineRule="atLeast"/>
              <w:ind w:left="340"/>
              <w:rPr>
                <w:rFonts w:ascii="Times New Roman" w:eastAsia="Times New Roman" w:hAnsi="Times New Roman"/>
                <w:b/>
                <w:sz w:val="24"/>
              </w:rPr>
            </w:pPr>
          </w:p>
        </w:tc>
        <w:tc>
          <w:tcPr>
            <w:tcW w:w="3279" w:type="dxa"/>
            <w:tcBorders>
              <w:top w:val="single" w:sz="12" w:space="0" w:color="auto"/>
              <w:left w:val="single" w:sz="12" w:space="0" w:color="auto"/>
              <w:bottom w:val="single" w:sz="12" w:space="0" w:color="auto"/>
              <w:right w:val="single" w:sz="8" w:space="0" w:color="auto"/>
            </w:tcBorders>
            <w:shd w:val="clear" w:color="auto" w:fill="auto"/>
            <w:vAlign w:val="bottom"/>
          </w:tcPr>
          <w:p w:rsidR="00871E91" w:rsidRDefault="00871E91">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Signature</w:t>
            </w:r>
          </w:p>
        </w:tc>
      </w:tr>
      <w:tr w:rsidR="00871E91" w:rsidTr="000F3D0C">
        <w:trPr>
          <w:trHeight w:val="330"/>
        </w:trPr>
        <w:tc>
          <w:tcPr>
            <w:tcW w:w="3320" w:type="dxa"/>
            <w:tcBorders>
              <w:top w:val="single" w:sz="12" w:space="0" w:color="auto"/>
              <w:left w:val="single" w:sz="12" w:space="0" w:color="auto"/>
              <w:bottom w:val="single" w:sz="12" w:space="0" w:color="auto"/>
              <w:right w:val="single" w:sz="12" w:space="0" w:color="auto"/>
            </w:tcBorders>
            <w:shd w:val="clear" w:color="auto" w:fill="auto"/>
            <w:vAlign w:val="bottom"/>
          </w:tcPr>
          <w:p w:rsidR="00871E91" w:rsidRDefault="00871E91">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102283008</w:t>
            </w:r>
          </w:p>
        </w:tc>
        <w:tc>
          <w:tcPr>
            <w:tcW w:w="2497" w:type="dxa"/>
            <w:tcBorders>
              <w:top w:val="single" w:sz="12" w:space="0" w:color="auto"/>
              <w:left w:val="single" w:sz="12" w:space="0" w:color="auto"/>
              <w:bottom w:val="single" w:sz="12" w:space="0" w:color="auto"/>
            </w:tcBorders>
            <w:shd w:val="clear" w:color="auto" w:fill="auto"/>
            <w:vAlign w:val="bottom"/>
          </w:tcPr>
          <w:p w:rsidR="00871E91" w:rsidRDefault="00871E91">
            <w:pPr>
              <w:spacing w:line="263" w:lineRule="exact"/>
              <w:ind w:left="100"/>
              <w:rPr>
                <w:rFonts w:ascii="Times New Roman" w:eastAsia="Times New Roman" w:hAnsi="Times New Roman"/>
                <w:sz w:val="24"/>
              </w:rPr>
            </w:pPr>
            <w:r>
              <w:rPr>
                <w:rFonts w:ascii="Times New Roman" w:eastAsia="Times New Roman" w:hAnsi="Times New Roman"/>
                <w:sz w:val="24"/>
              </w:rPr>
              <w:t>Anirudh Bansal</w:t>
            </w:r>
          </w:p>
        </w:tc>
        <w:tc>
          <w:tcPr>
            <w:tcW w:w="802" w:type="dxa"/>
            <w:tcBorders>
              <w:top w:val="single" w:sz="12" w:space="0" w:color="auto"/>
              <w:bottom w:val="single" w:sz="12" w:space="0" w:color="auto"/>
              <w:right w:val="single" w:sz="12" w:space="0" w:color="auto"/>
            </w:tcBorders>
            <w:shd w:val="clear" w:color="auto" w:fill="auto"/>
            <w:vAlign w:val="bottom"/>
          </w:tcPr>
          <w:p w:rsidR="00871E91" w:rsidRDefault="00871E91">
            <w:pPr>
              <w:spacing w:line="0" w:lineRule="atLeast"/>
              <w:rPr>
                <w:rFonts w:ascii="Times New Roman" w:eastAsia="Times New Roman" w:hAnsi="Times New Roman"/>
                <w:sz w:val="22"/>
              </w:rPr>
            </w:pPr>
          </w:p>
        </w:tc>
        <w:tc>
          <w:tcPr>
            <w:tcW w:w="3279" w:type="dxa"/>
            <w:tcBorders>
              <w:top w:val="single" w:sz="12" w:space="0" w:color="auto"/>
              <w:left w:val="single" w:sz="12" w:space="0" w:color="auto"/>
              <w:bottom w:val="single" w:sz="12" w:space="0" w:color="auto"/>
              <w:right w:val="single" w:sz="8" w:space="0" w:color="auto"/>
            </w:tcBorders>
            <w:shd w:val="clear" w:color="auto" w:fill="auto"/>
            <w:vAlign w:val="bottom"/>
          </w:tcPr>
          <w:p w:rsidR="00871E91" w:rsidRDefault="00871E91">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Anirudh</w:t>
            </w:r>
          </w:p>
        </w:tc>
      </w:tr>
      <w:tr w:rsidR="00871E91" w:rsidTr="000F3D0C">
        <w:trPr>
          <w:trHeight w:val="330"/>
        </w:trPr>
        <w:tc>
          <w:tcPr>
            <w:tcW w:w="3320" w:type="dxa"/>
            <w:tcBorders>
              <w:top w:val="single" w:sz="12" w:space="0" w:color="auto"/>
              <w:left w:val="single" w:sz="12" w:space="0" w:color="auto"/>
              <w:bottom w:val="single" w:sz="12" w:space="0" w:color="auto"/>
              <w:right w:val="single" w:sz="12" w:space="0" w:color="auto"/>
            </w:tcBorders>
            <w:shd w:val="clear" w:color="auto" w:fill="auto"/>
            <w:vAlign w:val="bottom"/>
          </w:tcPr>
          <w:p w:rsidR="00871E91" w:rsidRDefault="00871E91">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102283007</w:t>
            </w:r>
          </w:p>
        </w:tc>
        <w:tc>
          <w:tcPr>
            <w:tcW w:w="2497" w:type="dxa"/>
            <w:tcBorders>
              <w:top w:val="single" w:sz="12" w:space="0" w:color="auto"/>
              <w:left w:val="single" w:sz="12" w:space="0" w:color="auto"/>
              <w:bottom w:val="single" w:sz="12" w:space="0" w:color="auto"/>
            </w:tcBorders>
            <w:shd w:val="clear" w:color="auto" w:fill="auto"/>
            <w:vAlign w:val="bottom"/>
          </w:tcPr>
          <w:p w:rsidR="00871E91" w:rsidRDefault="00871E91">
            <w:pPr>
              <w:spacing w:line="264" w:lineRule="exact"/>
              <w:ind w:left="100"/>
              <w:rPr>
                <w:rFonts w:ascii="Times New Roman" w:eastAsia="Times New Roman" w:hAnsi="Times New Roman"/>
                <w:sz w:val="24"/>
              </w:rPr>
            </w:pPr>
            <w:r>
              <w:rPr>
                <w:rFonts w:ascii="Times New Roman" w:eastAsia="Times New Roman" w:hAnsi="Times New Roman"/>
                <w:sz w:val="24"/>
              </w:rPr>
              <w:t>Rajneesh Bansal</w:t>
            </w:r>
          </w:p>
        </w:tc>
        <w:tc>
          <w:tcPr>
            <w:tcW w:w="802" w:type="dxa"/>
            <w:tcBorders>
              <w:top w:val="single" w:sz="12" w:space="0" w:color="auto"/>
              <w:bottom w:val="single" w:sz="12" w:space="0" w:color="auto"/>
              <w:right w:val="single" w:sz="12" w:space="0" w:color="auto"/>
            </w:tcBorders>
            <w:shd w:val="clear" w:color="auto" w:fill="auto"/>
            <w:vAlign w:val="bottom"/>
          </w:tcPr>
          <w:p w:rsidR="00871E91" w:rsidRDefault="00871E91">
            <w:pPr>
              <w:spacing w:line="0" w:lineRule="atLeast"/>
              <w:rPr>
                <w:rFonts w:ascii="Times New Roman" w:eastAsia="Times New Roman" w:hAnsi="Times New Roman"/>
                <w:sz w:val="23"/>
              </w:rPr>
            </w:pPr>
          </w:p>
        </w:tc>
        <w:tc>
          <w:tcPr>
            <w:tcW w:w="3279" w:type="dxa"/>
            <w:tcBorders>
              <w:top w:val="single" w:sz="12" w:space="0" w:color="auto"/>
              <w:left w:val="single" w:sz="12" w:space="0" w:color="auto"/>
              <w:bottom w:val="single" w:sz="12" w:space="0" w:color="auto"/>
              <w:right w:val="single" w:sz="8" w:space="0" w:color="auto"/>
            </w:tcBorders>
            <w:shd w:val="clear" w:color="auto" w:fill="auto"/>
            <w:vAlign w:val="bottom"/>
          </w:tcPr>
          <w:p w:rsidR="00871E91" w:rsidRDefault="00871E91">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Rajneesh</w:t>
            </w:r>
          </w:p>
        </w:tc>
      </w:tr>
      <w:tr w:rsidR="00871E91" w:rsidTr="000F3D0C">
        <w:trPr>
          <w:trHeight w:val="330"/>
        </w:trPr>
        <w:tc>
          <w:tcPr>
            <w:tcW w:w="3320" w:type="dxa"/>
            <w:tcBorders>
              <w:top w:val="single" w:sz="12" w:space="0" w:color="auto"/>
              <w:left w:val="single" w:sz="12" w:space="0" w:color="auto"/>
              <w:bottom w:val="single" w:sz="12" w:space="0" w:color="auto"/>
              <w:right w:val="single" w:sz="12" w:space="0" w:color="auto"/>
            </w:tcBorders>
            <w:shd w:val="clear" w:color="auto" w:fill="auto"/>
            <w:vAlign w:val="bottom"/>
          </w:tcPr>
          <w:p w:rsidR="00871E91" w:rsidRDefault="00871E91">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102103142</w:t>
            </w:r>
          </w:p>
        </w:tc>
        <w:tc>
          <w:tcPr>
            <w:tcW w:w="2497" w:type="dxa"/>
            <w:tcBorders>
              <w:top w:val="single" w:sz="12" w:space="0" w:color="auto"/>
              <w:left w:val="single" w:sz="12" w:space="0" w:color="auto"/>
              <w:bottom w:val="single" w:sz="12" w:space="0" w:color="auto"/>
            </w:tcBorders>
            <w:shd w:val="clear" w:color="auto" w:fill="auto"/>
            <w:vAlign w:val="bottom"/>
          </w:tcPr>
          <w:p w:rsidR="00871E91" w:rsidRDefault="00871E91">
            <w:pPr>
              <w:spacing w:line="264" w:lineRule="exact"/>
              <w:ind w:left="100"/>
              <w:rPr>
                <w:rFonts w:ascii="Times New Roman" w:eastAsia="Times New Roman" w:hAnsi="Times New Roman"/>
                <w:sz w:val="24"/>
              </w:rPr>
            </w:pPr>
            <w:r>
              <w:rPr>
                <w:rFonts w:ascii="Times New Roman" w:eastAsia="Times New Roman" w:hAnsi="Times New Roman"/>
                <w:sz w:val="24"/>
              </w:rPr>
              <w:t>Divyam Malik</w:t>
            </w:r>
          </w:p>
        </w:tc>
        <w:tc>
          <w:tcPr>
            <w:tcW w:w="802" w:type="dxa"/>
            <w:tcBorders>
              <w:top w:val="single" w:sz="12" w:space="0" w:color="auto"/>
              <w:bottom w:val="single" w:sz="12" w:space="0" w:color="auto"/>
              <w:right w:val="single" w:sz="12" w:space="0" w:color="auto"/>
            </w:tcBorders>
            <w:shd w:val="clear" w:color="auto" w:fill="auto"/>
            <w:vAlign w:val="bottom"/>
          </w:tcPr>
          <w:p w:rsidR="00871E91" w:rsidRDefault="00871E91">
            <w:pPr>
              <w:spacing w:line="0" w:lineRule="atLeast"/>
              <w:rPr>
                <w:rFonts w:ascii="Times New Roman" w:eastAsia="Times New Roman" w:hAnsi="Times New Roman"/>
                <w:sz w:val="23"/>
              </w:rPr>
            </w:pPr>
          </w:p>
        </w:tc>
        <w:tc>
          <w:tcPr>
            <w:tcW w:w="3279" w:type="dxa"/>
            <w:tcBorders>
              <w:top w:val="single" w:sz="12" w:space="0" w:color="auto"/>
              <w:left w:val="single" w:sz="12" w:space="0" w:color="auto"/>
              <w:bottom w:val="single" w:sz="12" w:space="0" w:color="auto"/>
              <w:right w:val="single" w:sz="8" w:space="0" w:color="auto"/>
            </w:tcBorders>
            <w:shd w:val="clear" w:color="auto" w:fill="auto"/>
            <w:vAlign w:val="bottom"/>
          </w:tcPr>
          <w:p w:rsidR="00871E91" w:rsidRDefault="00871E91">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Divyam</w:t>
            </w:r>
          </w:p>
        </w:tc>
      </w:tr>
      <w:tr w:rsidR="00871E91" w:rsidTr="000F3D0C">
        <w:trPr>
          <w:trHeight w:val="330"/>
        </w:trPr>
        <w:tc>
          <w:tcPr>
            <w:tcW w:w="3320" w:type="dxa"/>
            <w:tcBorders>
              <w:top w:val="single" w:sz="12" w:space="0" w:color="auto"/>
              <w:left w:val="single" w:sz="12" w:space="0" w:color="auto"/>
              <w:bottom w:val="single" w:sz="12" w:space="0" w:color="auto"/>
              <w:right w:val="single" w:sz="12" w:space="0" w:color="auto"/>
            </w:tcBorders>
            <w:shd w:val="clear" w:color="auto" w:fill="auto"/>
            <w:vAlign w:val="bottom"/>
          </w:tcPr>
          <w:p w:rsidR="00871E91" w:rsidRDefault="00871E91">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102103108</w:t>
            </w:r>
          </w:p>
        </w:tc>
        <w:tc>
          <w:tcPr>
            <w:tcW w:w="2497" w:type="dxa"/>
            <w:tcBorders>
              <w:top w:val="single" w:sz="12" w:space="0" w:color="auto"/>
              <w:left w:val="single" w:sz="12" w:space="0" w:color="auto"/>
              <w:bottom w:val="single" w:sz="12" w:space="0" w:color="auto"/>
            </w:tcBorders>
            <w:shd w:val="clear" w:color="auto" w:fill="auto"/>
            <w:vAlign w:val="bottom"/>
          </w:tcPr>
          <w:p w:rsidR="00871E91" w:rsidRDefault="00871E91">
            <w:pPr>
              <w:spacing w:line="264" w:lineRule="exact"/>
              <w:ind w:left="100"/>
              <w:rPr>
                <w:rFonts w:ascii="Times New Roman" w:eastAsia="Times New Roman" w:hAnsi="Times New Roman"/>
                <w:sz w:val="24"/>
              </w:rPr>
            </w:pPr>
            <w:r>
              <w:rPr>
                <w:rFonts w:ascii="Times New Roman" w:eastAsia="Times New Roman" w:hAnsi="Times New Roman"/>
                <w:sz w:val="24"/>
              </w:rPr>
              <w:t>Rohan Gulati</w:t>
            </w:r>
          </w:p>
        </w:tc>
        <w:tc>
          <w:tcPr>
            <w:tcW w:w="802" w:type="dxa"/>
            <w:tcBorders>
              <w:top w:val="single" w:sz="12" w:space="0" w:color="auto"/>
              <w:bottom w:val="single" w:sz="12" w:space="0" w:color="auto"/>
              <w:right w:val="single" w:sz="12" w:space="0" w:color="auto"/>
            </w:tcBorders>
            <w:shd w:val="clear" w:color="auto" w:fill="auto"/>
            <w:vAlign w:val="bottom"/>
          </w:tcPr>
          <w:p w:rsidR="00871E91" w:rsidRDefault="00871E91">
            <w:pPr>
              <w:spacing w:line="0" w:lineRule="atLeast"/>
              <w:rPr>
                <w:rFonts w:ascii="Times New Roman" w:eastAsia="Times New Roman" w:hAnsi="Times New Roman"/>
                <w:sz w:val="23"/>
              </w:rPr>
            </w:pPr>
          </w:p>
        </w:tc>
        <w:tc>
          <w:tcPr>
            <w:tcW w:w="3279" w:type="dxa"/>
            <w:tcBorders>
              <w:top w:val="single" w:sz="12" w:space="0" w:color="auto"/>
              <w:left w:val="single" w:sz="12" w:space="0" w:color="auto"/>
              <w:bottom w:val="single" w:sz="12" w:space="0" w:color="auto"/>
              <w:right w:val="single" w:sz="8" w:space="0" w:color="auto"/>
            </w:tcBorders>
            <w:shd w:val="clear" w:color="auto" w:fill="auto"/>
            <w:vAlign w:val="bottom"/>
          </w:tcPr>
          <w:p w:rsidR="00871E91" w:rsidRDefault="00871E91">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Rohan</w:t>
            </w:r>
          </w:p>
        </w:tc>
      </w:tr>
      <w:tr w:rsidR="00871E91" w:rsidTr="000F3D0C">
        <w:trPr>
          <w:trHeight w:val="330"/>
        </w:trPr>
        <w:tc>
          <w:tcPr>
            <w:tcW w:w="3320" w:type="dxa"/>
            <w:tcBorders>
              <w:top w:val="single" w:sz="12" w:space="0" w:color="auto"/>
              <w:left w:val="single" w:sz="12" w:space="0" w:color="auto"/>
              <w:bottom w:val="single" w:sz="12" w:space="0" w:color="auto"/>
              <w:right w:val="single" w:sz="12" w:space="0" w:color="auto"/>
            </w:tcBorders>
            <w:shd w:val="clear" w:color="auto" w:fill="auto"/>
            <w:vAlign w:val="bottom"/>
          </w:tcPr>
          <w:p w:rsidR="00871E91" w:rsidRDefault="00871E91">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102103110</w:t>
            </w:r>
          </w:p>
        </w:tc>
        <w:tc>
          <w:tcPr>
            <w:tcW w:w="2497" w:type="dxa"/>
            <w:tcBorders>
              <w:top w:val="single" w:sz="12" w:space="0" w:color="auto"/>
              <w:left w:val="single" w:sz="12" w:space="0" w:color="auto"/>
              <w:bottom w:val="single" w:sz="12" w:space="0" w:color="auto"/>
            </w:tcBorders>
            <w:shd w:val="clear" w:color="auto" w:fill="auto"/>
            <w:vAlign w:val="bottom"/>
          </w:tcPr>
          <w:p w:rsidR="00871E91" w:rsidRDefault="00871E91">
            <w:pPr>
              <w:spacing w:line="264" w:lineRule="exact"/>
              <w:ind w:left="100"/>
              <w:rPr>
                <w:rFonts w:ascii="Times New Roman" w:eastAsia="Times New Roman" w:hAnsi="Times New Roman"/>
                <w:sz w:val="24"/>
              </w:rPr>
            </w:pPr>
            <w:r>
              <w:rPr>
                <w:rFonts w:ascii="Times New Roman" w:eastAsia="Times New Roman" w:hAnsi="Times New Roman"/>
                <w:sz w:val="24"/>
              </w:rPr>
              <w:t>Abhinandan Sharma</w:t>
            </w:r>
          </w:p>
        </w:tc>
        <w:tc>
          <w:tcPr>
            <w:tcW w:w="802" w:type="dxa"/>
            <w:tcBorders>
              <w:top w:val="single" w:sz="12" w:space="0" w:color="auto"/>
              <w:bottom w:val="single" w:sz="12" w:space="0" w:color="auto"/>
              <w:right w:val="single" w:sz="12" w:space="0" w:color="auto"/>
            </w:tcBorders>
            <w:shd w:val="clear" w:color="auto" w:fill="auto"/>
            <w:vAlign w:val="bottom"/>
          </w:tcPr>
          <w:p w:rsidR="00871E91" w:rsidRDefault="00871E91">
            <w:pPr>
              <w:spacing w:line="0" w:lineRule="atLeast"/>
              <w:rPr>
                <w:rFonts w:ascii="Times New Roman" w:eastAsia="Times New Roman" w:hAnsi="Times New Roman"/>
                <w:sz w:val="23"/>
              </w:rPr>
            </w:pPr>
          </w:p>
        </w:tc>
        <w:tc>
          <w:tcPr>
            <w:tcW w:w="3279" w:type="dxa"/>
            <w:tcBorders>
              <w:top w:val="single" w:sz="12" w:space="0" w:color="auto"/>
              <w:left w:val="single" w:sz="12" w:space="0" w:color="auto"/>
              <w:bottom w:val="single" w:sz="12" w:space="0" w:color="auto"/>
              <w:right w:val="single" w:sz="8" w:space="0" w:color="auto"/>
            </w:tcBorders>
            <w:shd w:val="clear" w:color="auto" w:fill="auto"/>
            <w:vAlign w:val="bottom"/>
          </w:tcPr>
          <w:p w:rsidR="00871E91" w:rsidRDefault="00871E91">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Abhinandan</w:t>
            </w:r>
          </w:p>
        </w:tc>
      </w:tr>
    </w:tbl>
    <w:p w:rsidR="00BE37C4" w:rsidRDefault="00BE37C4">
      <w:pPr>
        <w:spacing w:line="200" w:lineRule="exact"/>
        <w:rPr>
          <w:rFonts w:ascii="Times New Roman" w:eastAsia="Times New Roman" w:hAnsi="Times New Roman"/>
        </w:rPr>
      </w:pPr>
    </w:p>
    <w:p w:rsidR="00BE37C4" w:rsidRDefault="001D6EFC">
      <w:pPr>
        <w:spacing w:line="20" w:lineRule="exact"/>
        <w:rPr>
          <w:rFonts w:ascii="Times New Roman" w:eastAsia="Times New Roman" w:hAnsi="Times New Roman"/>
        </w:rPr>
      </w:pPr>
      <w:r>
        <w:rPr>
          <w:rFonts w:ascii="Times New Roman" w:eastAsia="Times New Roman" w:hAnsi="Times New Roman"/>
          <w:noProof/>
          <w:w w:val="99"/>
          <w:sz w:val="24"/>
          <w:lang w:val="en-US" w:eastAsia="en-US"/>
        </w:rPr>
        <mc:AlternateContent>
          <mc:Choice Requires="wps">
            <w:drawing>
              <wp:anchor distT="0" distB="0" distL="114300" distR="114300" simplePos="0" relativeHeight="251651584" behindDoc="1" locked="0" layoutInCell="1" allowOverlap="1">
                <wp:simplePos x="0" y="0"/>
                <wp:positionH relativeFrom="column">
                  <wp:posOffset>6083300</wp:posOffset>
                </wp:positionH>
                <wp:positionV relativeFrom="paragraph">
                  <wp:posOffset>-8890</wp:posOffset>
                </wp:positionV>
                <wp:extent cx="12065" cy="12065"/>
                <wp:effectExtent l="0" t="635" r="635" b="0"/>
                <wp:wrapNone/>
                <wp:docPr id="2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26025D" id="Rectangle 6" o:spid="_x0000_s1026" style="position:absolute;margin-left:479pt;margin-top:-.7pt;width:.95pt;height:.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" fillcolor="black" strokecolor="white"/>
            </w:pict>
          </mc:Fallback>
        </mc:AlternateContent>
      </w: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86" w:lineRule="exact"/>
        <w:rPr>
          <w:rFonts w:ascii="Times New Roman" w:eastAsia="Times New Roman" w:hAnsi="Times New Roman"/>
        </w:rPr>
      </w:pPr>
    </w:p>
    <w:p w:rsidR="00BE37C4" w:rsidRDefault="00BE37C4" w:rsidP="000F3D0C">
      <w:pPr>
        <w:spacing w:line="0" w:lineRule="atLeast"/>
        <w:jc w:val="center"/>
        <w:rPr>
          <w:rFonts w:ascii="Times New Roman" w:eastAsia="Times New Roman" w:hAnsi="Times New Roman"/>
          <w:sz w:val="24"/>
        </w:rPr>
        <w:sectPr w:rsidR="00BE37C4">
          <w:type w:val="continuous"/>
          <w:pgSz w:w="12240" w:h="15840"/>
          <w:pgMar w:top="1440" w:right="1320" w:bottom="432" w:left="1320" w:header="0" w:footer="0" w:gutter="0"/>
          <w:cols w:space="0" w:equalWidth="0">
            <w:col w:w="9600"/>
          </w:cols>
          <w:docGrid w:linePitch="360"/>
        </w:sectPr>
      </w:pPr>
    </w:p>
    <w:p w:rsidR="00BE37C4" w:rsidRDefault="00BE37C4">
      <w:pPr>
        <w:spacing w:line="0" w:lineRule="atLeast"/>
        <w:jc w:val="right"/>
        <w:rPr>
          <w:rFonts w:ascii="Times New Roman" w:eastAsia="Times New Roman" w:hAnsi="Times New Roman"/>
          <w:b/>
          <w:sz w:val="32"/>
        </w:rPr>
      </w:pPr>
      <w:bookmarkStart w:id="4" w:name="page5"/>
      <w:bookmarkEnd w:id="4"/>
      <w:r>
        <w:rPr>
          <w:rFonts w:ascii="Times New Roman" w:eastAsia="Times New Roman" w:hAnsi="Times New Roman"/>
          <w:b/>
          <w:sz w:val="32"/>
        </w:rPr>
        <w:lastRenderedPageBreak/>
        <w:t>TABLE OF CONTENTS</w:t>
      </w:r>
    </w:p>
    <w:p w:rsidR="00BE37C4" w:rsidRDefault="001D6EFC">
      <w:pPr>
        <w:spacing w:line="20" w:lineRule="exact"/>
        <w:rPr>
          <w:rFonts w:ascii="Times New Roman" w:eastAsia="Times New Roman" w:hAnsi="Times New Roman"/>
        </w:rPr>
      </w:pPr>
      <w:r>
        <w:rPr>
          <w:rFonts w:ascii="Times New Roman" w:eastAsia="Times New Roman" w:hAnsi="Times New Roman"/>
          <w:b/>
          <w:noProof/>
          <w:sz w:val="32"/>
          <w:lang w:val="en-US" w:eastAsia="en-US"/>
        </w:rPr>
        <mc:AlternateContent>
          <mc:Choice Requires="wps">
            <w:drawing>
              <wp:anchor distT="0" distB="0" distL="114300" distR="114300" simplePos="0" relativeHeight="251652608" behindDoc="1" locked="0" layoutInCell="1" allowOverlap="1">
                <wp:simplePos x="0" y="0"/>
                <wp:positionH relativeFrom="column">
                  <wp:posOffset>-95250</wp:posOffset>
                </wp:positionH>
                <wp:positionV relativeFrom="paragraph">
                  <wp:posOffset>119380</wp:posOffset>
                </wp:positionV>
                <wp:extent cx="6124575" cy="0"/>
                <wp:effectExtent l="19050" t="19685" r="19050" b="27940"/>
                <wp:wrapNone/>
                <wp:docPr id="2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1B0B18" id="Line 7"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4pt" to="474.7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" strokeweight="3pt"/>
            </w:pict>
          </mc:Fallback>
        </mc:AlternateContent>
      </w: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352" w:lineRule="exact"/>
        <w:rPr>
          <w:rFonts w:ascii="Times New Roman" w:eastAsia="Times New Roman" w:hAnsi="Times New Roman"/>
        </w:rPr>
      </w:pPr>
    </w:p>
    <w:p w:rsidR="00BE37C4" w:rsidRDefault="00BE37C4" w:rsidP="0097205A">
      <w:pPr>
        <w:spacing w:line="0" w:lineRule="atLeast"/>
        <w:jc w:val="both"/>
        <w:rPr>
          <w:rFonts w:ascii="Times New Roman" w:eastAsia="Times New Roman" w:hAnsi="Times New Roman"/>
          <w:b/>
          <w:sz w:val="24"/>
        </w:rPr>
      </w:pPr>
      <w:r>
        <w:rPr>
          <w:rFonts w:ascii="Times New Roman" w:eastAsia="Times New Roman" w:hAnsi="Times New Roman"/>
          <w:b/>
          <w:sz w:val="24"/>
        </w:rPr>
        <w:t>ABSTRACT…………………………………</w:t>
      </w:r>
      <w:r w:rsidR="000F3D0C">
        <w:rPr>
          <w:rFonts w:ascii="Times New Roman" w:eastAsia="Times New Roman" w:hAnsi="Times New Roman"/>
          <w:b/>
          <w:sz w:val="24"/>
        </w:rPr>
        <w:t>…………………………………………</w:t>
      </w:r>
      <w:r w:rsidR="008A657F">
        <w:rPr>
          <w:rFonts w:ascii="Times New Roman" w:eastAsia="Times New Roman" w:hAnsi="Times New Roman"/>
          <w:b/>
          <w:sz w:val="24"/>
        </w:rPr>
        <w:t xml:space="preserve"> </w:t>
      </w:r>
      <w:r w:rsidR="00871E91">
        <w:rPr>
          <w:rFonts w:ascii="Times New Roman" w:eastAsia="Times New Roman" w:hAnsi="Times New Roman"/>
          <w:b/>
          <w:sz w:val="24"/>
        </w:rPr>
        <w:t>i</w:t>
      </w:r>
    </w:p>
    <w:p w:rsidR="00BE37C4" w:rsidRDefault="00BE37C4" w:rsidP="0097205A">
      <w:pPr>
        <w:spacing w:line="41" w:lineRule="exact"/>
        <w:jc w:val="both"/>
        <w:rPr>
          <w:rFonts w:ascii="Times New Roman" w:eastAsia="Times New Roman" w:hAnsi="Times New Roman"/>
        </w:rPr>
      </w:pPr>
    </w:p>
    <w:p w:rsidR="00BE37C4" w:rsidRDefault="00BE37C4" w:rsidP="0097205A">
      <w:pPr>
        <w:spacing w:line="0" w:lineRule="atLeast"/>
        <w:jc w:val="both"/>
        <w:rPr>
          <w:rFonts w:ascii="Times New Roman" w:eastAsia="Times New Roman" w:hAnsi="Times New Roman"/>
          <w:b/>
          <w:sz w:val="24"/>
        </w:rPr>
      </w:pPr>
      <w:r>
        <w:rPr>
          <w:rFonts w:ascii="Times New Roman" w:eastAsia="Times New Roman" w:hAnsi="Times New Roman"/>
          <w:b/>
          <w:sz w:val="24"/>
        </w:rPr>
        <w:t>DECLARAT</w:t>
      </w:r>
      <w:r w:rsidR="000F3D0C">
        <w:rPr>
          <w:rFonts w:ascii="Times New Roman" w:eastAsia="Times New Roman" w:hAnsi="Times New Roman"/>
          <w:b/>
          <w:sz w:val="24"/>
        </w:rPr>
        <w:t>ION………………………………………………………………………</w:t>
      </w:r>
      <w:r w:rsidR="00871E91">
        <w:rPr>
          <w:rFonts w:ascii="Times New Roman" w:eastAsia="Times New Roman" w:hAnsi="Times New Roman"/>
          <w:b/>
          <w:sz w:val="24"/>
        </w:rPr>
        <w:t>i</w:t>
      </w:r>
      <w:r w:rsidR="000F3D0C">
        <w:rPr>
          <w:rFonts w:ascii="Times New Roman" w:eastAsia="Times New Roman" w:hAnsi="Times New Roman"/>
          <w:b/>
          <w:sz w:val="24"/>
        </w:rPr>
        <w:t>i</w:t>
      </w:r>
    </w:p>
    <w:p w:rsidR="00BE37C4" w:rsidRDefault="00BE37C4" w:rsidP="0097205A">
      <w:pPr>
        <w:spacing w:line="43" w:lineRule="exact"/>
        <w:jc w:val="both"/>
        <w:rPr>
          <w:rFonts w:ascii="Times New Roman" w:eastAsia="Times New Roman" w:hAnsi="Times New Roman"/>
        </w:rPr>
      </w:pPr>
    </w:p>
    <w:p w:rsidR="00BE37C4" w:rsidRDefault="00BE37C4" w:rsidP="0097205A">
      <w:pPr>
        <w:spacing w:line="0" w:lineRule="atLeast"/>
        <w:jc w:val="both"/>
        <w:rPr>
          <w:rFonts w:ascii="Times New Roman" w:eastAsia="Times New Roman" w:hAnsi="Times New Roman"/>
          <w:b/>
          <w:sz w:val="24"/>
        </w:rPr>
      </w:pPr>
      <w:r>
        <w:rPr>
          <w:rFonts w:ascii="Times New Roman" w:eastAsia="Times New Roman" w:hAnsi="Times New Roman"/>
          <w:b/>
          <w:sz w:val="24"/>
        </w:rPr>
        <w:t>ACKNOWLEDGE</w:t>
      </w:r>
      <w:r w:rsidR="000F3D0C">
        <w:rPr>
          <w:rFonts w:ascii="Times New Roman" w:eastAsia="Times New Roman" w:hAnsi="Times New Roman"/>
          <w:b/>
          <w:sz w:val="24"/>
        </w:rPr>
        <w:t>MENT……………………………………………………………iii</w:t>
      </w:r>
    </w:p>
    <w:p w:rsidR="00BE37C4" w:rsidRDefault="0097205A" w:rsidP="0097205A">
      <w:pPr>
        <w:tabs>
          <w:tab w:val="left" w:pos="1985"/>
        </w:tabs>
        <w:spacing w:line="41" w:lineRule="exact"/>
        <w:jc w:val="both"/>
        <w:rPr>
          <w:rFonts w:ascii="Times New Roman" w:eastAsia="Times New Roman" w:hAnsi="Times New Roman"/>
        </w:rPr>
      </w:pPr>
      <w:r>
        <w:rPr>
          <w:rFonts w:ascii="Times New Roman" w:eastAsia="Times New Roman" w:hAnsi="Times New Roman"/>
        </w:rPr>
        <w:tab/>
      </w:r>
    </w:p>
    <w:p w:rsidR="00BE37C4" w:rsidRDefault="000F3D0C" w:rsidP="0097205A">
      <w:pPr>
        <w:spacing w:line="0" w:lineRule="atLeast"/>
        <w:jc w:val="both"/>
        <w:rPr>
          <w:rFonts w:ascii="Times New Roman" w:eastAsia="Times New Roman" w:hAnsi="Times New Roman"/>
          <w:b/>
          <w:sz w:val="24"/>
        </w:rPr>
      </w:pPr>
      <w:r>
        <w:rPr>
          <w:rFonts w:ascii="Times New Roman" w:eastAsia="Times New Roman" w:hAnsi="Times New Roman"/>
          <w:b/>
          <w:sz w:val="24"/>
        </w:rPr>
        <w:t>LIST OF FIGURES</w:t>
      </w:r>
      <w:r w:rsidR="00BE37C4">
        <w:rPr>
          <w:rFonts w:ascii="Times New Roman" w:eastAsia="Times New Roman" w:hAnsi="Times New Roman"/>
          <w:b/>
          <w:sz w:val="24"/>
        </w:rPr>
        <w:t>……………………………………………………………</w:t>
      </w:r>
      <w:r w:rsidR="0067406A">
        <w:rPr>
          <w:rFonts w:ascii="Times New Roman" w:eastAsia="Times New Roman" w:hAnsi="Times New Roman"/>
          <w:b/>
          <w:sz w:val="24"/>
        </w:rPr>
        <w:t>……</w:t>
      </w:r>
      <w:r w:rsidR="0097205A">
        <w:rPr>
          <w:rFonts w:ascii="Times New Roman" w:eastAsia="Times New Roman" w:hAnsi="Times New Roman"/>
          <w:b/>
          <w:sz w:val="24"/>
        </w:rPr>
        <w:t>…</w:t>
      </w:r>
      <w:r w:rsidR="00BE37C4">
        <w:rPr>
          <w:rFonts w:ascii="Times New Roman" w:eastAsia="Times New Roman" w:hAnsi="Times New Roman"/>
          <w:b/>
          <w:sz w:val="24"/>
        </w:rPr>
        <w:t>iv</w:t>
      </w:r>
    </w:p>
    <w:p w:rsidR="00BE37C4" w:rsidRDefault="00BE37C4" w:rsidP="0097205A">
      <w:pPr>
        <w:spacing w:line="41" w:lineRule="exact"/>
        <w:jc w:val="both"/>
        <w:rPr>
          <w:rFonts w:ascii="Times New Roman" w:eastAsia="Times New Roman" w:hAnsi="Times New Roman"/>
        </w:rPr>
      </w:pPr>
    </w:p>
    <w:p w:rsidR="00BE37C4" w:rsidRDefault="000F3D0C" w:rsidP="0097205A">
      <w:pPr>
        <w:spacing w:line="0" w:lineRule="atLeast"/>
        <w:jc w:val="both"/>
        <w:rPr>
          <w:rFonts w:ascii="Times New Roman" w:eastAsia="Times New Roman" w:hAnsi="Times New Roman"/>
          <w:b/>
          <w:sz w:val="24"/>
        </w:rPr>
      </w:pPr>
      <w:r>
        <w:rPr>
          <w:rFonts w:ascii="Times New Roman" w:eastAsia="Times New Roman" w:hAnsi="Times New Roman"/>
          <w:b/>
          <w:sz w:val="24"/>
        </w:rPr>
        <w:t xml:space="preserve">LIST OF </w:t>
      </w:r>
      <w:r w:rsidR="00BE37C4">
        <w:rPr>
          <w:rFonts w:ascii="Times New Roman" w:eastAsia="Times New Roman" w:hAnsi="Times New Roman"/>
          <w:b/>
          <w:sz w:val="24"/>
        </w:rPr>
        <w:t>TABLES…………………………………………………………………</w:t>
      </w:r>
      <w:r w:rsidR="0067406A">
        <w:rPr>
          <w:rFonts w:ascii="Times New Roman" w:eastAsia="Times New Roman" w:hAnsi="Times New Roman"/>
          <w:b/>
          <w:sz w:val="24"/>
        </w:rPr>
        <w:t>…..</w:t>
      </w:r>
      <w:r w:rsidR="00BE37C4">
        <w:rPr>
          <w:rFonts w:ascii="Times New Roman" w:eastAsia="Times New Roman" w:hAnsi="Times New Roman"/>
          <w:b/>
          <w:sz w:val="24"/>
        </w:rPr>
        <w:t>.v</w:t>
      </w:r>
    </w:p>
    <w:p w:rsidR="00BE37C4" w:rsidRDefault="00BE37C4" w:rsidP="0097205A">
      <w:pPr>
        <w:spacing w:line="41" w:lineRule="exact"/>
        <w:jc w:val="both"/>
        <w:rPr>
          <w:rFonts w:ascii="Times New Roman" w:eastAsia="Times New Roman" w:hAnsi="Times New Roman"/>
        </w:rPr>
      </w:pPr>
    </w:p>
    <w:p w:rsidR="00BE37C4" w:rsidRDefault="00BE37C4" w:rsidP="0097205A">
      <w:pPr>
        <w:spacing w:line="0" w:lineRule="atLeast"/>
        <w:jc w:val="both"/>
        <w:rPr>
          <w:rFonts w:ascii="Times New Roman" w:eastAsia="Times New Roman" w:hAnsi="Times New Roman"/>
          <w:b/>
          <w:sz w:val="24"/>
        </w:rPr>
      </w:pPr>
      <w:r>
        <w:rPr>
          <w:rFonts w:ascii="Times New Roman" w:eastAsia="Times New Roman" w:hAnsi="Times New Roman"/>
          <w:b/>
          <w:sz w:val="24"/>
        </w:rPr>
        <w:t>LIST OF ABBREVIATIONS…………………………………………</w:t>
      </w:r>
      <w:r w:rsidR="0067406A">
        <w:rPr>
          <w:rFonts w:ascii="Times New Roman" w:eastAsia="Times New Roman" w:hAnsi="Times New Roman"/>
          <w:b/>
          <w:sz w:val="24"/>
        </w:rPr>
        <w:t>………..</w:t>
      </w:r>
      <w:r w:rsidR="00974C25">
        <w:rPr>
          <w:rFonts w:ascii="Times New Roman" w:eastAsia="Times New Roman" w:hAnsi="Times New Roman"/>
          <w:b/>
          <w:sz w:val="24"/>
        </w:rPr>
        <w:t>……..</w:t>
      </w:r>
      <w:r>
        <w:rPr>
          <w:rFonts w:ascii="Times New Roman" w:eastAsia="Times New Roman" w:hAnsi="Times New Roman"/>
          <w:b/>
          <w:sz w:val="24"/>
        </w:rPr>
        <w:t>vi</w:t>
      </w:r>
    </w:p>
    <w:p w:rsidR="00BE37C4" w:rsidRDefault="00BE37C4" w:rsidP="0097205A">
      <w:pPr>
        <w:spacing w:line="360" w:lineRule="exact"/>
        <w:jc w:val="both"/>
        <w:rPr>
          <w:rFonts w:ascii="Times New Roman" w:eastAsia="Times New Roman" w:hAnsi="Times New Roman"/>
        </w:rPr>
      </w:pPr>
    </w:p>
    <w:p w:rsidR="00BE37C4" w:rsidRDefault="0067406A">
      <w:pPr>
        <w:spacing w:line="0" w:lineRule="atLeast"/>
        <w:rPr>
          <w:rFonts w:ascii="Times New Roman" w:eastAsia="Times New Roman" w:hAnsi="Times New Roman"/>
          <w:b/>
          <w:sz w:val="24"/>
        </w:rPr>
      </w:pPr>
      <w:r>
        <w:rPr>
          <w:rFonts w:ascii="Times New Roman" w:eastAsia="Times New Roman" w:hAnsi="Times New Roman"/>
          <w:b/>
          <w:sz w:val="24"/>
        </w:rPr>
        <w:t>CH</w:t>
      </w:r>
      <w:r w:rsidR="00BE37C4">
        <w:rPr>
          <w:rFonts w:ascii="Times New Roman" w:eastAsia="Times New Roman" w:hAnsi="Times New Roman"/>
          <w:b/>
          <w:sz w:val="24"/>
        </w:rPr>
        <w:t>APTER………………………………………………………………………Page No.</w:t>
      </w:r>
    </w:p>
    <w:p w:rsidR="00BE37C4" w:rsidRDefault="00BE37C4">
      <w:pPr>
        <w:spacing w:line="4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60"/>
        <w:gridCol w:w="600"/>
        <w:gridCol w:w="7740"/>
        <w:gridCol w:w="200"/>
      </w:tblGrid>
      <w:tr w:rsidR="00BE37C4">
        <w:trPr>
          <w:trHeight w:val="276"/>
        </w:trPr>
        <w:tc>
          <w:tcPr>
            <w:tcW w:w="460" w:type="dxa"/>
            <w:shd w:val="clear" w:color="auto" w:fill="auto"/>
            <w:vAlign w:val="bottom"/>
          </w:tcPr>
          <w:p w:rsidR="00BE37C4" w:rsidRDefault="00BE37C4">
            <w:pPr>
              <w:spacing w:line="0" w:lineRule="atLeast"/>
              <w:ind w:right="160"/>
              <w:jc w:val="right"/>
              <w:rPr>
                <w:rFonts w:ascii="Times New Roman" w:eastAsia="Times New Roman" w:hAnsi="Times New Roman"/>
                <w:b/>
                <w:w w:val="88"/>
                <w:sz w:val="24"/>
              </w:rPr>
            </w:pPr>
            <w:r>
              <w:rPr>
                <w:rFonts w:ascii="Times New Roman" w:eastAsia="Times New Roman" w:hAnsi="Times New Roman"/>
                <w:b/>
                <w:w w:val="88"/>
                <w:sz w:val="24"/>
              </w:rPr>
              <w:t>1.</w:t>
            </w:r>
          </w:p>
        </w:tc>
        <w:tc>
          <w:tcPr>
            <w:tcW w:w="8340" w:type="dxa"/>
            <w:gridSpan w:val="2"/>
            <w:shd w:val="clear" w:color="auto" w:fill="auto"/>
            <w:vAlign w:val="bottom"/>
          </w:tcPr>
          <w:p w:rsidR="00BE37C4" w:rsidRDefault="0067406A">
            <w:pPr>
              <w:spacing w:line="0" w:lineRule="atLeast"/>
              <w:ind w:left="260"/>
              <w:rPr>
                <w:rFonts w:ascii="Times New Roman" w:eastAsia="Times New Roman" w:hAnsi="Times New Roman"/>
                <w:b/>
                <w:sz w:val="24"/>
              </w:rPr>
            </w:pPr>
            <w:r>
              <w:rPr>
                <w:rFonts w:ascii="Times New Roman" w:eastAsia="Times New Roman" w:hAnsi="Times New Roman"/>
                <w:b/>
                <w:sz w:val="24"/>
              </w:rPr>
              <w:t xml:space="preserve">Introduction </w:t>
            </w:r>
            <w:r w:rsidR="00B9493A">
              <w:rPr>
                <w:rFonts w:ascii="Times New Roman" w:eastAsia="Times New Roman" w:hAnsi="Times New Roman"/>
                <w:b/>
                <w:sz w:val="24"/>
              </w:rPr>
              <w:t xml:space="preserve">                                                                                               </w:t>
            </w:r>
            <w:r w:rsidR="00974C25">
              <w:rPr>
                <w:rFonts w:ascii="Times New Roman" w:eastAsia="Times New Roman" w:hAnsi="Times New Roman"/>
                <w:bCs/>
                <w:sz w:val="24"/>
              </w:rPr>
              <w:t xml:space="preserve"> </w:t>
            </w:r>
            <w:r w:rsidR="00B9493A" w:rsidRPr="00B9493A">
              <w:rPr>
                <w:rFonts w:ascii="Times New Roman" w:eastAsia="Times New Roman" w:hAnsi="Times New Roman"/>
                <w:bCs/>
                <w:sz w:val="24"/>
              </w:rPr>
              <w:t xml:space="preserve">10                                                                       </w:t>
            </w:r>
            <w:r w:rsidRPr="00B9493A">
              <w:rPr>
                <w:rFonts w:ascii="Times New Roman" w:eastAsia="Times New Roman" w:hAnsi="Times New Roman"/>
                <w:bCs/>
                <w:sz w:val="24"/>
              </w:rPr>
              <w:t xml:space="preserve">                                         </w:t>
            </w:r>
            <w:r w:rsidR="00B9493A" w:rsidRPr="00B9493A">
              <w:rPr>
                <w:rFonts w:ascii="Times New Roman" w:eastAsia="Times New Roman" w:hAnsi="Times New Roman"/>
                <w:bCs/>
                <w:sz w:val="24"/>
              </w:rPr>
              <w:t xml:space="preserve">                                     </w:t>
            </w:r>
            <w:r w:rsidRPr="00B9493A">
              <w:rPr>
                <w:rFonts w:ascii="Times New Roman" w:eastAsia="Times New Roman" w:hAnsi="Times New Roman"/>
                <w:bCs/>
                <w:sz w:val="24"/>
              </w:rPr>
              <w:t xml:space="preserve">                                                           </w:t>
            </w:r>
          </w:p>
        </w:tc>
        <w:tc>
          <w:tcPr>
            <w:tcW w:w="200" w:type="dxa"/>
            <w:shd w:val="clear" w:color="auto" w:fill="auto"/>
            <w:vAlign w:val="bottom"/>
          </w:tcPr>
          <w:p w:rsidR="00BE37C4" w:rsidRDefault="00BE37C4" w:rsidP="0067406A">
            <w:pPr>
              <w:spacing w:line="0" w:lineRule="atLeast"/>
              <w:rPr>
                <w:rFonts w:ascii="Times New Roman" w:eastAsia="Times New Roman" w:hAnsi="Times New Roman"/>
                <w:b/>
                <w:sz w:val="24"/>
              </w:rPr>
            </w:pPr>
          </w:p>
        </w:tc>
      </w:tr>
      <w:tr w:rsidR="00BE37C4">
        <w:trPr>
          <w:trHeight w:val="312"/>
        </w:trPr>
        <w:tc>
          <w:tcPr>
            <w:tcW w:w="460" w:type="dxa"/>
            <w:shd w:val="clear" w:color="auto" w:fill="auto"/>
            <w:vAlign w:val="bottom"/>
          </w:tcPr>
          <w:p w:rsidR="00BE37C4" w:rsidRDefault="00BE37C4">
            <w:pPr>
              <w:spacing w:line="0" w:lineRule="atLeast"/>
              <w:rPr>
                <w:rFonts w:ascii="Times New Roman" w:eastAsia="Times New Roman" w:hAnsi="Times New Roman"/>
                <w:sz w:val="24"/>
              </w:rPr>
            </w:pPr>
          </w:p>
        </w:tc>
        <w:tc>
          <w:tcPr>
            <w:tcW w:w="600" w:type="dxa"/>
            <w:shd w:val="clear" w:color="auto" w:fill="auto"/>
            <w:vAlign w:val="bottom"/>
          </w:tcPr>
          <w:p w:rsidR="00BE37C4" w:rsidRDefault="00BE37C4">
            <w:pPr>
              <w:spacing w:line="0" w:lineRule="atLeast"/>
              <w:ind w:left="260"/>
              <w:rPr>
                <w:rFonts w:ascii="Times New Roman" w:eastAsia="Times New Roman" w:hAnsi="Times New Roman"/>
                <w:sz w:val="24"/>
              </w:rPr>
            </w:pPr>
            <w:r>
              <w:rPr>
                <w:rFonts w:ascii="Times New Roman" w:eastAsia="Times New Roman" w:hAnsi="Times New Roman"/>
                <w:sz w:val="24"/>
              </w:rPr>
              <w:t>1.1</w:t>
            </w:r>
          </w:p>
        </w:tc>
        <w:tc>
          <w:tcPr>
            <w:tcW w:w="7740" w:type="dxa"/>
            <w:shd w:val="clear" w:color="auto" w:fill="auto"/>
            <w:vAlign w:val="bottom"/>
          </w:tcPr>
          <w:p w:rsidR="00BE37C4" w:rsidRDefault="00BE37C4" w:rsidP="000F3D0C">
            <w:pPr>
              <w:spacing w:line="0" w:lineRule="atLeast"/>
              <w:ind w:left="20"/>
              <w:rPr>
                <w:rFonts w:ascii="Times New Roman" w:eastAsia="Times New Roman" w:hAnsi="Times New Roman"/>
                <w:color w:val="FF0000"/>
                <w:sz w:val="24"/>
              </w:rPr>
            </w:pPr>
            <w:r>
              <w:rPr>
                <w:rFonts w:ascii="Times New Roman" w:eastAsia="Times New Roman" w:hAnsi="Times New Roman"/>
                <w:sz w:val="24"/>
              </w:rPr>
              <w:t xml:space="preserve">Project Overview </w:t>
            </w:r>
            <w:r w:rsidR="00B9493A">
              <w:rPr>
                <w:rFonts w:ascii="Times New Roman" w:eastAsia="Times New Roman" w:hAnsi="Times New Roman"/>
                <w:sz w:val="24"/>
              </w:rPr>
              <w:t xml:space="preserve">                                                    </w:t>
            </w:r>
            <w:r w:rsidR="00974C25">
              <w:rPr>
                <w:rFonts w:ascii="Times New Roman" w:eastAsia="Times New Roman" w:hAnsi="Times New Roman"/>
                <w:sz w:val="24"/>
              </w:rPr>
              <w:t xml:space="preserve">                                </w:t>
            </w:r>
            <w:r w:rsidR="00B9493A">
              <w:rPr>
                <w:rFonts w:ascii="Times New Roman" w:eastAsia="Times New Roman" w:hAnsi="Times New Roman"/>
                <w:sz w:val="24"/>
              </w:rPr>
              <w:t>10</w:t>
            </w:r>
          </w:p>
        </w:tc>
        <w:tc>
          <w:tcPr>
            <w:tcW w:w="200" w:type="dxa"/>
            <w:shd w:val="clear" w:color="auto" w:fill="auto"/>
            <w:vAlign w:val="bottom"/>
          </w:tcPr>
          <w:p w:rsidR="00BE37C4" w:rsidRDefault="00BE37C4">
            <w:pPr>
              <w:spacing w:line="0" w:lineRule="atLeast"/>
              <w:rPr>
                <w:rFonts w:ascii="Times New Roman" w:eastAsia="Times New Roman" w:hAnsi="Times New Roman"/>
                <w:sz w:val="24"/>
              </w:rPr>
            </w:pPr>
          </w:p>
        </w:tc>
      </w:tr>
      <w:tr w:rsidR="00BE37C4">
        <w:trPr>
          <w:trHeight w:val="319"/>
        </w:trPr>
        <w:tc>
          <w:tcPr>
            <w:tcW w:w="460" w:type="dxa"/>
            <w:shd w:val="clear" w:color="auto" w:fill="auto"/>
            <w:vAlign w:val="bottom"/>
          </w:tcPr>
          <w:p w:rsidR="00BE37C4" w:rsidRDefault="00BE37C4">
            <w:pPr>
              <w:spacing w:line="0" w:lineRule="atLeast"/>
              <w:rPr>
                <w:rFonts w:ascii="Times New Roman" w:eastAsia="Times New Roman" w:hAnsi="Times New Roman"/>
                <w:sz w:val="24"/>
              </w:rPr>
            </w:pPr>
          </w:p>
        </w:tc>
        <w:tc>
          <w:tcPr>
            <w:tcW w:w="600" w:type="dxa"/>
            <w:shd w:val="clear" w:color="auto" w:fill="auto"/>
            <w:vAlign w:val="bottom"/>
          </w:tcPr>
          <w:p w:rsidR="00BE37C4" w:rsidRDefault="00BE37C4">
            <w:pPr>
              <w:spacing w:line="0" w:lineRule="atLeast"/>
              <w:ind w:left="260"/>
              <w:rPr>
                <w:rFonts w:ascii="Times New Roman" w:eastAsia="Times New Roman" w:hAnsi="Times New Roman"/>
                <w:sz w:val="24"/>
              </w:rPr>
            </w:pPr>
            <w:r>
              <w:rPr>
                <w:rFonts w:ascii="Times New Roman" w:eastAsia="Times New Roman" w:hAnsi="Times New Roman"/>
                <w:sz w:val="24"/>
              </w:rPr>
              <w:t>1.2</w:t>
            </w:r>
          </w:p>
        </w:tc>
        <w:tc>
          <w:tcPr>
            <w:tcW w:w="7740" w:type="dxa"/>
            <w:shd w:val="clear" w:color="auto" w:fill="auto"/>
            <w:vAlign w:val="bottom"/>
          </w:tcPr>
          <w:p w:rsidR="00BE37C4" w:rsidRDefault="00BE37C4" w:rsidP="000F3D0C">
            <w:pPr>
              <w:spacing w:line="0" w:lineRule="atLeast"/>
              <w:ind w:left="20"/>
              <w:rPr>
                <w:rFonts w:ascii="Times New Roman" w:eastAsia="Times New Roman" w:hAnsi="Times New Roman"/>
                <w:color w:val="FF0000"/>
                <w:sz w:val="24"/>
              </w:rPr>
            </w:pPr>
            <w:r>
              <w:rPr>
                <w:rFonts w:ascii="Times New Roman" w:eastAsia="Times New Roman" w:hAnsi="Times New Roman"/>
                <w:sz w:val="24"/>
              </w:rPr>
              <w:t xml:space="preserve">Need Analysis </w:t>
            </w:r>
            <w:r w:rsidR="003F1B5B">
              <w:rPr>
                <w:rFonts w:ascii="Times New Roman" w:eastAsia="Times New Roman" w:hAnsi="Times New Roman"/>
                <w:sz w:val="24"/>
              </w:rPr>
              <w:t xml:space="preserve">                                                                                        </w:t>
            </w:r>
            <w:r w:rsidR="00B9493A">
              <w:rPr>
                <w:rFonts w:ascii="Times New Roman" w:eastAsia="Times New Roman" w:hAnsi="Times New Roman"/>
                <w:sz w:val="24"/>
              </w:rPr>
              <w:t xml:space="preserve"> 1</w:t>
            </w:r>
            <w:r w:rsidR="00974C25">
              <w:rPr>
                <w:rFonts w:ascii="Times New Roman" w:eastAsia="Times New Roman" w:hAnsi="Times New Roman"/>
                <w:sz w:val="24"/>
              </w:rPr>
              <w:t>1</w:t>
            </w:r>
            <w:r w:rsidR="003F1B5B">
              <w:rPr>
                <w:rFonts w:ascii="Times New Roman" w:eastAsia="Times New Roman" w:hAnsi="Times New Roman"/>
                <w:sz w:val="24"/>
              </w:rPr>
              <w:t xml:space="preserve"> </w:t>
            </w:r>
          </w:p>
        </w:tc>
        <w:tc>
          <w:tcPr>
            <w:tcW w:w="200" w:type="dxa"/>
            <w:shd w:val="clear" w:color="auto" w:fill="auto"/>
            <w:vAlign w:val="bottom"/>
          </w:tcPr>
          <w:p w:rsidR="00BE37C4" w:rsidRDefault="00BE37C4">
            <w:pPr>
              <w:spacing w:line="0" w:lineRule="atLeast"/>
              <w:rPr>
                <w:rFonts w:ascii="Times New Roman" w:eastAsia="Times New Roman" w:hAnsi="Times New Roman"/>
                <w:sz w:val="24"/>
              </w:rPr>
            </w:pPr>
          </w:p>
        </w:tc>
      </w:tr>
      <w:tr w:rsidR="00BE37C4">
        <w:trPr>
          <w:trHeight w:val="317"/>
        </w:trPr>
        <w:tc>
          <w:tcPr>
            <w:tcW w:w="460" w:type="dxa"/>
            <w:shd w:val="clear" w:color="auto" w:fill="auto"/>
            <w:vAlign w:val="bottom"/>
          </w:tcPr>
          <w:p w:rsidR="00BE37C4" w:rsidRDefault="00BE37C4">
            <w:pPr>
              <w:spacing w:line="0" w:lineRule="atLeast"/>
              <w:rPr>
                <w:rFonts w:ascii="Times New Roman" w:eastAsia="Times New Roman" w:hAnsi="Times New Roman"/>
                <w:sz w:val="24"/>
              </w:rPr>
            </w:pPr>
          </w:p>
        </w:tc>
        <w:tc>
          <w:tcPr>
            <w:tcW w:w="600" w:type="dxa"/>
            <w:shd w:val="clear" w:color="auto" w:fill="auto"/>
            <w:vAlign w:val="bottom"/>
          </w:tcPr>
          <w:p w:rsidR="00BE37C4" w:rsidRDefault="00BE37C4">
            <w:pPr>
              <w:spacing w:line="0" w:lineRule="atLeast"/>
              <w:ind w:left="260"/>
              <w:rPr>
                <w:rFonts w:ascii="Times New Roman" w:eastAsia="Times New Roman" w:hAnsi="Times New Roman"/>
                <w:sz w:val="24"/>
              </w:rPr>
            </w:pPr>
            <w:r>
              <w:rPr>
                <w:rFonts w:ascii="Times New Roman" w:eastAsia="Times New Roman" w:hAnsi="Times New Roman"/>
                <w:sz w:val="24"/>
              </w:rPr>
              <w:t>1.3</w:t>
            </w:r>
          </w:p>
        </w:tc>
        <w:tc>
          <w:tcPr>
            <w:tcW w:w="7740" w:type="dxa"/>
            <w:shd w:val="clear" w:color="auto" w:fill="auto"/>
            <w:vAlign w:val="bottom"/>
          </w:tcPr>
          <w:p w:rsidR="00BE37C4" w:rsidRDefault="00BE37C4" w:rsidP="000F3D0C">
            <w:pPr>
              <w:spacing w:line="0" w:lineRule="atLeast"/>
              <w:ind w:left="20"/>
              <w:rPr>
                <w:rFonts w:ascii="Times New Roman" w:eastAsia="Times New Roman" w:hAnsi="Times New Roman"/>
                <w:color w:val="FF0000"/>
                <w:sz w:val="24"/>
              </w:rPr>
            </w:pPr>
            <w:r>
              <w:rPr>
                <w:rFonts w:ascii="Times New Roman" w:eastAsia="Times New Roman" w:hAnsi="Times New Roman"/>
                <w:sz w:val="24"/>
              </w:rPr>
              <w:t xml:space="preserve">Research Gaps </w:t>
            </w:r>
            <w:r w:rsidR="00B9493A">
              <w:rPr>
                <w:rFonts w:ascii="Times New Roman" w:eastAsia="Times New Roman" w:hAnsi="Times New Roman"/>
                <w:sz w:val="24"/>
              </w:rPr>
              <w:t xml:space="preserve">                                                         </w:t>
            </w:r>
            <w:r w:rsidR="00974C25">
              <w:rPr>
                <w:rFonts w:ascii="Times New Roman" w:eastAsia="Times New Roman" w:hAnsi="Times New Roman"/>
                <w:sz w:val="24"/>
              </w:rPr>
              <w:t xml:space="preserve">                                </w:t>
            </w:r>
            <w:r w:rsidR="00B9493A">
              <w:rPr>
                <w:rFonts w:ascii="Times New Roman" w:eastAsia="Times New Roman" w:hAnsi="Times New Roman"/>
                <w:sz w:val="24"/>
              </w:rPr>
              <w:t>13</w:t>
            </w:r>
          </w:p>
        </w:tc>
        <w:tc>
          <w:tcPr>
            <w:tcW w:w="200" w:type="dxa"/>
            <w:shd w:val="clear" w:color="auto" w:fill="auto"/>
            <w:vAlign w:val="bottom"/>
          </w:tcPr>
          <w:p w:rsidR="00BE37C4" w:rsidRDefault="00BE37C4">
            <w:pPr>
              <w:spacing w:line="0" w:lineRule="atLeast"/>
              <w:rPr>
                <w:rFonts w:ascii="Times New Roman" w:eastAsia="Times New Roman" w:hAnsi="Times New Roman"/>
                <w:sz w:val="24"/>
              </w:rPr>
            </w:pPr>
          </w:p>
        </w:tc>
      </w:tr>
      <w:tr w:rsidR="00BE37C4">
        <w:trPr>
          <w:trHeight w:val="317"/>
        </w:trPr>
        <w:tc>
          <w:tcPr>
            <w:tcW w:w="460" w:type="dxa"/>
            <w:shd w:val="clear" w:color="auto" w:fill="auto"/>
            <w:vAlign w:val="bottom"/>
          </w:tcPr>
          <w:p w:rsidR="00BE37C4" w:rsidRDefault="00BE37C4">
            <w:pPr>
              <w:spacing w:line="0" w:lineRule="atLeast"/>
              <w:rPr>
                <w:rFonts w:ascii="Times New Roman" w:eastAsia="Times New Roman" w:hAnsi="Times New Roman"/>
                <w:sz w:val="24"/>
              </w:rPr>
            </w:pPr>
          </w:p>
        </w:tc>
        <w:tc>
          <w:tcPr>
            <w:tcW w:w="600" w:type="dxa"/>
            <w:shd w:val="clear" w:color="auto" w:fill="auto"/>
            <w:vAlign w:val="bottom"/>
          </w:tcPr>
          <w:p w:rsidR="00BE37C4" w:rsidRDefault="00BE37C4">
            <w:pPr>
              <w:spacing w:line="0" w:lineRule="atLeast"/>
              <w:ind w:left="260"/>
              <w:rPr>
                <w:rFonts w:ascii="Times New Roman" w:eastAsia="Times New Roman" w:hAnsi="Times New Roman"/>
                <w:sz w:val="24"/>
              </w:rPr>
            </w:pPr>
            <w:r>
              <w:rPr>
                <w:rFonts w:ascii="Times New Roman" w:eastAsia="Times New Roman" w:hAnsi="Times New Roman"/>
                <w:sz w:val="24"/>
              </w:rPr>
              <w:t>1.4</w:t>
            </w:r>
          </w:p>
        </w:tc>
        <w:tc>
          <w:tcPr>
            <w:tcW w:w="7740" w:type="dxa"/>
            <w:shd w:val="clear" w:color="auto" w:fill="auto"/>
            <w:vAlign w:val="bottom"/>
          </w:tcPr>
          <w:p w:rsidR="00BE37C4" w:rsidRDefault="00BE37C4">
            <w:pPr>
              <w:spacing w:line="0" w:lineRule="atLeast"/>
              <w:ind w:left="20"/>
              <w:rPr>
                <w:rFonts w:ascii="Times New Roman" w:eastAsia="Times New Roman" w:hAnsi="Times New Roman"/>
                <w:sz w:val="24"/>
              </w:rPr>
            </w:pPr>
            <w:r>
              <w:rPr>
                <w:rFonts w:ascii="Times New Roman" w:eastAsia="Times New Roman" w:hAnsi="Times New Roman"/>
                <w:sz w:val="24"/>
              </w:rPr>
              <w:t>Problem Definition and Scope</w:t>
            </w:r>
            <w:r w:rsidR="00B9493A">
              <w:rPr>
                <w:rFonts w:ascii="Times New Roman" w:eastAsia="Times New Roman" w:hAnsi="Times New Roman"/>
                <w:sz w:val="24"/>
              </w:rPr>
              <w:t xml:space="preserve">                                               </w:t>
            </w:r>
            <w:r w:rsidR="00974C25">
              <w:rPr>
                <w:rFonts w:ascii="Times New Roman" w:eastAsia="Times New Roman" w:hAnsi="Times New Roman"/>
                <w:sz w:val="24"/>
              </w:rPr>
              <w:t xml:space="preserve">                  </w:t>
            </w:r>
            <w:r w:rsidR="00B9493A">
              <w:rPr>
                <w:rFonts w:ascii="Times New Roman" w:eastAsia="Times New Roman" w:hAnsi="Times New Roman"/>
                <w:sz w:val="24"/>
              </w:rPr>
              <w:t>14</w:t>
            </w:r>
          </w:p>
        </w:tc>
        <w:tc>
          <w:tcPr>
            <w:tcW w:w="200" w:type="dxa"/>
            <w:shd w:val="clear" w:color="auto" w:fill="auto"/>
            <w:vAlign w:val="bottom"/>
          </w:tcPr>
          <w:p w:rsidR="00BE37C4" w:rsidRDefault="00BE37C4">
            <w:pPr>
              <w:spacing w:line="0" w:lineRule="atLeast"/>
              <w:rPr>
                <w:rFonts w:ascii="Times New Roman" w:eastAsia="Times New Roman" w:hAnsi="Times New Roman"/>
                <w:sz w:val="24"/>
              </w:rPr>
            </w:pPr>
          </w:p>
        </w:tc>
      </w:tr>
      <w:tr w:rsidR="00BE37C4">
        <w:trPr>
          <w:trHeight w:val="317"/>
        </w:trPr>
        <w:tc>
          <w:tcPr>
            <w:tcW w:w="460" w:type="dxa"/>
            <w:shd w:val="clear" w:color="auto" w:fill="auto"/>
            <w:vAlign w:val="bottom"/>
          </w:tcPr>
          <w:p w:rsidR="00BE37C4" w:rsidRDefault="00BE37C4">
            <w:pPr>
              <w:spacing w:line="0" w:lineRule="atLeast"/>
              <w:rPr>
                <w:rFonts w:ascii="Times New Roman" w:eastAsia="Times New Roman" w:hAnsi="Times New Roman"/>
                <w:sz w:val="24"/>
              </w:rPr>
            </w:pPr>
          </w:p>
        </w:tc>
        <w:tc>
          <w:tcPr>
            <w:tcW w:w="600" w:type="dxa"/>
            <w:shd w:val="clear" w:color="auto" w:fill="auto"/>
            <w:vAlign w:val="bottom"/>
          </w:tcPr>
          <w:p w:rsidR="00BE37C4" w:rsidRDefault="00BE37C4">
            <w:pPr>
              <w:spacing w:line="0" w:lineRule="atLeast"/>
              <w:ind w:left="260"/>
              <w:rPr>
                <w:rFonts w:ascii="Times New Roman" w:eastAsia="Times New Roman" w:hAnsi="Times New Roman"/>
                <w:sz w:val="24"/>
              </w:rPr>
            </w:pPr>
            <w:r>
              <w:rPr>
                <w:rFonts w:ascii="Times New Roman" w:eastAsia="Times New Roman" w:hAnsi="Times New Roman"/>
                <w:sz w:val="24"/>
              </w:rPr>
              <w:t>1.5</w:t>
            </w:r>
          </w:p>
        </w:tc>
        <w:tc>
          <w:tcPr>
            <w:tcW w:w="7740" w:type="dxa"/>
            <w:shd w:val="clear" w:color="auto" w:fill="auto"/>
            <w:vAlign w:val="bottom"/>
          </w:tcPr>
          <w:p w:rsidR="00BE37C4" w:rsidRDefault="00BE37C4">
            <w:pPr>
              <w:spacing w:line="0" w:lineRule="atLeast"/>
              <w:ind w:left="20"/>
              <w:rPr>
                <w:rFonts w:ascii="Times New Roman" w:eastAsia="Times New Roman" w:hAnsi="Times New Roman"/>
                <w:sz w:val="24"/>
              </w:rPr>
            </w:pPr>
            <w:r>
              <w:rPr>
                <w:rFonts w:ascii="Times New Roman" w:eastAsia="Times New Roman" w:hAnsi="Times New Roman"/>
                <w:sz w:val="24"/>
              </w:rPr>
              <w:t>Assumptions and Constraints</w:t>
            </w:r>
            <w:r w:rsidR="00974C25">
              <w:rPr>
                <w:rFonts w:ascii="Times New Roman" w:eastAsia="Times New Roman" w:hAnsi="Times New Roman"/>
                <w:sz w:val="24"/>
              </w:rPr>
              <w:t xml:space="preserve">                                                                   15</w:t>
            </w:r>
          </w:p>
        </w:tc>
        <w:tc>
          <w:tcPr>
            <w:tcW w:w="200" w:type="dxa"/>
            <w:shd w:val="clear" w:color="auto" w:fill="auto"/>
            <w:vAlign w:val="bottom"/>
          </w:tcPr>
          <w:p w:rsidR="00BE37C4" w:rsidRDefault="00BE37C4">
            <w:pPr>
              <w:spacing w:line="0" w:lineRule="atLeast"/>
              <w:rPr>
                <w:rFonts w:ascii="Times New Roman" w:eastAsia="Times New Roman" w:hAnsi="Times New Roman"/>
                <w:sz w:val="24"/>
              </w:rPr>
            </w:pPr>
          </w:p>
        </w:tc>
      </w:tr>
      <w:tr w:rsidR="00BE37C4">
        <w:trPr>
          <w:trHeight w:val="319"/>
        </w:trPr>
        <w:tc>
          <w:tcPr>
            <w:tcW w:w="460" w:type="dxa"/>
            <w:shd w:val="clear" w:color="auto" w:fill="auto"/>
            <w:vAlign w:val="bottom"/>
          </w:tcPr>
          <w:p w:rsidR="00BE37C4" w:rsidRDefault="00BE37C4">
            <w:pPr>
              <w:spacing w:line="0" w:lineRule="atLeast"/>
              <w:rPr>
                <w:rFonts w:ascii="Times New Roman" w:eastAsia="Times New Roman" w:hAnsi="Times New Roman"/>
                <w:sz w:val="24"/>
              </w:rPr>
            </w:pPr>
          </w:p>
        </w:tc>
        <w:tc>
          <w:tcPr>
            <w:tcW w:w="600" w:type="dxa"/>
            <w:shd w:val="clear" w:color="auto" w:fill="auto"/>
            <w:vAlign w:val="bottom"/>
          </w:tcPr>
          <w:p w:rsidR="00BE37C4" w:rsidRDefault="00BE37C4">
            <w:pPr>
              <w:spacing w:line="0" w:lineRule="atLeast"/>
              <w:ind w:left="260"/>
              <w:rPr>
                <w:rFonts w:ascii="Times New Roman" w:eastAsia="Times New Roman" w:hAnsi="Times New Roman"/>
                <w:sz w:val="24"/>
              </w:rPr>
            </w:pPr>
            <w:r>
              <w:rPr>
                <w:rFonts w:ascii="Times New Roman" w:eastAsia="Times New Roman" w:hAnsi="Times New Roman"/>
                <w:sz w:val="24"/>
              </w:rPr>
              <w:t>1.6</w:t>
            </w:r>
          </w:p>
        </w:tc>
        <w:tc>
          <w:tcPr>
            <w:tcW w:w="7740" w:type="dxa"/>
            <w:shd w:val="clear" w:color="auto" w:fill="auto"/>
            <w:vAlign w:val="bottom"/>
          </w:tcPr>
          <w:p w:rsidR="00BE37C4" w:rsidRDefault="00BE37C4">
            <w:pPr>
              <w:spacing w:line="0" w:lineRule="atLeast"/>
              <w:ind w:left="20"/>
              <w:rPr>
                <w:rFonts w:ascii="Times New Roman" w:eastAsia="Times New Roman" w:hAnsi="Times New Roman"/>
                <w:sz w:val="24"/>
              </w:rPr>
            </w:pPr>
            <w:r>
              <w:rPr>
                <w:rFonts w:ascii="Times New Roman" w:eastAsia="Times New Roman" w:hAnsi="Times New Roman"/>
                <w:sz w:val="24"/>
              </w:rPr>
              <w:t>Standards</w:t>
            </w:r>
            <w:r w:rsidR="00974C25">
              <w:rPr>
                <w:rFonts w:ascii="Times New Roman" w:eastAsia="Times New Roman" w:hAnsi="Times New Roman"/>
                <w:sz w:val="24"/>
              </w:rPr>
              <w:t xml:space="preserve">                                                                                                  16</w:t>
            </w:r>
          </w:p>
        </w:tc>
        <w:tc>
          <w:tcPr>
            <w:tcW w:w="200" w:type="dxa"/>
            <w:shd w:val="clear" w:color="auto" w:fill="auto"/>
            <w:vAlign w:val="bottom"/>
          </w:tcPr>
          <w:p w:rsidR="00BE37C4" w:rsidRDefault="00BE37C4">
            <w:pPr>
              <w:spacing w:line="0" w:lineRule="atLeast"/>
              <w:rPr>
                <w:rFonts w:ascii="Times New Roman" w:eastAsia="Times New Roman" w:hAnsi="Times New Roman"/>
                <w:sz w:val="24"/>
              </w:rPr>
            </w:pPr>
          </w:p>
        </w:tc>
      </w:tr>
      <w:tr w:rsidR="00BE37C4">
        <w:trPr>
          <w:trHeight w:val="317"/>
        </w:trPr>
        <w:tc>
          <w:tcPr>
            <w:tcW w:w="460" w:type="dxa"/>
            <w:shd w:val="clear" w:color="auto" w:fill="auto"/>
            <w:vAlign w:val="bottom"/>
          </w:tcPr>
          <w:p w:rsidR="00BE37C4" w:rsidRDefault="00BE37C4">
            <w:pPr>
              <w:spacing w:line="0" w:lineRule="atLeast"/>
              <w:rPr>
                <w:rFonts w:ascii="Times New Roman" w:eastAsia="Times New Roman" w:hAnsi="Times New Roman"/>
                <w:sz w:val="24"/>
              </w:rPr>
            </w:pPr>
          </w:p>
        </w:tc>
        <w:tc>
          <w:tcPr>
            <w:tcW w:w="600" w:type="dxa"/>
            <w:shd w:val="clear" w:color="auto" w:fill="auto"/>
            <w:vAlign w:val="bottom"/>
          </w:tcPr>
          <w:p w:rsidR="00BE37C4" w:rsidRDefault="00BE37C4">
            <w:pPr>
              <w:spacing w:line="0" w:lineRule="atLeast"/>
              <w:ind w:left="260"/>
              <w:rPr>
                <w:rFonts w:ascii="Times New Roman" w:eastAsia="Times New Roman" w:hAnsi="Times New Roman"/>
                <w:sz w:val="24"/>
              </w:rPr>
            </w:pPr>
            <w:r>
              <w:rPr>
                <w:rFonts w:ascii="Times New Roman" w:eastAsia="Times New Roman" w:hAnsi="Times New Roman"/>
                <w:sz w:val="24"/>
              </w:rPr>
              <w:t>1.7</w:t>
            </w:r>
          </w:p>
        </w:tc>
        <w:tc>
          <w:tcPr>
            <w:tcW w:w="7740" w:type="dxa"/>
            <w:shd w:val="clear" w:color="auto" w:fill="auto"/>
            <w:vAlign w:val="bottom"/>
          </w:tcPr>
          <w:p w:rsidR="00BE37C4" w:rsidRDefault="00BE37C4" w:rsidP="000F3D0C">
            <w:pPr>
              <w:spacing w:line="0" w:lineRule="atLeast"/>
              <w:ind w:left="20"/>
              <w:rPr>
                <w:rFonts w:ascii="Times New Roman" w:eastAsia="Times New Roman" w:hAnsi="Times New Roman"/>
                <w:sz w:val="24"/>
              </w:rPr>
            </w:pPr>
            <w:r>
              <w:rPr>
                <w:rFonts w:ascii="Times New Roman" w:eastAsia="Times New Roman" w:hAnsi="Times New Roman"/>
                <w:sz w:val="24"/>
              </w:rPr>
              <w:t>Approved Objectives</w:t>
            </w:r>
            <w:r w:rsidR="00AD67DD">
              <w:rPr>
                <w:rFonts w:ascii="Times New Roman" w:eastAsia="Times New Roman" w:hAnsi="Times New Roman"/>
                <w:sz w:val="24"/>
              </w:rPr>
              <w:t xml:space="preserve"> </w:t>
            </w:r>
            <w:r w:rsidR="00974C25">
              <w:rPr>
                <w:rFonts w:ascii="Times New Roman" w:eastAsia="Times New Roman" w:hAnsi="Times New Roman"/>
                <w:sz w:val="24"/>
              </w:rPr>
              <w:t xml:space="preserve">                                                                               16</w:t>
            </w:r>
          </w:p>
        </w:tc>
        <w:tc>
          <w:tcPr>
            <w:tcW w:w="200" w:type="dxa"/>
            <w:shd w:val="clear" w:color="auto" w:fill="auto"/>
            <w:vAlign w:val="bottom"/>
          </w:tcPr>
          <w:p w:rsidR="00BE37C4" w:rsidRDefault="00BE37C4">
            <w:pPr>
              <w:spacing w:line="0" w:lineRule="atLeast"/>
              <w:rPr>
                <w:rFonts w:ascii="Times New Roman" w:eastAsia="Times New Roman" w:hAnsi="Times New Roman"/>
                <w:sz w:val="24"/>
              </w:rPr>
            </w:pPr>
          </w:p>
        </w:tc>
      </w:tr>
      <w:tr w:rsidR="00BE37C4">
        <w:trPr>
          <w:trHeight w:val="317"/>
        </w:trPr>
        <w:tc>
          <w:tcPr>
            <w:tcW w:w="460" w:type="dxa"/>
            <w:shd w:val="clear" w:color="auto" w:fill="auto"/>
            <w:vAlign w:val="bottom"/>
          </w:tcPr>
          <w:p w:rsidR="00BE37C4" w:rsidRDefault="00BE37C4">
            <w:pPr>
              <w:spacing w:line="0" w:lineRule="atLeast"/>
              <w:rPr>
                <w:rFonts w:ascii="Times New Roman" w:eastAsia="Times New Roman" w:hAnsi="Times New Roman"/>
                <w:sz w:val="24"/>
              </w:rPr>
            </w:pPr>
          </w:p>
        </w:tc>
        <w:tc>
          <w:tcPr>
            <w:tcW w:w="600" w:type="dxa"/>
            <w:shd w:val="clear" w:color="auto" w:fill="auto"/>
            <w:vAlign w:val="bottom"/>
          </w:tcPr>
          <w:p w:rsidR="00BE37C4" w:rsidRDefault="00BE37C4">
            <w:pPr>
              <w:spacing w:line="0" w:lineRule="atLeast"/>
              <w:ind w:left="260"/>
              <w:rPr>
                <w:rFonts w:ascii="Times New Roman" w:eastAsia="Times New Roman" w:hAnsi="Times New Roman"/>
                <w:sz w:val="24"/>
              </w:rPr>
            </w:pPr>
            <w:r>
              <w:rPr>
                <w:rFonts w:ascii="Times New Roman" w:eastAsia="Times New Roman" w:hAnsi="Times New Roman"/>
                <w:sz w:val="24"/>
              </w:rPr>
              <w:t>1.8</w:t>
            </w:r>
          </w:p>
        </w:tc>
        <w:tc>
          <w:tcPr>
            <w:tcW w:w="7740" w:type="dxa"/>
            <w:shd w:val="clear" w:color="auto" w:fill="auto"/>
            <w:vAlign w:val="bottom"/>
          </w:tcPr>
          <w:p w:rsidR="00BE37C4" w:rsidRDefault="00BE37C4">
            <w:pPr>
              <w:spacing w:line="0" w:lineRule="atLeast"/>
              <w:ind w:left="20"/>
              <w:rPr>
                <w:rFonts w:ascii="Times New Roman" w:eastAsia="Times New Roman" w:hAnsi="Times New Roman"/>
                <w:sz w:val="24"/>
              </w:rPr>
            </w:pPr>
            <w:r>
              <w:rPr>
                <w:rFonts w:ascii="Times New Roman" w:eastAsia="Times New Roman" w:hAnsi="Times New Roman"/>
                <w:sz w:val="24"/>
              </w:rPr>
              <w:t>Methodology</w:t>
            </w:r>
            <w:r w:rsidR="00974C25">
              <w:rPr>
                <w:rFonts w:ascii="Times New Roman" w:eastAsia="Times New Roman" w:hAnsi="Times New Roman"/>
                <w:sz w:val="24"/>
              </w:rPr>
              <w:t xml:space="preserve">                                                                                             17</w:t>
            </w:r>
          </w:p>
        </w:tc>
        <w:tc>
          <w:tcPr>
            <w:tcW w:w="200" w:type="dxa"/>
            <w:shd w:val="clear" w:color="auto" w:fill="auto"/>
            <w:vAlign w:val="bottom"/>
          </w:tcPr>
          <w:p w:rsidR="00BE37C4" w:rsidRDefault="00BE37C4">
            <w:pPr>
              <w:spacing w:line="0" w:lineRule="atLeast"/>
              <w:rPr>
                <w:rFonts w:ascii="Times New Roman" w:eastAsia="Times New Roman" w:hAnsi="Times New Roman"/>
                <w:sz w:val="24"/>
              </w:rPr>
            </w:pPr>
          </w:p>
        </w:tc>
      </w:tr>
      <w:tr w:rsidR="00BE37C4">
        <w:trPr>
          <w:trHeight w:val="317"/>
        </w:trPr>
        <w:tc>
          <w:tcPr>
            <w:tcW w:w="460" w:type="dxa"/>
            <w:shd w:val="clear" w:color="auto" w:fill="auto"/>
            <w:vAlign w:val="bottom"/>
          </w:tcPr>
          <w:p w:rsidR="00BE37C4" w:rsidRDefault="00BE37C4">
            <w:pPr>
              <w:spacing w:line="0" w:lineRule="atLeast"/>
              <w:rPr>
                <w:rFonts w:ascii="Times New Roman" w:eastAsia="Times New Roman" w:hAnsi="Times New Roman"/>
                <w:sz w:val="24"/>
              </w:rPr>
            </w:pPr>
          </w:p>
        </w:tc>
        <w:tc>
          <w:tcPr>
            <w:tcW w:w="600" w:type="dxa"/>
            <w:shd w:val="clear" w:color="auto" w:fill="auto"/>
            <w:vAlign w:val="bottom"/>
          </w:tcPr>
          <w:p w:rsidR="00BE37C4" w:rsidRDefault="00BE37C4">
            <w:pPr>
              <w:spacing w:line="0" w:lineRule="atLeast"/>
              <w:ind w:left="260"/>
              <w:rPr>
                <w:rFonts w:ascii="Times New Roman" w:eastAsia="Times New Roman" w:hAnsi="Times New Roman"/>
                <w:sz w:val="24"/>
              </w:rPr>
            </w:pPr>
            <w:r>
              <w:rPr>
                <w:rFonts w:ascii="Times New Roman" w:eastAsia="Times New Roman" w:hAnsi="Times New Roman"/>
                <w:sz w:val="24"/>
              </w:rPr>
              <w:t>1.9</w:t>
            </w:r>
          </w:p>
        </w:tc>
        <w:tc>
          <w:tcPr>
            <w:tcW w:w="7740" w:type="dxa"/>
            <w:shd w:val="clear" w:color="auto" w:fill="auto"/>
            <w:vAlign w:val="bottom"/>
          </w:tcPr>
          <w:p w:rsidR="00BE37C4" w:rsidRDefault="00BE37C4">
            <w:pPr>
              <w:spacing w:line="0" w:lineRule="atLeast"/>
              <w:ind w:left="20"/>
              <w:rPr>
                <w:rFonts w:ascii="Times New Roman" w:eastAsia="Times New Roman" w:hAnsi="Times New Roman"/>
                <w:sz w:val="24"/>
              </w:rPr>
            </w:pPr>
            <w:r>
              <w:rPr>
                <w:rFonts w:ascii="Times New Roman" w:eastAsia="Times New Roman" w:hAnsi="Times New Roman"/>
                <w:sz w:val="24"/>
              </w:rPr>
              <w:t>Project Outcomes and Deliverables</w:t>
            </w:r>
            <w:r w:rsidR="00974C25">
              <w:rPr>
                <w:rFonts w:ascii="Times New Roman" w:eastAsia="Times New Roman" w:hAnsi="Times New Roman"/>
                <w:sz w:val="24"/>
              </w:rPr>
              <w:t xml:space="preserve">                                                          19</w:t>
            </w:r>
          </w:p>
        </w:tc>
        <w:tc>
          <w:tcPr>
            <w:tcW w:w="200" w:type="dxa"/>
            <w:shd w:val="clear" w:color="auto" w:fill="auto"/>
            <w:vAlign w:val="bottom"/>
          </w:tcPr>
          <w:p w:rsidR="00BE37C4" w:rsidRDefault="00BE37C4">
            <w:pPr>
              <w:spacing w:line="0" w:lineRule="atLeast"/>
              <w:rPr>
                <w:rFonts w:ascii="Times New Roman" w:eastAsia="Times New Roman" w:hAnsi="Times New Roman"/>
                <w:sz w:val="24"/>
              </w:rPr>
            </w:pPr>
          </w:p>
        </w:tc>
      </w:tr>
    </w:tbl>
    <w:p w:rsidR="00BE37C4" w:rsidRDefault="00BE37C4">
      <w:pPr>
        <w:spacing w:line="44" w:lineRule="exact"/>
        <w:rPr>
          <w:rFonts w:ascii="Times New Roman" w:eastAsia="Times New Roman" w:hAnsi="Times New Roman"/>
        </w:rPr>
      </w:pPr>
    </w:p>
    <w:p w:rsidR="00BE37C4" w:rsidRDefault="00BE37C4">
      <w:pPr>
        <w:spacing w:line="0" w:lineRule="atLeast"/>
        <w:ind w:left="720"/>
        <w:rPr>
          <w:rFonts w:ascii="Times New Roman" w:eastAsia="Times New Roman" w:hAnsi="Times New Roman"/>
          <w:sz w:val="24"/>
        </w:rPr>
      </w:pPr>
      <w:r>
        <w:rPr>
          <w:rFonts w:ascii="Times New Roman" w:eastAsia="Times New Roman" w:hAnsi="Times New Roman"/>
          <w:sz w:val="24"/>
        </w:rPr>
        <w:t>1.10 Novelty of Work</w:t>
      </w:r>
      <w:r w:rsidR="00974C25">
        <w:rPr>
          <w:rFonts w:ascii="Times New Roman" w:eastAsia="Times New Roman" w:hAnsi="Times New Roman"/>
          <w:sz w:val="24"/>
        </w:rPr>
        <w:t xml:space="preserve">                                                                                     20                                                                         </w:t>
      </w:r>
    </w:p>
    <w:p w:rsidR="00BE37C4" w:rsidRDefault="00BE37C4">
      <w:pPr>
        <w:spacing w:line="58" w:lineRule="exact"/>
        <w:rPr>
          <w:rFonts w:ascii="Times New Roman" w:eastAsia="Times New Roman" w:hAnsi="Times New Roman"/>
        </w:rPr>
      </w:pPr>
    </w:p>
    <w:p w:rsidR="0067406A" w:rsidRPr="0067406A" w:rsidRDefault="0067406A" w:rsidP="002030F9">
      <w:pPr>
        <w:numPr>
          <w:ilvl w:val="0"/>
          <w:numId w:val="45"/>
        </w:numPr>
        <w:rPr>
          <w:rFonts w:ascii="Times New Roman" w:hAnsi="Times New Roman" w:cs="Times New Roman"/>
          <w:b/>
          <w:sz w:val="24"/>
          <w:szCs w:val="24"/>
        </w:rPr>
      </w:pPr>
      <w:r w:rsidRPr="0067406A">
        <w:rPr>
          <w:rFonts w:ascii="Times New Roman" w:hAnsi="Times New Roman" w:cs="Times New Roman"/>
          <w:b/>
          <w:sz w:val="24"/>
          <w:szCs w:val="24"/>
        </w:rPr>
        <w:t>Requirement Analysis</w:t>
      </w:r>
      <w:r w:rsidR="00974C25">
        <w:rPr>
          <w:rFonts w:ascii="Times New Roman" w:hAnsi="Times New Roman" w:cs="Times New Roman"/>
          <w:b/>
          <w:sz w:val="24"/>
          <w:szCs w:val="24"/>
        </w:rPr>
        <w:t xml:space="preserve">                                                                                   21</w:t>
      </w:r>
    </w:p>
    <w:p w:rsidR="00BE37C4" w:rsidRPr="0067406A" w:rsidRDefault="0067406A" w:rsidP="002030F9">
      <w:pPr>
        <w:numPr>
          <w:ilvl w:val="1"/>
          <w:numId w:val="45"/>
        </w:numPr>
        <w:rPr>
          <w:rFonts w:ascii="Times New Roman" w:hAnsi="Times New Roman" w:cs="Times New Roman"/>
          <w:sz w:val="24"/>
          <w:szCs w:val="24"/>
        </w:rPr>
      </w:pPr>
      <w:r w:rsidRPr="0067406A">
        <w:rPr>
          <w:rFonts w:ascii="Times New Roman" w:hAnsi="Times New Roman" w:cs="Times New Roman"/>
          <w:sz w:val="24"/>
          <w:szCs w:val="24"/>
        </w:rPr>
        <w:t xml:space="preserve">Literature </w:t>
      </w:r>
      <w:r w:rsidR="00BE37C4" w:rsidRPr="0067406A">
        <w:rPr>
          <w:rFonts w:ascii="Times New Roman" w:hAnsi="Times New Roman" w:cs="Times New Roman"/>
          <w:sz w:val="24"/>
          <w:szCs w:val="24"/>
        </w:rPr>
        <w:t>Survey</w:t>
      </w:r>
      <w:r w:rsidR="00974C25">
        <w:rPr>
          <w:rFonts w:ascii="Times New Roman" w:hAnsi="Times New Roman" w:cs="Times New Roman"/>
          <w:sz w:val="24"/>
          <w:szCs w:val="24"/>
        </w:rPr>
        <w:t xml:space="preserve">                                                  </w:t>
      </w:r>
      <w:r w:rsidR="001D6EFC">
        <w:rPr>
          <w:rFonts w:ascii="Times New Roman" w:hAnsi="Times New Roman" w:cs="Times New Roman"/>
          <w:sz w:val="24"/>
          <w:szCs w:val="24"/>
        </w:rPr>
        <w:t xml:space="preserve">                               </w:t>
      </w:r>
      <w:r w:rsidR="00974C25">
        <w:rPr>
          <w:rFonts w:ascii="Times New Roman" w:hAnsi="Times New Roman" w:cs="Times New Roman"/>
          <w:sz w:val="24"/>
          <w:szCs w:val="24"/>
        </w:rPr>
        <w:t xml:space="preserve">    21</w:t>
      </w:r>
    </w:p>
    <w:p w:rsidR="00BE37C4" w:rsidRDefault="00BE37C4">
      <w:pPr>
        <w:spacing w:line="18" w:lineRule="exact"/>
        <w:rPr>
          <w:rFonts w:ascii="Times New Roman" w:eastAsia="Times New Roman" w:hAnsi="Times New Roman"/>
          <w:b/>
          <w:sz w:val="24"/>
        </w:rPr>
      </w:pPr>
    </w:p>
    <w:p w:rsidR="00BE37C4" w:rsidRDefault="00BE37C4">
      <w:pPr>
        <w:spacing w:line="0" w:lineRule="atLeast"/>
        <w:ind w:left="1080"/>
        <w:rPr>
          <w:rFonts w:ascii="Times New Roman" w:eastAsia="Times New Roman" w:hAnsi="Times New Roman"/>
          <w:sz w:val="24"/>
        </w:rPr>
      </w:pPr>
      <w:r>
        <w:rPr>
          <w:rFonts w:ascii="Times New Roman" w:eastAsia="Times New Roman" w:hAnsi="Times New Roman"/>
          <w:sz w:val="24"/>
        </w:rPr>
        <w:t>2.1.1 Theory Associated With Problem Area</w:t>
      </w:r>
      <w:r w:rsidR="00974C25">
        <w:rPr>
          <w:rFonts w:ascii="Times New Roman" w:eastAsia="Times New Roman" w:hAnsi="Times New Roman"/>
          <w:sz w:val="24"/>
        </w:rPr>
        <w:t xml:space="preserve">               </w:t>
      </w:r>
      <w:r w:rsidR="001D6EFC">
        <w:rPr>
          <w:rFonts w:ascii="Times New Roman" w:eastAsia="Times New Roman" w:hAnsi="Times New Roman"/>
          <w:sz w:val="24"/>
        </w:rPr>
        <w:t xml:space="preserve">                         </w:t>
      </w:r>
      <w:r w:rsidR="00974C25">
        <w:rPr>
          <w:rFonts w:ascii="Times New Roman" w:eastAsia="Times New Roman" w:hAnsi="Times New Roman"/>
          <w:sz w:val="24"/>
        </w:rPr>
        <w:t xml:space="preserve">   21</w:t>
      </w:r>
    </w:p>
    <w:p w:rsidR="00BE37C4" w:rsidRDefault="00BE37C4">
      <w:pPr>
        <w:spacing w:line="40" w:lineRule="exact"/>
        <w:rPr>
          <w:rFonts w:ascii="Times New Roman" w:eastAsia="Times New Roman" w:hAnsi="Times New Roman"/>
          <w:b/>
          <w:sz w:val="24"/>
        </w:rPr>
      </w:pPr>
    </w:p>
    <w:p w:rsidR="00BE37C4" w:rsidRDefault="00974C25">
      <w:pPr>
        <w:spacing w:line="0" w:lineRule="atLeast"/>
        <w:ind w:left="1080"/>
        <w:rPr>
          <w:rFonts w:ascii="Times New Roman" w:eastAsia="Times New Roman" w:hAnsi="Times New Roman"/>
          <w:sz w:val="24"/>
        </w:rPr>
      </w:pPr>
      <w:r>
        <w:rPr>
          <w:rFonts w:ascii="Times New Roman" w:eastAsia="Times New Roman" w:hAnsi="Times New Roman"/>
          <w:sz w:val="24"/>
        </w:rPr>
        <w:t>2.1.2 Present</w:t>
      </w:r>
      <w:r w:rsidR="00BE37C4">
        <w:rPr>
          <w:rFonts w:ascii="Times New Roman" w:eastAsia="Times New Roman" w:hAnsi="Times New Roman"/>
          <w:sz w:val="24"/>
        </w:rPr>
        <w:t xml:space="preserve"> Systems and Solutions</w:t>
      </w:r>
      <w:r>
        <w:rPr>
          <w:rFonts w:ascii="Times New Roman" w:eastAsia="Times New Roman" w:hAnsi="Times New Roman"/>
          <w:sz w:val="24"/>
        </w:rPr>
        <w:t xml:space="preserve">                       </w:t>
      </w:r>
      <w:r w:rsidR="001D6EFC">
        <w:rPr>
          <w:rFonts w:ascii="Times New Roman" w:eastAsia="Times New Roman" w:hAnsi="Times New Roman"/>
          <w:sz w:val="24"/>
        </w:rPr>
        <w:t xml:space="preserve">                               </w:t>
      </w:r>
      <w:r>
        <w:rPr>
          <w:rFonts w:ascii="Times New Roman" w:eastAsia="Times New Roman" w:hAnsi="Times New Roman"/>
          <w:sz w:val="24"/>
        </w:rPr>
        <w:t xml:space="preserve">   21                                                     </w:t>
      </w:r>
    </w:p>
    <w:p w:rsidR="00BE37C4" w:rsidRDefault="00BE37C4">
      <w:pPr>
        <w:spacing w:line="43" w:lineRule="exact"/>
        <w:rPr>
          <w:rFonts w:ascii="Times New Roman" w:eastAsia="Times New Roman" w:hAnsi="Times New Roman"/>
          <w:b/>
          <w:sz w:val="24"/>
        </w:rPr>
      </w:pPr>
    </w:p>
    <w:p w:rsidR="00BE37C4" w:rsidRDefault="00BE37C4">
      <w:pPr>
        <w:spacing w:line="0" w:lineRule="atLeast"/>
        <w:ind w:left="1080"/>
        <w:rPr>
          <w:rFonts w:ascii="Times New Roman" w:eastAsia="Times New Roman" w:hAnsi="Times New Roman"/>
          <w:sz w:val="24"/>
        </w:rPr>
      </w:pPr>
      <w:r>
        <w:rPr>
          <w:rFonts w:ascii="Times New Roman" w:eastAsia="Times New Roman" w:hAnsi="Times New Roman"/>
          <w:sz w:val="24"/>
        </w:rPr>
        <w:t>2.1.3 Research Findings for Existing Literature</w:t>
      </w:r>
      <w:r w:rsidR="00974C25">
        <w:rPr>
          <w:rFonts w:ascii="Times New Roman" w:eastAsia="Times New Roman" w:hAnsi="Times New Roman"/>
          <w:sz w:val="24"/>
        </w:rPr>
        <w:t xml:space="preserve">                          </w:t>
      </w:r>
      <w:r w:rsidR="001D6EFC">
        <w:rPr>
          <w:rFonts w:ascii="Times New Roman" w:eastAsia="Times New Roman" w:hAnsi="Times New Roman"/>
          <w:sz w:val="24"/>
        </w:rPr>
        <w:t xml:space="preserve">            </w:t>
      </w:r>
      <w:r w:rsidR="00E56DAD">
        <w:rPr>
          <w:rFonts w:ascii="Times New Roman" w:eastAsia="Times New Roman" w:hAnsi="Times New Roman"/>
          <w:sz w:val="24"/>
        </w:rPr>
        <w:t xml:space="preserve">  </w:t>
      </w:r>
      <w:r w:rsidR="00974C25">
        <w:rPr>
          <w:rFonts w:ascii="Times New Roman" w:eastAsia="Times New Roman" w:hAnsi="Times New Roman"/>
          <w:sz w:val="24"/>
        </w:rPr>
        <w:t>22</w:t>
      </w:r>
    </w:p>
    <w:p w:rsidR="00BE37C4" w:rsidRDefault="00BE37C4">
      <w:pPr>
        <w:spacing w:line="40" w:lineRule="exact"/>
        <w:rPr>
          <w:rFonts w:ascii="Times New Roman" w:eastAsia="Times New Roman" w:hAnsi="Times New Roman"/>
          <w:b/>
          <w:sz w:val="24"/>
        </w:rPr>
      </w:pPr>
    </w:p>
    <w:p w:rsidR="00BE37C4" w:rsidRDefault="00BE37C4">
      <w:pPr>
        <w:spacing w:line="0" w:lineRule="atLeast"/>
        <w:ind w:left="1080"/>
        <w:rPr>
          <w:rFonts w:ascii="Times New Roman" w:eastAsia="Times New Roman" w:hAnsi="Times New Roman"/>
          <w:sz w:val="24"/>
        </w:rPr>
      </w:pPr>
      <w:r>
        <w:rPr>
          <w:rFonts w:ascii="Times New Roman" w:eastAsia="Times New Roman" w:hAnsi="Times New Roman"/>
          <w:sz w:val="24"/>
        </w:rPr>
        <w:t>2.1.4 Problem Identified</w:t>
      </w:r>
      <w:r w:rsidR="00974C25">
        <w:rPr>
          <w:rFonts w:ascii="Times New Roman" w:eastAsia="Times New Roman" w:hAnsi="Times New Roman"/>
          <w:sz w:val="24"/>
        </w:rPr>
        <w:t xml:space="preserve">                                              </w:t>
      </w:r>
      <w:r w:rsidR="001D6EFC">
        <w:rPr>
          <w:rFonts w:ascii="Times New Roman" w:eastAsia="Times New Roman" w:hAnsi="Times New Roman"/>
          <w:sz w:val="24"/>
        </w:rPr>
        <w:t xml:space="preserve">                             </w:t>
      </w:r>
      <w:r w:rsidR="00E56DAD">
        <w:rPr>
          <w:rFonts w:ascii="Times New Roman" w:eastAsia="Times New Roman" w:hAnsi="Times New Roman"/>
          <w:sz w:val="24"/>
        </w:rPr>
        <w:t xml:space="preserve"> </w:t>
      </w:r>
      <w:r w:rsidR="00974C25">
        <w:rPr>
          <w:rFonts w:ascii="Times New Roman" w:eastAsia="Times New Roman" w:hAnsi="Times New Roman"/>
          <w:sz w:val="24"/>
        </w:rPr>
        <w:t>22</w:t>
      </w:r>
    </w:p>
    <w:p w:rsidR="00BE37C4" w:rsidRDefault="00BE37C4">
      <w:pPr>
        <w:spacing w:line="40" w:lineRule="exact"/>
        <w:rPr>
          <w:rFonts w:ascii="Times New Roman" w:eastAsia="Times New Roman" w:hAnsi="Times New Roman"/>
          <w:b/>
          <w:sz w:val="24"/>
        </w:rPr>
      </w:pPr>
    </w:p>
    <w:p w:rsidR="00BE37C4" w:rsidRPr="001D6EFC" w:rsidRDefault="00BE37C4" w:rsidP="001D6EFC">
      <w:pPr>
        <w:spacing w:line="0" w:lineRule="atLeast"/>
        <w:ind w:left="1080"/>
        <w:rPr>
          <w:rFonts w:ascii="Times New Roman" w:eastAsia="Times New Roman" w:hAnsi="Times New Roman"/>
          <w:sz w:val="24"/>
        </w:rPr>
      </w:pPr>
      <w:r>
        <w:rPr>
          <w:rFonts w:ascii="Times New Roman" w:eastAsia="Times New Roman" w:hAnsi="Times New Roman"/>
          <w:sz w:val="24"/>
        </w:rPr>
        <w:t>2.1.5 Survey of Tools and Technologies Used</w:t>
      </w:r>
      <w:r w:rsidR="00E56DAD">
        <w:rPr>
          <w:rFonts w:ascii="Times New Roman" w:eastAsia="Times New Roman" w:hAnsi="Times New Roman"/>
          <w:sz w:val="24"/>
        </w:rPr>
        <w:t xml:space="preserve">           </w:t>
      </w:r>
      <w:r w:rsidR="001D6EFC">
        <w:rPr>
          <w:rFonts w:ascii="Times New Roman" w:eastAsia="Times New Roman" w:hAnsi="Times New Roman"/>
          <w:sz w:val="24"/>
        </w:rPr>
        <w:t xml:space="preserve">                               </w:t>
      </w:r>
      <w:r w:rsidR="00E56DAD">
        <w:rPr>
          <w:rFonts w:ascii="Times New Roman" w:eastAsia="Times New Roman" w:hAnsi="Times New Roman"/>
          <w:sz w:val="24"/>
        </w:rPr>
        <w:t>23</w:t>
      </w:r>
    </w:p>
    <w:p w:rsidR="00BE37C4" w:rsidRDefault="00BE37C4">
      <w:pPr>
        <w:spacing w:line="43" w:lineRule="exact"/>
        <w:rPr>
          <w:rFonts w:ascii="Times New Roman" w:eastAsia="Times New Roman" w:hAnsi="Times New Roman"/>
          <w:b/>
          <w:sz w:val="24"/>
        </w:rPr>
      </w:pPr>
    </w:p>
    <w:p w:rsidR="00BE37C4" w:rsidRDefault="000715A5">
      <w:pPr>
        <w:spacing w:line="0" w:lineRule="atLeast"/>
        <w:ind w:left="720"/>
        <w:rPr>
          <w:rFonts w:ascii="Times New Roman" w:eastAsia="Times New Roman" w:hAnsi="Times New Roman"/>
          <w:sz w:val="24"/>
        </w:rPr>
      </w:pPr>
      <w:r>
        <w:rPr>
          <w:rFonts w:ascii="Times New Roman" w:eastAsia="Times New Roman" w:hAnsi="Times New Roman"/>
          <w:sz w:val="24"/>
        </w:rPr>
        <w:t>2.2</w:t>
      </w:r>
      <w:r w:rsidR="00BE37C4">
        <w:rPr>
          <w:rFonts w:ascii="Times New Roman" w:eastAsia="Times New Roman" w:hAnsi="Times New Roman"/>
          <w:sz w:val="24"/>
        </w:rPr>
        <w:t xml:space="preserve"> Software Requirement Specification</w:t>
      </w:r>
      <w:r w:rsidR="00E56DAD">
        <w:rPr>
          <w:rFonts w:ascii="Times New Roman" w:eastAsia="Times New Roman" w:hAnsi="Times New Roman"/>
          <w:sz w:val="24"/>
        </w:rPr>
        <w:t xml:space="preserve">                       </w:t>
      </w:r>
      <w:r w:rsidR="001D6EFC">
        <w:rPr>
          <w:rFonts w:ascii="Times New Roman" w:eastAsia="Times New Roman" w:hAnsi="Times New Roman"/>
          <w:sz w:val="24"/>
        </w:rPr>
        <w:t xml:space="preserve">                               </w:t>
      </w:r>
      <w:r w:rsidR="00E56DAD">
        <w:rPr>
          <w:rFonts w:ascii="Times New Roman" w:eastAsia="Times New Roman" w:hAnsi="Times New Roman"/>
          <w:sz w:val="24"/>
        </w:rPr>
        <w:t xml:space="preserve">   24</w:t>
      </w:r>
    </w:p>
    <w:p w:rsidR="00BE37C4" w:rsidRDefault="00BE37C4">
      <w:pPr>
        <w:spacing w:line="40" w:lineRule="exact"/>
        <w:rPr>
          <w:rFonts w:ascii="Times New Roman" w:eastAsia="Times New Roman" w:hAnsi="Times New Roman"/>
          <w:b/>
          <w:sz w:val="24"/>
        </w:rPr>
      </w:pPr>
    </w:p>
    <w:p w:rsidR="00BE37C4" w:rsidRDefault="000715A5">
      <w:pPr>
        <w:spacing w:line="0" w:lineRule="atLeast"/>
        <w:ind w:left="1080"/>
        <w:rPr>
          <w:rFonts w:ascii="Times New Roman" w:eastAsia="Times New Roman" w:hAnsi="Times New Roman"/>
          <w:sz w:val="24"/>
        </w:rPr>
      </w:pPr>
      <w:r>
        <w:rPr>
          <w:rFonts w:ascii="Times New Roman" w:eastAsia="Times New Roman" w:hAnsi="Times New Roman"/>
          <w:sz w:val="24"/>
        </w:rPr>
        <w:t>2.2</w:t>
      </w:r>
      <w:r w:rsidR="00BE37C4">
        <w:rPr>
          <w:rFonts w:ascii="Times New Roman" w:eastAsia="Times New Roman" w:hAnsi="Times New Roman"/>
          <w:sz w:val="24"/>
        </w:rPr>
        <w:t>.1 Introduction</w:t>
      </w:r>
      <w:r w:rsidR="00E56DAD">
        <w:rPr>
          <w:rFonts w:ascii="Times New Roman" w:eastAsia="Times New Roman" w:hAnsi="Times New Roman"/>
          <w:sz w:val="24"/>
        </w:rPr>
        <w:t xml:space="preserve">                                                     </w:t>
      </w:r>
      <w:r w:rsidR="001D6EFC">
        <w:rPr>
          <w:rFonts w:ascii="Times New Roman" w:eastAsia="Times New Roman" w:hAnsi="Times New Roman"/>
          <w:sz w:val="24"/>
        </w:rPr>
        <w:t xml:space="preserve">                               </w:t>
      </w:r>
      <w:r w:rsidR="00E56DAD">
        <w:rPr>
          <w:rFonts w:ascii="Times New Roman" w:eastAsia="Times New Roman" w:hAnsi="Times New Roman"/>
          <w:sz w:val="24"/>
        </w:rPr>
        <w:t xml:space="preserve">   24</w:t>
      </w:r>
    </w:p>
    <w:p w:rsidR="00BE37C4" w:rsidRDefault="00E56DAD">
      <w:pPr>
        <w:spacing w:line="41" w:lineRule="exact"/>
        <w:rPr>
          <w:rFonts w:ascii="Times New Roman" w:eastAsia="Times New Roman" w:hAnsi="Times New Roman"/>
          <w:b/>
          <w:sz w:val="24"/>
        </w:rPr>
      </w:pPr>
      <w:r>
        <w:rPr>
          <w:rFonts w:ascii="Times New Roman" w:eastAsia="Times New Roman" w:hAnsi="Times New Roman"/>
          <w:b/>
          <w:sz w:val="24"/>
        </w:rPr>
        <w:t xml:space="preserve">    </w:t>
      </w:r>
    </w:p>
    <w:p w:rsidR="00BE37C4" w:rsidRDefault="001F0786">
      <w:pPr>
        <w:spacing w:line="0" w:lineRule="atLeast"/>
        <w:ind w:left="1620"/>
        <w:rPr>
          <w:rFonts w:ascii="Times New Roman" w:eastAsia="Times New Roman" w:hAnsi="Times New Roman"/>
          <w:sz w:val="24"/>
        </w:rPr>
      </w:pPr>
      <w:r>
        <w:rPr>
          <w:rFonts w:ascii="Times New Roman" w:eastAsia="Times New Roman" w:hAnsi="Times New Roman"/>
          <w:sz w:val="24"/>
        </w:rPr>
        <w:t>2.2</w:t>
      </w:r>
      <w:r w:rsidR="00BE37C4">
        <w:rPr>
          <w:rFonts w:ascii="Times New Roman" w:eastAsia="Times New Roman" w:hAnsi="Times New Roman"/>
          <w:sz w:val="24"/>
        </w:rPr>
        <w:t>.1.1 Purpose</w:t>
      </w:r>
      <w:r w:rsidR="00E56DAD">
        <w:rPr>
          <w:rFonts w:ascii="Times New Roman" w:eastAsia="Times New Roman" w:hAnsi="Times New Roman"/>
          <w:sz w:val="24"/>
        </w:rPr>
        <w:t xml:space="preserve">                                                                    </w:t>
      </w:r>
      <w:r w:rsidR="001D6EFC">
        <w:rPr>
          <w:rFonts w:ascii="Times New Roman" w:eastAsia="Times New Roman" w:hAnsi="Times New Roman"/>
          <w:sz w:val="24"/>
        </w:rPr>
        <w:t xml:space="preserve">            </w:t>
      </w:r>
      <w:r w:rsidR="00E56DAD">
        <w:rPr>
          <w:rFonts w:ascii="Times New Roman" w:eastAsia="Times New Roman" w:hAnsi="Times New Roman"/>
          <w:sz w:val="24"/>
        </w:rPr>
        <w:t xml:space="preserve">  24</w:t>
      </w:r>
    </w:p>
    <w:p w:rsidR="00BE37C4" w:rsidRDefault="00E56DAD">
      <w:pPr>
        <w:spacing w:line="40" w:lineRule="exact"/>
        <w:rPr>
          <w:rFonts w:ascii="Times New Roman" w:eastAsia="Times New Roman" w:hAnsi="Times New Roman"/>
          <w:b/>
          <w:sz w:val="24"/>
        </w:rPr>
      </w:pPr>
      <w:r>
        <w:rPr>
          <w:rFonts w:ascii="Times New Roman" w:eastAsia="Times New Roman" w:hAnsi="Times New Roman"/>
          <w:b/>
          <w:sz w:val="24"/>
        </w:rPr>
        <w:t xml:space="preserve">                                                           </w:t>
      </w:r>
    </w:p>
    <w:p w:rsidR="00BE37C4" w:rsidRDefault="001F0786">
      <w:pPr>
        <w:spacing w:line="0" w:lineRule="atLeast"/>
        <w:ind w:left="1620"/>
        <w:rPr>
          <w:rFonts w:ascii="Times New Roman" w:eastAsia="Times New Roman" w:hAnsi="Times New Roman"/>
          <w:sz w:val="24"/>
        </w:rPr>
      </w:pPr>
      <w:r>
        <w:rPr>
          <w:rFonts w:ascii="Times New Roman" w:eastAsia="Times New Roman" w:hAnsi="Times New Roman"/>
          <w:sz w:val="24"/>
        </w:rPr>
        <w:t>2.2</w:t>
      </w:r>
      <w:r w:rsidR="00BE37C4">
        <w:rPr>
          <w:rFonts w:ascii="Times New Roman" w:eastAsia="Times New Roman" w:hAnsi="Times New Roman"/>
          <w:sz w:val="24"/>
        </w:rPr>
        <w:t>.1.2 Intended Audience and Reading Suggestions</w:t>
      </w:r>
      <w:r w:rsidR="001D6EFC">
        <w:rPr>
          <w:rFonts w:ascii="Times New Roman" w:eastAsia="Times New Roman" w:hAnsi="Times New Roman"/>
          <w:sz w:val="24"/>
        </w:rPr>
        <w:t xml:space="preserve">                      </w:t>
      </w:r>
      <w:r w:rsidR="00E56DAD">
        <w:rPr>
          <w:rFonts w:ascii="Times New Roman" w:eastAsia="Times New Roman" w:hAnsi="Times New Roman"/>
          <w:sz w:val="24"/>
        </w:rPr>
        <w:t xml:space="preserve"> 24</w:t>
      </w:r>
    </w:p>
    <w:p w:rsidR="00BE37C4" w:rsidRDefault="00BE37C4">
      <w:pPr>
        <w:spacing w:line="43" w:lineRule="exact"/>
        <w:rPr>
          <w:rFonts w:ascii="Times New Roman" w:eastAsia="Times New Roman" w:hAnsi="Times New Roman"/>
          <w:b/>
          <w:sz w:val="24"/>
        </w:rPr>
      </w:pPr>
    </w:p>
    <w:p w:rsidR="00BE37C4" w:rsidRDefault="001F0786">
      <w:pPr>
        <w:spacing w:line="0" w:lineRule="atLeast"/>
        <w:ind w:left="1620"/>
        <w:rPr>
          <w:rFonts w:ascii="Times New Roman" w:eastAsia="Times New Roman" w:hAnsi="Times New Roman"/>
          <w:sz w:val="24"/>
        </w:rPr>
      </w:pPr>
      <w:r>
        <w:rPr>
          <w:rFonts w:ascii="Times New Roman" w:eastAsia="Times New Roman" w:hAnsi="Times New Roman"/>
          <w:sz w:val="24"/>
        </w:rPr>
        <w:t>2.2</w:t>
      </w:r>
      <w:r w:rsidR="00BE37C4">
        <w:rPr>
          <w:rFonts w:ascii="Times New Roman" w:eastAsia="Times New Roman" w:hAnsi="Times New Roman"/>
          <w:sz w:val="24"/>
        </w:rPr>
        <w:t>.1.3 Project Scope</w:t>
      </w:r>
      <w:r w:rsidR="00E56DAD">
        <w:rPr>
          <w:rFonts w:ascii="Times New Roman" w:eastAsia="Times New Roman" w:hAnsi="Times New Roman"/>
          <w:sz w:val="24"/>
        </w:rPr>
        <w:t xml:space="preserve">                                          </w:t>
      </w:r>
      <w:r w:rsidR="001D6EFC">
        <w:rPr>
          <w:rFonts w:ascii="Times New Roman" w:eastAsia="Times New Roman" w:hAnsi="Times New Roman"/>
          <w:sz w:val="24"/>
        </w:rPr>
        <w:t xml:space="preserve">                               </w:t>
      </w:r>
      <w:r w:rsidR="00E56DAD">
        <w:rPr>
          <w:rFonts w:ascii="Times New Roman" w:eastAsia="Times New Roman" w:hAnsi="Times New Roman"/>
          <w:sz w:val="24"/>
        </w:rPr>
        <w:t>24</w:t>
      </w:r>
    </w:p>
    <w:p w:rsidR="00BE37C4" w:rsidRDefault="00BE37C4">
      <w:pPr>
        <w:spacing w:line="40" w:lineRule="exact"/>
        <w:rPr>
          <w:rFonts w:ascii="Times New Roman" w:eastAsia="Times New Roman" w:hAnsi="Times New Roman"/>
          <w:b/>
          <w:sz w:val="24"/>
        </w:rPr>
      </w:pPr>
    </w:p>
    <w:p w:rsidR="00BE37C4" w:rsidRDefault="000715A5">
      <w:pPr>
        <w:spacing w:line="0" w:lineRule="atLeast"/>
        <w:ind w:left="1080"/>
        <w:rPr>
          <w:rFonts w:ascii="Times New Roman" w:eastAsia="Times New Roman" w:hAnsi="Times New Roman"/>
          <w:sz w:val="24"/>
        </w:rPr>
      </w:pPr>
      <w:r>
        <w:rPr>
          <w:rFonts w:ascii="Times New Roman" w:eastAsia="Times New Roman" w:hAnsi="Times New Roman"/>
          <w:sz w:val="24"/>
        </w:rPr>
        <w:t>2.2</w:t>
      </w:r>
      <w:r w:rsidR="00BE37C4">
        <w:rPr>
          <w:rFonts w:ascii="Times New Roman" w:eastAsia="Times New Roman" w:hAnsi="Times New Roman"/>
          <w:sz w:val="24"/>
        </w:rPr>
        <w:t>.2 Overall Description</w:t>
      </w:r>
      <w:r w:rsidR="00E56DAD">
        <w:rPr>
          <w:rFonts w:ascii="Times New Roman" w:eastAsia="Times New Roman" w:hAnsi="Times New Roman"/>
          <w:sz w:val="24"/>
        </w:rPr>
        <w:t xml:space="preserve">                                                                            26</w:t>
      </w:r>
    </w:p>
    <w:p w:rsidR="00BE37C4" w:rsidRDefault="00BE37C4">
      <w:pPr>
        <w:spacing w:line="40" w:lineRule="exact"/>
        <w:rPr>
          <w:rFonts w:ascii="Times New Roman" w:eastAsia="Times New Roman" w:hAnsi="Times New Roman"/>
          <w:b/>
          <w:sz w:val="24"/>
        </w:rPr>
      </w:pPr>
    </w:p>
    <w:p w:rsidR="00BE37C4" w:rsidRDefault="001F0786">
      <w:pPr>
        <w:spacing w:line="0" w:lineRule="atLeast"/>
        <w:ind w:left="1620"/>
        <w:rPr>
          <w:rFonts w:ascii="Times New Roman" w:eastAsia="Times New Roman" w:hAnsi="Times New Roman"/>
          <w:sz w:val="24"/>
        </w:rPr>
      </w:pPr>
      <w:r>
        <w:rPr>
          <w:rFonts w:ascii="Times New Roman" w:eastAsia="Times New Roman" w:hAnsi="Times New Roman"/>
          <w:sz w:val="24"/>
        </w:rPr>
        <w:t>2.2</w:t>
      </w:r>
      <w:r w:rsidR="00BE37C4">
        <w:rPr>
          <w:rFonts w:ascii="Times New Roman" w:eastAsia="Times New Roman" w:hAnsi="Times New Roman"/>
          <w:sz w:val="24"/>
        </w:rPr>
        <w:t>.2.1 Product Perspective</w:t>
      </w:r>
      <w:r w:rsidR="00E56DAD">
        <w:rPr>
          <w:rFonts w:ascii="Times New Roman" w:eastAsia="Times New Roman" w:hAnsi="Times New Roman"/>
          <w:sz w:val="24"/>
        </w:rPr>
        <w:t xml:space="preserve">                                                                26</w:t>
      </w:r>
    </w:p>
    <w:p w:rsidR="00BE37C4" w:rsidRDefault="00BE37C4">
      <w:pPr>
        <w:spacing w:line="40" w:lineRule="exact"/>
        <w:rPr>
          <w:rFonts w:ascii="Times New Roman" w:eastAsia="Times New Roman" w:hAnsi="Times New Roman"/>
          <w:b/>
          <w:sz w:val="24"/>
        </w:rPr>
      </w:pPr>
    </w:p>
    <w:p w:rsidR="00BE37C4" w:rsidRDefault="001F0786">
      <w:pPr>
        <w:spacing w:line="0" w:lineRule="atLeast"/>
        <w:ind w:left="1620"/>
        <w:rPr>
          <w:rFonts w:ascii="Times New Roman" w:eastAsia="Times New Roman" w:hAnsi="Times New Roman"/>
          <w:sz w:val="24"/>
        </w:rPr>
      </w:pPr>
      <w:r>
        <w:rPr>
          <w:rFonts w:ascii="Times New Roman" w:eastAsia="Times New Roman" w:hAnsi="Times New Roman"/>
          <w:sz w:val="24"/>
        </w:rPr>
        <w:t>2.2</w:t>
      </w:r>
      <w:r w:rsidR="00BE37C4">
        <w:rPr>
          <w:rFonts w:ascii="Times New Roman" w:eastAsia="Times New Roman" w:hAnsi="Times New Roman"/>
          <w:sz w:val="24"/>
        </w:rPr>
        <w:t>.2.2 Product Features</w:t>
      </w:r>
      <w:r w:rsidR="00E56DAD">
        <w:rPr>
          <w:rFonts w:ascii="Times New Roman" w:eastAsia="Times New Roman" w:hAnsi="Times New Roman"/>
          <w:sz w:val="24"/>
        </w:rPr>
        <w:t xml:space="preserve">                                                                     26</w:t>
      </w:r>
    </w:p>
    <w:p w:rsidR="00BE37C4" w:rsidRDefault="00BE37C4">
      <w:pPr>
        <w:spacing w:line="43" w:lineRule="exact"/>
        <w:rPr>
          <w:rFonts w:ascii="Times New Roman" w:eastAsia="Times New Roman" w:hAnsi="Times New Roman"/>
          <w:b/>
          <w:sz w:val="24"/>
        </w:rPr>
      </w:pPr>
    </w:p>
    <w:p w:rsidR="00BE37C4" w:rsidRDefault="000715A5">
      <w:pPr>
        <w:spacing w:line="0" w:lineRule="atLeast"/>
        <w:ind w:left="1080"/>
        <w:rPr>
          <w:rFonts w:ascii="Times New Roman" w:eastAsia="Times New Roman" w:hAnsi="Times New Roman"/>
          <w:sz w:val="24"/>
        </w:rPr>
      </w:pPr>
      <w:r>
        <w:rPr>
          <w:rFonts w:ascii="Times New Roman" w:eastAsia="Times New Roman" w:hAnsi="Times New Roman"/>
          <w:sz w:val="24"/>
        </w:rPr>
        <w:t>2.2</w:t>
      </w:r>
      <w:r w:rsidR="00BE37C4">
        <w:rPr>
          <w:rFonts w:ascii="Times New Roman" w:eastAsia="Times New Roman" w:hAnsi="Times New Roman"/>
          <w:sz w:val="24"/>
        </w:rPr>
        <w:t>.3 External Interface Requirements</w:t>
      </w:r>
      <w:r w:rsidR="00E56DAD">
        <w:rPr>
          <w:rFonts w:ascii="Times New Roman" w:eastAsia="Times New Roman" w:hAnsi="Times New Roman"/>
          <w:sz w:val="24"/>
        </w:rPr>
        <w:t xml:space="preserve">                                                        26</w:t>
      </w:r>
    </w:p>
    <w:p w:rsidR="00BE37C4" w:rsidRDefault="00BE37C4">
      <w:pPr>
        <w:spacing w:line="40" w:lineRule="exact"/>
        <w:rPr>
          <w:rFonts w:ascii="Times New Roman" w:eastAsia="Times New Roman" w:hAnsi="Times New Roman"/>
          <w:b/>
          <w:sz w:val="24"/>
        </w:rPr>
      </w:pPr>
    </w:p>
    <w:p w:rsidR="00BE37C4" w:rsidRDefault="001F0786">
      <w:pPr>
        <w:spacing w:line="0" w:lineRule="atLeast"/>
        <w:ind w:left="1620"/>
        <w:rPr>
          <w:rFonts w:ascii="Times New Roman" w:eastAsia="Times New Roman" w:hAnsi="Times New Roman"/>
          <w:sz w:val="24"/>
        </w:rPr>
      </w:pPr>
      <w:r>
        <w:rPr>
          <w:rFonts w:ascii="Times New Roman" w:eastAsia="Times New Roman" w:hAnsi="Times New Roman"/>
          <w:sz w:val="24"/>
        </w:rPr>
        <w:t>2.2</w:t>
      </w:r>
      <w:r w:rsidR="00BE37C4">
        <w:rPr>
          <w:rFonts w:ascii="Times New Roman" w:eastAsia="Times New Roman" w:hAnsi="Times New Roman"/>
          <w:sz w:val="24"/>
        </w:rPr>
        <w:t>.3.1 User Interfaces</w:t>
      </w:r>
      <w:r w:rsidR="00E56DAD">
        <w:rPr>
          <w:rFonts w:ascii="Times New Roman" w:eastAsia="Times New Roman" w:hAnsi="Times New Roman"/>
          <w:sz w:val="24"/>
        </w:rPr>
        <w:t xml:space="preserve">                                                                        26</w:t>
      </w:r>
    </w:p>
    <w:p w:rsidR="00BE37C4" w:rsidRDefault="00BE37C4">
      <w:pPr>
        <w:spacing w:line="290" w:lineRule="exact"/>
        <w:rPr>
          <w:rFonts w:ascii="Times New Roman" w:eastAsia="Times New Roman" w:hAnsi="Times New Roman"/>
        </w:rPr>
      </w:pPr>
    </w:p>
    <w:p w:rsidR="00BE37C4" w:rsidRDefault="00BE37C4" w:rsidP="000F3D0C">
      <w:pPr>
        <w:spacing w:line="0" w:lineRule="atLeast"/>
        <w:jc w:val="center"/>
        <w:rPr>
          <w:rFonts w:ascii="Times New Roman" w:eastAsia="Times New Roman" w:hAnsi="Times New Roman"/>
          <w:sz w:val="24"/>
        </w:rPr>
        <w:sectPr w:rsidR="00BE37C4" w:rsidSect="000F3D0C">
          <w:pgSz w:w="12240" w:h="15840"/>
          <w:pgMar w:top="1440" w:right="1440" w:bottom="1440" w:left="2160" w:header="0" w:footer="0" w:gutter="0"/>
          <w:cols w:space="0" w:equalWidth="0">
            <w:col w:w="8640"/>
          </w:cols>
          <w:docGrid w:linePitch="360"/>
        </w:sectPr>
      </w:pPr>
    </w:p>
    <w:p w:rsidR="00BE37C4" w:rsidRDefault="001F0786">
      <w:pPr>
        <w:spacing w:line="0" w:lineRule="atLeast"/>
        <w:ind w:left="1620"/>
        <w:rPr>
          <w:rFonts w:ascii="Times New Roman" w:eastAsia="Times New Roman" w:hAnsi="Times New Roman"/>
          <w:sz w:val="24"/>
        </w:rPr>
      </w:pPr>
      <w:bookmarkStart w:id="5" w:name="page6"/>
      <w:bookmarkEnd w:id="5"/>
      <w:r>
        <w:rPr>
          <w:rFonts w:ascii="Times New Roman" w:eastAsia="Times New Roman" w:hAnsi="Times New Roman"/>
          <w:sz w:val="24"/>
        </w:rPr>
        <w:lastRenderedPageBreak/>
        <w:t>2.2</w:t>
      </w:r>
      <w:r w:rsidR="00BE37C4">
        <w:rPr>
          <w:rFonts w:ascii="Times New Roman" w:eastAsia="Times New Roman" w:hAnsi="Times New Roman"/>
          <w:sz w:val="24"/>
        </w:rPr>
        <w:t>.3.2 Hardware Interfaces</w:t>
      </w:r>
      <w:r w:rsidR="00E56DAD">
        <w:rPr>
          <w:rFonts w:ascii="Times New Roman" w:eastAsia="Times New Roman" w:hAnsi="Times New Roman"/>
          <w:sz w:val="24"/>
        </w:rPr>
        <w:t xml:space="preserve">                                          </w:t>
      </w:r>
      <w:r w:rsidR="001D6EFC">
        <w:rPr>
          <w:rFonts w:ascii="Times New Roman" w:eastAsia="Times New Roman" w:hAnsi="Times New Roman"/>
          <w:sz w:val="24"/>
        </w:rPr>
        <w:t xml:space="preserve">                                </w:t>
      </w:r>
      <w:r w:rsidR="00E56DAD">
        <w:rPr>
          <w:rFonts w:ascii="Times New Roman" w:eastAsia="Times New Roman" w:hAnsi="Times New Roman"/>
          <w:sz w:val="24"/>
        </w:rPr>
        <w:t>27</w:t>
      </w:r>
    </w:p>
    <w:p w:rsidR="00BE37C4" w:rsidRDefault="00BE37C4">
      <w:pPr>
        <w:spacing w:line="41" w:lineRule="exact"/>
        <w:rPr>
          <w:rFonts w:ascii="Times New Roman" w:eastAsia="Times New Roman" w:hAnsi="Times New Roman"/>
        </w:rPr>
      </w:pPr>
    </w:p>
    <w:p w:rsidR="00BE37C4" w:rsidRDefault="001F0786">
      <w:pPr>
        <w:spacing w:line="0" w:lineRule="atLeast"/>
        <w:ind w:left="1620"/>
        <w:rPr>
          <w:rFonts w:ascii="Times New Roman" w:eastAsia="Times New Roman" w:hAnsi="Times New Roman"/>
          <w:sz w:val="24"/>
        </w:rPr>
      </w:pPr>
      <w:r>
        <w:rPr>
          <w:rFonts w:ascii="Times New Roman" w:eastAsia="Times New Roman" w:hAnsi="Times New Roman"/>
          <w:sz w:val="24"/>
        </w:rPr>
        <w:t>2.2</w:t>
      </w:r>
      <w:r w:rsidR="00BE37C4">
        <w:rPr>
          <w:rFonts w:ascii="Times New Roman" w:eastAsia="Times New Roman" w:hAnsi="Times New Roman"/>
          <w:sz w:val="24"/>
        </w:rPr>
        <w:t>.3.3 Software Interfaces</w:t>
      </w:r>
      <w:r w:rsidR="00E56DAD">
        <w:rPr>
          <w:rFonts w:ascii="Times New Roman" w:eastAsia="Times New Roman" w:hAnsi="Times New Roman"/>
          <w:sz w:val="24"/>
        </w:rPr>
        <w:t xml:space="preserve">                                            </w:t>
      </w:r>
      <w:r w:rsidR="001D6EFC">
        <w:rPr>
          <w:rFonts w:ascii="Times New Roman" w:eastAsia="Times New Roman" w:hAnsi="Times New Roman"/>
          <w:sz w:val="24"/>
        </w:rPr>
        <w:t xml:space="preserve">                               </w:t>
      </w:r>
      <w:r w:rsidR="00E56DAD">
        <w:rPr>
          <w:rFonts w:ascii="Times New Roman" w:eastAsia="Times New Roman" w:hAnsi="Times New Roman"/>
          <w:sz w:val="24"/>
        </w:rPr>
        <w:t>28</w:t>
      </w:r>
    </w:p>
    <w:p w:rsidR="00BE37C4" w:rsidRDefault="00BE37C4">
      <w:pPr>
        <w:spacing w:line="41" w:lineRule="exact"/>
        <w:rPr>
          <w:rFonts w:ascii="Times New Roman" w:eastAsia="Times New Roman" w:hAnsi="Times New Roman"/>
        </w:rPr>
      </w:pPr>
    </w:p>
    <w:p w:rsidR="00BE37C4" w:rsidRDefault="000715A5">
      <w:pPr>
        <w:spacing w:line="0" w:lineRule="atLeast"/>
        <w:ind w:left="1080"/>
        <w:rPr>
          <w:rFonts w:ascii="Times New Roman" w:eastAsia="Times New Roman" w:hAnsi="Times New Roman"/>
          <w:sz w:val="24"/>
        </w:rPr>
      </w:pPr>
      <w:r>
        <w:rPr>
          <w:rFonts w:ascii="Times New Roman" w:eastAsia="Times New Roman" w:hAnsi="Times New Roman"/>
          <w:sz w:val="24"/>
        </w:rPr>
        <w:t>2.2</w:t>
      </w:r>
      <w:r w:rsidR="00BE37C4">
        <w:rPr>
          <w:rFonts w:ascii="Times New Roman" w:eastAsia="Times New Roman" w:hAnsi="Times New Roman"/>
          <w:sz w:val="24"/>
        </w:rPr>
        <w:t>.4 Other Non-functional Requirements</w:t>
      </w:r>
      <w:r w:rsidR="00E56DAD">
        <w:rPr>
          <w:rFonts w:ascii="Times New Roman" w:eastAsia="Times New Roman" w:hAnsi="Times New Roman"/>
          <w:sz w:val="24"/>
        </w:rPr>
        <w:t xml:space="preserve">                         </w:t>
      </w:r>
      <w:r w:rsidR="001D6EFC">
        <w:rPr>
          <w:rFonts w:ascii="Times New Roman" w:eastAsia="Times New Roman" w:hAnsi="Times New Roman"/>
          <w:sz w:val="24"/>
        </w:rPr>
        <w:t xml:space="preserve">                        </w:t>
      </w:r>
      <w:r w:rsidR="00E56DAD">
        <w:rPr>
          <w:rFonts w:ascii="Times New Roman" w:eastAsia="Times New Roman" w:hAnsi="Times New Roman"/>
          <w:sz w:val="24"/>
        </w:rPr>
        <w:t xml:space="preserve">            28</w:t>
      </w:r>
    </w:p>
    <w:p w:rsidR="00BE37C4" w:rsidRDefault="00E56DAD">
      <w:pPr>
        <w:spacing w:line="43" w:lineRule="exact"/>
        <w:rPr>
          <w:rFonts w:ascii="Times New Roman" w:eastAsia="Times New Roman" w:hAnsi="Times New Roman"/>
        </w:rPr>
      </w:pPr>
      <w:r>
        <w:rPr>
          <w:rFonts w:ascii="Times New Roman" w:eastAsia="Times New Roman" w:hAnsi="Times New Roman"/>
        </w:rPr>
        <w:t xml:space="preserve"> </w:t>
      </w:r>
    </w:p>
    <w:p w:rsidR="00BE37C4" w:rsidRDefault="001F0786">
      <w:pPr>
        <w:spacing w:line="0" w:lineRule="atLeast"/>
        <w:ind w:left="1620"/>
        <w:rPr>
          <w:rFonts w:ascii="Times New Roman" w:eastAsia="Times New Roman" w:hAnsi="Times New Roman"/>
          <w:sz w:val="24"/>
        </w:rPr>
      </w:pPr>
      <w:r>
        <w:rPr>
          <w:rFonts w:ascii="Times New Roman" w:eastAsia="Times New Roman" w:hAnsi="Times New Roman"/>
          <w:sz w:val="24"/>
        </w:rPr>
        <w:t>2.2</w:t>
      </w:r>
      <w:r w:rsidR="00BE37C4">
        <w:rPr>
          <w:rFonts w:ascii="Times New Roman" w:eastAsia="Times New Roman" w:hAnsi="Times New Roman"/>
          <w:sz w:val="24"/>
        </w:rPr>
        <w:t>.4.1 Performance Requirements</w:t>
      </w:r>
      <w:r w:rsidR="00E56DAD">
        <w:rPr>
          <w:rFonts w:ascii="Times New Roman" w:eastAsia="Times New Roman" w:hAnsi="Times New Roman"/>
          <w:sz w:val="24"/>
        </w:rPr>
        <w:t xml:space="preserve">                    </w:t>
      </w:r>
      <w:r w:rsidR="001D6EFC">
        <w:rPr>
          <w:rFonts w:ascii="Times New Roman" w:eastAsia="Times New Roman" w:hAnsi="Times New Roman"/>
          <w:sz w:val="24"/>
        </w:rPr>
        <w:t xml:space="preserve">                               </w:t>
      </w:r>
      <w:r w:rsidR="00E56DAD">
        <w:rPr>
          <w:rFonts w:ascii="Times New Roman" w:eastAsia="Times New Roman" w:hAnsi="Times New Roman"/>
          <w:sz w:val="24"/>
        </w:rPr>
        <w:t xml:space="preserve">            28</w:t>
      </w:r>
    </w:p>
    <w:p w:rsidR="00BE37C4" w:rsidRDefault="00BE37C4">
      <w:pPr>
        <w:spacing w:line="41" w:lineRule="exact"/>
        <w:rPr>
          <w:rFonts w:ascii="Times New Roman" w:eastAsia="Times New Roman" w:hAnsi="Times New Roman"/>
        </w:rPr>
      </w:pPr>
    </w:p>
    <w:p w:rsidR="00BE37C4" w:rsidRDefault="001F0786">
      <w:pPr>
        <w:spacing w:line="0" w:lineRule="atLeast"/>
        <w:ind w:left="1620"/>
        <w:rPr>
          <w:rFonts w:ascii="Times New Roman" w:eastAsia="Times New Roman" w:hAnsi="Times New Roman"/>
          <w:sz w:val="24"/>
        </w:rPr>
      </w:pPr>
      <w:r>
        <w:rPr>
          <w:rFonts w:ascii="Times New Roman" w:eastAsia="Times New Roman" w:hAnsi="Times New Roman"/>
          <w:sz w:val="24"/>
        </w:rPr>
        <w:t>2.2</w:t>
      </w:r>
      <w:r w:rsidR="00BE37C4">
        <w:rPr>
          <w:rFonts w:ascii="Times New Roman" w:eastAsia="Times New Roman" w:hAnsi="Times New Roman"/>
          <w:sz w:val="24"/>
        </w:rPr>
        <w:t>.4.2 Safety Requirements</w:t>
      </w:r>
      <w:r w:rsidR="00E56DAD">
        <w:rPr>
          <w:rFonts w:ascii="Times New Roman" w:eastAsia="Times New Roman" w:hAnsi="Times New Roman"/>
          <w:sz w:val="24"/>
        </w:rPr>
        <w:t xml:space="preserve">                               </w:t>
      </w:r>
      <w:r w:rsidR="001D6EFC">
        <w:rPr>
          <w:rFonts w:ascii="Times New Roman" w:eastAsia="Times New Roman" w:hAnsi="Times New Roman"/>
          <w:sz w:val="24"/>
        </w:rPr>
        <w:t xml:space="preserve">                               </w:t>
      </w:r>
      <w:r w:rsidR="00E56DAD">
        <w:rPr>
          <w:rFonts w:ascii="Times New Roman" w:eastAsia="Times New Roman" w:hAnsi="Times New Roman"/>
          <w:sz w:val="24"/>
        </w:rPr>
        <w:t xml:space="preserve">           28</w:t>
      </w:r>
    </w:p>
    <w:p w:rsidR="00BE37C4" w:rsidRDefault="00BE37C4">
      <w:pPr>
        <w:spacing w:line="41" w:lineRule="exact"/>
        <w:rPr>
          <w:rFonts w:ascii="Times New Roman" w:eastAsia="Times New Roman" w:hAnsi="Times New Roman"/>
        </w:rPr>
      </w:pPr>
    </w:p>
    <w:p w:rsidR="00BE37C4" w:rsidRDefault="001F0786">
      <w:pPr>
        <w:spacing w:line="0" w:lineRule="atLeast"/>
        <w:ind w:left="1620"/>
        <w:rPr>
          <w:rFonts w:ascii="Times New Roman" w:eastAsia="Times New Roman" w:hAnsi="Times New Roman"/>
          <w:sz w:val="24"/>
        </w:rPr>
      </w:pPr>
      <w:r>
        <w:rPr>
          <w:rFonts w:ascii="Times New Roman" w:eastAsia="Times New Roman" w:hAnsi="Times New Roman"/>
          <w:sz w:val="24"/>
        </w:rPr>
        <w:t>2.2</w:t>
      </w:r>
      <w:r w:rsidR="00BE37C4">
        <w:rPr>
          <w:rFonts w:ascii="Times New Roman" w:eastAsia="Times New Roman" w:hAnsi="Times New Roman"/>
          <w:sz w:val="24"/>
        </w:rPr>
        <w:t>.4.3 Security Requirements</w:t>
      </w:r>
      <w:r w:rsidR="00E56DAD">
        <w:rPr>
          <w:rFonts w:ascii="Times New Roman" w:eastAsia="Times New Roman" w:hAnsi="Times New Roman"/>
          <w:sz w:val="24"/>
        </w:rPr>
        <w:t xml:space="preserve">                             </w:t>
      </w:r>
      <w:r w:rsidR="001D6EFC">
        <w:rPr>
          <w:rFonts w:ascii="Times New Roman" w:eastAsia="Times New Roman" w:hAnsi="Times New Roman"/>
          <w:sz w:val="24"/>
        </w:rPr>
        <w:t xml:space="preserve">                               </w:t>
      </w:r>
      <w:r w:rsidR="00E56DAD">
        <w:rPr>
          <w:rFonts w:ascii="Times New Roman" w:eastAsia="Times New Roman" w:hAnsi="Times New Roman"/>
          <w:sz w:val="24"/>
        </w:rPr>
        <w:t xml:space="preserve">          28</w:t>
      </w:r>
    </w:p>
    <w:p w:rsidR="00BE37C4" w:rsidRDefault="00BE37C4">
      <w:pPr>
        <w:spacing w:line="41" w:lineRule="exact"/>
        <w:rPr>
          <w:rFonts w:ascii="Times New Roman" w:eastAsia="Times New Roman" w:hAnsi="Times New Roman"/>
        </w:rPr>
      </w:pPr>
    </w:p>
    <w:p w:rsidR="00BE37C4" w:rsidRDefault="000715A5">
      <w:pPr>
        <w:spacing w:line="0" w:lineRule="atLeast"/>
        <w:ind w:left="780"/>
        <w:rPr>
          <w:rFonts w:ascii="Times New Roman" w:eastAsia="Times New Roman" w:hAnsi="Times New Roman"/>
          <w:sz w:val="24"/>
        </w:rPr>
      </w:pPr>
      <w:r>
        <w:rPr>
          <w:rFonts w:ascii="Times New Roman" w:eastAsia="Times New Roman" w:hAnsi="Times New Roman"/>
          <w:sz w:val="24"/>
        </w:rPr>
        <w:t>2.3</w:t>
      </w:r>
      <w:r w:rsidR="00E56DAD">
        <w:rPr>
          <w:rFonts w:ascii="Times New Roman" w:eastAsia="Times New Roman" w:hAnsi="Times New Roman"/>
          <w:sz w:val="24"/>
        </w:rPr>
        <w:t xml:space="preserve"> Risk</w:t>
      </w:r>
      <w:r w:rsidR="00BE37C4">
        <w:rPr>
          <w:rFonts w:ascii="Times New Roman" w:eastAsia="Times New Roman" w:hAnsi="Times New Roman"/>
          <w:sz w:val="24"/>
        </w:rPr>
        <w:t xml:space="preserve"> Analysis</w:t>
      </w:r>
      <w:r w:rsidR="00E56DAD">
        <w:rPr>
          <w:rFonts w:ascii="Times New Roman" w:eastAsia="Times New Roman" w:hAnsi="Times New Roman"/>
          <w:sz w:val="24"/>
        </w:rPr>
        <w:t xml:space="preserve">                                                                </w:t>
      </w:r>
      <w:r w:rsidR="001D6EFC">
        <w:rPr>
          <w:rFonts w:ascii="Times New Roman" w:eastAsia="Times New Roman" w:hAnsi="Times New Roman"/>
          <w:sz w:val="24"/>
        </w:rPr>
        <w:t xml:space="preserve">                               </w:t>
      </w:r>
      <w:r w:rsidR="00E56DAD">
        <w:rPr>
          <w:rFonts w:ascii="Times New Roman" w:eastAsia="Times New Roman" w:hAnsi="Times New Roman"/>
          <w:sz w:val="24"/>
        </w:rPr>
        <w:t xml:space="preserve">         29</w:t>
      </w:r>
    </w:p>
    <w:p w:rsidR="00BE37C4" w:rsidRDefault="00BE37C4">
      <w:pPr>
        <w:spacing w:line="43" w:lineRule="exact"/>
        <w:rPr>
          <w:rFonts w:ascii="Times New Roman" w:eastAsia="Times New Roman" w:hAnsi="Times New Roman"/>
        </w:rPr>
      </w:pPr>
    </w:p>
    <w:p w:rsidR="00BE37C4" w:rsidRDefault="00BE37C4">
      <w:pPr>
        <w:spacing w:line="46" w:lineRule="exact"/>
        <w:rPr>
          <w:rFonts w:ascii="Times New Roman" w:eastAsia="Times New Roman" w:hAnsi="Times New Roman"/>
        </w:rPr>
      </w:pPr>
    </w:p>
    <w:p w:rsidR="00BE37C4" w:rsidRDefault="00BE37C4" w:rsidP="002030F9">
      <w:pPr>
        <w:numPr>
          <w:ilvl w:val="1"/>
          <w:numId w:val="1"/>
        </w:numPr>
        <w:tabs>
          <w:tab w:val="left" w:pos="720"/>
        </w:tabs>
        <w:spacing w:line="0" w:lineRule="atLeast"/>
        <w:ind w:left="720" w:hanging="660"/>
        <w:rPr>
          <w:rFonts w:ascii="Times New Roman" w:eastAsia="Times New Roman" w:hAnsi="Times New Roman"/>
          <w:b/>
          <w:sz w:val="24"/>
        </w:rPr>
      </w:pPr>
      <w:r>
        <w:rPr>
          <w:rFonts w:ascii="Times New Roman" w:eastAsia="Times New Roman" w:hAnsi="Times New Roman"/>
          <w:b/>
          <w:sz w:val="24"/>
        </w:rPr>
        <w:t>Methodology Adopted</w:t>
      </w:r>
      <w:r w:rsidR="00E56DAD">
        <w:rPr>
          <w:rFonts w:ascii="Times New Roman" w:eastAsia="Times New Roman" w:hAnsi="Times New Roman"/>
          <w:b/>
          <w:sz w:val="24"/>
        </w:rPr>
        <w:t xml:space="preserve">                                                        </w:t>
      </w:r>
      <w:r w:rsidR="001D6EFC">
        <w:rPr>
          <w:rFonts w:ascii="Times New Roman" w:eastAsia="Times New Roman" w:hAnsi="Times New Roman"/>
          <w:b/>
          <w:sz w:val="24"/>
        </w:rPr>
        <w:t xml:space="preserve">                               </w:t>
      </w:r>
      <w:r w:rsidR="00E56DAD">
        <w:rPr>
          <w:rFonts w:ascii="Times New Roman" w:eastAsia="Times New Roman" w:hAnsi="Times New Roman"/>
          <w:b/>
          <w:sz w:val="24"/>
        </w:rPr>
        <w:t xml:space="preserve">         31</w:t>
      </w:r>
    </w:p>
    <w:p w:rsidR="00BE37C4" w:rsidRDefault="00BE37C4">
      <w:pPr>
        <w:spacing w:line="36" w:lineRule="exact"/>
        <w:rPr>
          <w:rFonts w:ascii="Times New Roman" w:eastAsia="Times New Roman" w:hAnsi="Times New Roman"/>
          <w:b/>
          <w:sz w:val="24"/>
        </w:rPr>
      </w:pPr>
    </w:p>
    <w:p w:rsidR="00BE37C4" w:rsidRDefault="00BE37C4">
      <w:pPr>
        <w:spacing w:line="0" w:lineRule="atLeast"/>
        <w:ind w:left="720"/>
        <w:rPr>
          <w:rFonts w:ascii="Times New Roman" w:eastAsia="Times New Roman" w:hAnsi="Times New Roman"/>
          <w:color w:val="FF0000"/>
          <w:sz w:val="24"/>
        </w:rPr>
      </w:pPr>
      <w:r>
        <w:rPr>
          <w:rFonts w:ascii="Times New Roman" w:eastAsia="Times New Roman" w:hAnsi="Times New Roman"/>
          <w:sz w:val="24"/>
        </w:rPr>
        <w:t xml:space="preserve">3.1 Investigative Techniques </w:t>
      </w:r>
      <w:r w:rsidR="00E56DAD">
        <w:rPr>
          <w:rFonts w:ascii="Times New Roman" w:eastAsia="Times New Roman" w:hAnsi="Times New Roman"/>
          <w:sz w:val="24"/>
        </w:rPr>
        <w:t xml:space="preserve">                                                </w:t>
      </w:r>
      <w:r w:rsidR="001D6EFC">
        <w:rPr>
          <w:rFonts w:ascii="Times New Roman" w:eastAsia="Times New Roman" w:hAnsi="Times New Roman"/>
          <w:sz w:val="24"/>
        </w:rPr>
        <w:t xml:space="preserve">                               </w:t>
      </w:r>
      <w:r w:rsidR="00E56DAD">
        <w:rPr>
          <w:rFonts w:ascii="Times New Roman" w:eastAsia="Times New Roman" w:hAnsi="Times New Roman"/>
          <w:sz w:val="24"/>
        </w:rPr>
        <w:t xml:space="preserve">        31</w:t>
      </w:r>
    </w:p>
    <w:p w:rsidR="00BE37C4" w:rsidRDefault="00BE37C4">
      <w:pPr>
        <w:spacing w:line="40" w:lineRule="exact"/>
        <w:rPr>
          <w:rFonts w:ascii="Times New Roman" w:eastAsia="Times New Roman" w:hAnsi="Times New Roman"/>
          <w:b/>
          <w:sz w:val="24"/>
        </w:rPr>
      </w:pPr>
    </w:p>
    <w:p w:rsidR="00BE37C4" w:rsidRDefault="00BE37C4">
      <w:pPr>
        <w:spacing w:line="0" w:lineRule="atLeast"/>
        <w:ind w:left="720"/>
        <w:rPr>
          <w:rFonts w:ascii="Times New Roman" w:eastAsia="Times New Roman" w:hAnsi="Times New Roman"/>
          <w:color w:val="FF0000"/>
          <w:sz w:val="24"/>
        </w:rPr>
      </w:pPr>
      <w:r>
        <w:rPr>
          <w:rFonts w:ascii="Times New Roman" w:eastAsia="Times New Roman" w:hAnsi="Times New Roman"/>
          <w:sz w:val="24"/>
        </w:rPr>
        <w:t xml:space="preserve">3.2 Proposed Solution </w:t>
      </w:r>
      <w:r w:rsidR="00E56DAD">
        <w:rPr>
          <w:rFonts w:ascii="Times New Roman" w:eastAsia="Times New Roman" w:hAnsi="Times New Roman"/>
          <w:sz w:val="24"/>
        </w:rPr>
        <w:t xml:space="preserve">                                                            </w:t>
      </w:r>
      <w:r w:rsidR="001D6EFC">
        <w:rPr>
          <w:rFonts w:ascii="Times New Roman" w:eastAsia="Times New Roman" w:hAnsi="Times New Roman"/>
          <w:sz w:val="24"/>
        </w:rPr>
        <w:t xml:space="preserve">                               </w:t>
      </w:r>
      <w:r w:rsidR="00E56DAD">
        <w:rPr>
          <w:rFonts w:ascii="Times New Roman" w:eastAsia="Times New Roman" w:hAnsi="Times New Roman"/>
          <w:sz w:val="24"/>
        </w:rPr>
        <w:t xml:space="preserve">       36</w:t>
      </w:r>
    </w:p>
    <w:p w:rsidR="00BE37C4" w:rsidRDefault="00BE37C4">
      <w:pPr>
        <w:spacing w:line="43" w:lineRule="exact"/>
        <w:rPr>
          <w:rFonts w:ascii="Times New Roman" w:eastAsia="Times New Roman" w:hAnsi="Times New Roman"/>
          <w:b/>
          <w:sz w:val="24"/>
        </w:rPr>
      </w:pPr>
    </w:p>
    <w:p w:rsidR="00BE37C4" w:rsidRDefault="00BE37C4">
      <w:pPr>
        <w:spacing w:line="0" w:lineRule="atLeast"/>
        <w:ind w:left="720"/>
        <w:rPr>
          <w:rFonts w:ascii="Times New Roman" w:eastAsia="Times New Roman" w:hAnsi="Times New Roman"/>
          <w:color w:val="FF0000"/>
          <w:sz w:val="24"/>
        </w:rPr>
      </w:pPr>
      <w:r>
        <w:rPr>
          <w:rFonts w:ascii="Times New Roman" w:eastAsia="Times New Roman" w:hAnsi="Times New Roman"/>
          <w:sz w:val="24"/>
        </w:rPr>
        <w:t xml:space="preserve">3.3 Work Breakdown Structure </w:t>
      </w:r>
      <w:r w:rsidR="00E56DAD">
        <w:rPr>
          <w:rFonts w:ascii="Times New Roman" w:eastAsia="Times New Roman" w:hAnsi="Times New Roman"/>
          <w:sz w:val="24"/>
        </w:rPr>
        <w:t xml:space="preserve">                                              </w:t>
      </w:r>
      <w:r w:rsidR="001D6EFC">
        <w:rPr>
          <w:rFonts w:ascii="Times New Roman" w:eastAsia="Times New Roman" w:hAnsi="Times New Roman"/>
          <w:sz w:val="24"/>
        </w:rPr>
        <w:t xml:space="preserve">                               </w:t>
      </w:r>
      <w:r w:rsidR="00E56DAD">
        <w:rPr>
          <w:rFonts w:ascii="Times New Roman" w:eastAsia="Times New Roman" w:hAnsi="Times New Roman"/>
          <w:sz w:val="24"/>
        </w:rPr>
        <w:t xml:space="preserve">      39</w:t>
      </w:r>
    </w:p>
    <w:p w:rsidR="00BE37C4" w:rsidRDefault="00BE37C4">
      <w:pPr>
        <w:spacing w:line="40" w:lineRule="exact"/>
        <w:rPr>
          <w:rFonts w:ascii="Times New Roman" w:eastAsia="Times New Roman" w:hAnsi="Times New Roman"/>
          <w:b/>
          <w:sz w:val="24"/>
        </w:rPr>
      </w:pPr>
    </w:p>
    <w:p w:rsidR="00BE37C4" w:rsidRDefault="00BE37C4">
      <w:pPr>
        <w:spacing w:line="0" w:lineRule="atLeast"/>
        <w:ind w:left="720"/>
        <w:rPr>
          <w:rFonts w:ascii="Times New Roman" w:eastAsia="Times New Roman" w:hAnsi="Times New Roman"/>
          <w:sz w:val="24"/>
        </w:rPr>
      </w:pPr>
      <w:r>
        <w:rPr>
          <w:rFonts w:ascii="Times New Roman" w:eastAsia="Times New Roman" w:hAnsi="Times New Roman"/>
          <w:sz w:val="24"/>
        </w:rPr>
        <w:t>3.4 Tools and Technology</w:t>
      </w:r>
      <w:r w:rsidR="00E56DAD">
        <w:rPr>
          <w:rFonts w:ascii="Times New Roman" w:eastAsia="Times New Roman" w:hAnsi="Times New Roman"/>
          <w:sz w:val="24"/>
        </w:rPr>
        <w:t xml:space="preserve">                                                        </w:t>
      </w:r>
      <w:r w:rsidR="001D6EFC">
        <w:rPr>
          <w:rFonts w:ascii="Times New Roman" w:eastAsia="Times New Roman" w:hAnsi="Times New Roman"/>
          <w:sz w:val="24"/>
        </w:rPr>
        <w:t xml:space="preserve">                               </w:t>
      </w:r>
      <w:r w:rsidR="00E56DAD">
        <w:rPr>
          <w:rFonts w:ascii="Times New Roman" w:eastAsia="Times New Roman" w:hAnsi="Times New Roman"/>
          <w:sz w:val="24"/>
        </w:rPr>
        <w:t xml:space="preserve">      40</w:t>
      </w:r>
    </w:p>
    <w:p w:rsidR="00BE37C4" w:rsidRDefault="00BE37C4">
      <w:pPr>
        <w:spacing w:line="53" w:lineRule="exact"/>
        <w:rPr>
          <w:rFonts w:ascii="Times New Roman" w:eastAsia="Times New Roman" w:hAnsi="Times New Roman"/>
          <w:b/>
          <w:sz w:val="24"/>
        </w:rPr>
      </w:pPr>
    </w:p>
    <w:p w:rsidR="00BE37C4" w:rsidRDefault="000F3D0C" w:rsidP="002030F9">
      <w:pPr>
        <w:numPr>
          <w:ilvl w:val="0"/>
          <w:numId w:val="2"/>
        </w:numPr>
        <w:tabs>
          <w:tab w:val="left" w:pos="720"/>
        </w:tabs>
        <w:spacing w:line="264" w:lineRule="auto"/>
        <w:ind w:left="720" w:right="80" w:hanging="720"/>
        <w:rPr>
          <w:rFonts w:ascii="Times New Roman" w:eastAsia="Times New Roman" w:hAnsi="Times New Roman"/>
          <w:b/>
          <w:sz w:val="24"/>
        </w:rPr>
      </w:pPr>
      <w:r>
        <w:rPr>
          <w:rFonts w:ascii="Times New Roman" w:eastAsia="Times New Roman" w:hAnsi="Times New Roman"/>
          <w:b/>
          <w:sz w:val="24"/>
        </w:rPr>
        <w:t>Design Specifications</w:t>
      </w:r>
      <w:r w:rsidR="00E56DAD">
        <w:rPr>
          <w:rFonts w:ascii="Times New Roman" w:eastAsia="Times New Roman" w:hAnsi="Times New Roman"/>
          <w:b/>
          <w:sz w:val="24"/>
        </w:rPr>
        <w:t xml:space="preserve">                                                               </w:t>
      </w:r>
      <w:r w:rsidR="001D6EFC">
        <w:rPr>
          <w:rFonts w:ascii="Times New Roman" w:eastAsia="Times New Roman" w:hAnsi="Times New Roman"/>
          <w:b/>
          <w:sz w:val="24"/>
        </w:rPr>
        <w:t xml:space="preserve">                               </w:t>
      </w:r>
      <w:r w:rsidR="00E56DAD">
        <w:rPr>
          <w:rFonts w:ascii="Times New Roman" w:eastAsia="Times New Roman" w:hAnsi="Times New Roman"/>
          <w:b/>
          <w:sz w:val="24"/>
        </w:rPr>
        <w:t xml:space="preserve">     42</w:t>
      </w:r>
    </w:p>
    <w:p w:rsidR="00BE37C4" w:rsidRDefault="00BE37C4">
      <w:pPr>
        <w:spacing w:line="28" w:lineRule="exact"/>
        <w:rPr>
          <w:rFonts w:ascii="Times New Roman" w:eastAsia="Times New Roman" w:hAnsi="Times New Roman"/>
          <w:b/>
          <w:sz w:val="24"/>
        </w:rPr>
      </w:pPr>
    </w:p>
    <w:p w:rsidR="00BE37C4" w:rsidRDefault="00BE37C4">
      <w:pPr>
        <w:spacing w:line="264" w:lineRule="auto"/>
        <w:ind w:left="720" w:right="300"/>
        <w:rPr>
          <w:rFonts w:ascii="Times New Roman" w:eastAsia="Times New Roman" w:hAnsi="Times New Roman"/>
          <w:color w:val="FF0000"/>
          <w:sz w:val="24"/>
        </w:rPr>
      </w:pPr>
      <w:r>
        <w:rPr>
          <w:rFonts w:ascii="Times New Roman" w:eastAsia="Times New Roman" w:hAnsi="Times New Roman"/>
          <w:sz w:val="24"/>
        </w:rPr>
        <w:t xml:space="preserve">4.1 System Architecture </w:t>
      </w:r>
      <w:r w:rsidR="00E56DAD">
        <w:rPr>
          <w:rFonts w:ascii="Times New Roman" w:eastAsia="Times New Roman" w:hAnsi="Times New Roman"/>
          <w:sz w:val="24"/>
        </w:rPr>
        <w:t xml:space="preserve">                                                           </w:t>
      </w:r>
      <w:r w:rsidR="001D6EFC">
        <w:rPr>
          <w:rFonts w:ascii="Times New Roman" w:eastAsia="Times New Roman" w:hAnsi="Times New Roman"/>
          <w:sz w:val="24"/>
        </w:rPr>
        <w:t xml:space="preserve">                                </w:t>
      </w:r>
      <w:r w:rsidR="00E56DAD">
        <w:rPr>
          <w:rFonts w:ascii="Times New Roman" w:eastAsia="Times New Roman" w:hAnsi="Times New Roman"/>
          <w:sz w:val="24"/>
        </w:rPr>
        <w:t xml:space="preserve">    42</w:t>
      </w:r>
    </w:p>
    <w:p w:rsidR="00BE37C4" w:rsidRDefault="00BE37C4">
      <w:pPr>
        <w:spacing w:line="14" w:lineRule="exact"/>
        <w:rPr>
          <w:rFonts w:ascii="Times New Roman" w:eastAsia="Times New Roman" w:hAnsi="Times New Roman"/>
          <w:b/>
          <w:sz w:val="24"/>
        </w:rPr>
      </w:pPr>
    </w:p>
    <w:p w:rsidR="00BE37C4" w:rsidRDefault="00BE37C4">
      <w:pPr>
        <w:spacing w:line="0" w:lineRule="atLeast"/>
        <w:ind w:left="720"/>
        <w:rPr>
          <w:rFonts w:ascii="Times New Roman" w:eastAsia="Times New Roman" w:hAnsi="Times New Roman"/>
          <w:sz w:val="24"/>
        </w:rPr>
      </w:pPr>
      <w:r>
        <w:rPr>
          <w:rFonts w:ascii="Times New Roman" w:eastAsia="Times New Roman" w:hAnsi="Times New Roman"/>
          <w:sz w:val="24"/>
        </w:rPr>
        <w:t>4.2 Design Level Diagrams</w:t>
      </w:r>
      <w:r w:rsidR="00E56DAD">
        <w:rPr>
          <w:rFonts w:ascii="Times New Roman" w:eastAsia="Times New Roman" w:hAnsi="Times New Roman"/>
          <w:sz w:val="24"/>
        </w:rPr>
        <w:t xml:space="preserve">                                                        </w:t>
      </w:r>
      <w:r w:rsidR="001D6EFC">
        <w:rPr>
          <w:rFonts w:ascii="Times New Roman" w:eastAsia="Times New Roman" w:hAnsi="Times New Roman"/>
          <w:sz w:val="24"/>
        </w:rPr>
        <w:t xml:space="preserve">                               </w:t>
      </w:r>
      <w:r w:rsidR="00E56DAD">
        <w:rPr>
          <w:rFonts w:ascii="Times New Roman" w:eastAsia="Times New Roman" w:hAnsi="Times New Roman"/>
          <w:sz w:val="24"/>
        </w:rPr>
        <w:t xml:space="preserve">    43</w:t>
      </w:r>
    </w:p>
    <w:p w:rsidR="00BE37C4" w:rsidRDefault="00BE37C4">
      <w:pPr>
        <w:spacing w:line="40" w:lineRule="exact"/>
        <w:rPr>
          <w:rFonts w:ascii="Times New Roman" w:eastAsia="Times New Roman" w:hAnsi="Times New Roman"/>
          <w:b/>
          <w:sz w:val="24"/>
        </w:rPr>
      </w:pPr>
    </w:p>
    <w:p w:rsidR="00BE37C4" w:rsidRDefault="00BE37C4">
      <w:pPr>
        <w:spacing w:line="0" w:lineRule="atLeast"/>
        <w:ind w:left="720"/>
        <w:rPr>
          <w:rFonts w:ascii="Times New Roman" w:eastAsia="Times New Roman" w:hAnsi="Times New Roman"/>
          <w:sz w:val="24"/>
        </w:rPr>
      </w:pPr>
      <w:r>
        <w:rPr>
          <w:rFonts w:ascii="Times New Roman" w:eastAsia="Times New Roman" w:hAnsi="Times New Roman"/>
          <w:sz w:val="24"/>
        </w:rPr>
        <w:t>4.3 User Interface Diagrams</w:t>
      </w:r>
      <w:r w:rsidR="001D6EFC">
        <w:rPr>
          <w:rFonts w:ascii="Times New Roman" w:eastAsia="Times New Roman" w:hAnsi="Times New Roman"/>
          <w:sz w:val="24"/>
        </w:rPr>
        <w:t xml:space="preserve">                                                                                          44</w:t>
      </w:r>
    </w:p>
    <w:p w:rsidR="00BE37C4" w:rsidRDefault="00BE37C4">
      <w:pPr>
        <w:spacing w:line="55" w:lineRule="exact"/>
        <w:rPr>
          <w:rFonts w:ascii="Times New Roman" w:eastAsia="Times New Roman" w:hAnsi="Times New Roman"/>
          <w:b/>
          <w:sz w:val="24"/>
        </w:rPr>
      </w:pPr>
    </w:p>
    <w:p w:rsidR="00BE37C4" w:rsidRDefault="00BE37C4">
      <w:pPr>
        <w:spacing w:line="264" w:lineRule="auto"/>
        <w:ind w:left="720" w:right="260"/>
        <w:rPr>
          <w:rFonts w:ascii="Times New Roman" w:eastAsia="Times New Roman" w:hAnsi="Times New Roman"/>
          <w:color w:val="FF0000"/>
          <w:sz w:val="24"/>
        </w:rPr>
      </w:pPr>
      <w:r>
        <w:rPr>
          <w:rFonts w:ascii="Times New Roman" w:eastAsia="Times New Roman" w:hAnsi="Times New Roman"/>
          <w:sz w:val="24"/>
        </w:rPr>
        <w:t xml:space="preserve">4.4 Snapshots of Working Prototype </w:t>
      </w:r>
      <w:r w:rsidR="001D6EFC">
        <w:rPr>
          <w:rFonts w:ascii="Times New Roman" w:eastAsia="Times New Roman" w:hAnsi="Times New Roman"/>
          <w:sz w:val="24"/>
        </w:rPr>
        <w:t xml:space="preserve">                                                                            45</w:t>
      </w:r>
    </w:p>
    <w:p w:rsidR="00BE37C4" w:rsidRDefault="00BE37C4">
      <w:pPr>
        <w:spacing w:line="19" w:lineRule="exact"/>
        <w:rPr>
          <w:rFonts w:ascii="Times New Roman" w:eastAsia="Times New Roman" w:hAnsi="Times New Roman"/>
          <w:b/>
          <w:sz w:val="24"/>
        </w:rPr>
      </w:pPr>
    </w:p>
    <w:p w:rsidR="00BE37C4" w:rsidRDefault="00BE37C4" w:rsidP="002030F9">
      <w:pPr>
        <w:numPr>
          <w:ilvl w:val="0"/>
          <w:numId w:val="2"/>
        </w:numPr>
        <w:tabs>
          <w:tab w:val="left" w:pos="720"/>
        </w:tabs>
        <w:spacing w:line="0" w:lineRule="atLeast"/>
        <w:ind w:left="720" w:hanging="720"/>
        <w:rPr>
          <w:rFonts w:ascii="Times New Roman" w:eastAsia="Times New Roman" w:hAnsi="Times New Roman"/>
          <w:b/>
          <w:sz w:val="24"/>
        </w:rPr>
      </w:pPr>
      <w:r>
        <w:rPr>
          <w:rFonts w:ascii="Times New Roman" w:eastAsia="Times New Roman" w:hAnsi="Times New Roman"/>
          <w:b/>
          <w:sz w:val="24"/>
        </w:rPr>
        <w:t>Conclusions and Future Scope</w:t>
      </w:r>
      <w:r w:rsidR="001D6EFC">
        <w:rPr>
          <w:rFonts w:ascii="Times New Roman" w:eastAsia="Times New Roman" w:hAnsi="Times New Roman"/>
          <w:b/>
          <w:sz w:val="24"/>
        </w:rPr>
        <w:t xml:space="preserve">                                                                                   47</w:t>
      </w:r>
    </w:p>
    <w:p w:rsidR="00BE37C4" w:rsidRDefault="00BE37C4">
      <w:pPr>
        <w:spacing w:line="36" w:lineRule="exact"/>
        <w:rPr>
          <w:rFonts w:ascii="Times New Roman" w:eastAsia="Times New Roman" w:hAnsi="Times New Roman"/>
        </w:rPr>
      </w:pPr>
    </w:p>
    <w:p w:rsidR="00BE37C4" w:rsidRDefault="00BE37C4">
      <w:pPr>
        <w:spacing w:line="0" w:lineRule="atLeast"/>
        <w:ind w:left="780"/>
        <w:rPr>
          <w:rFonts w:ascii="Times New Roman" w:eastAsia="Times New Roman" w:hAnsi="Times New Roman"/>
          <w:color w:val="FF0000"/>
          <w:sz w:val="24"/>
        </w:rPr>
      </w:pPr>
      <w:r>
        <w:rPr>
          <w:rFonts w:ascii="Times New Roman" w:eastAsia="Times New Roman" w:hAnsi="Times New Roman"/>
          <w:sz w:val="24"/>
        </w:rPr>
        <w:t xml:space="preserve">5.1 Work Accomplished </w:t>
      </w:r>
      <w:r w:rsidR="001D6EFC">
        <w:rPr>
          <w:rFonts w:ascii="Times New Roman" w:eastAsia="Times New Roman" w:hAnsi="Times New Roman"/>
          <w:sz w:val="24"/>
        </w:rPr>
        <w:t xml:space="preserve">                                                                                              47</w:t>
      </w:r>
    </w:p>
    <w:p w:rsidR="00BE37C4" w:rsidRDefault="00BE37C4">
      <w:pPr>
        <w:spacing w:line="41" w:lineRule="exact"/>
        <w:rPr>
          <w:rFonts w:ascii="Times New Roman" w:eastAsia="Times New Roman" w:hAnsi="Times New Roman"/>
        </w:rPr>
      </w:pPr>
    </w:p>
    <w:p w:rsidR="00BE37C4" w:rsidRDefault="00BE37C4">
      <w:pPr>
        <w:spacing w:line="0" w:lineRule="atLeast"/>
        <w:ind w:left="780"/>
        <w:rPr>
          <w:rFonts w:ascii="Times New Roman" w:eastAsia="Times New Roman" w:hAnsi="Times New Roman"/>
          <w:sz w:val="24"/>
        </w:rPr>
      </w:pPr>
      <w:r>
        <w:rPr>
          <w:rFonts w:ascii="Times New Roman" w:eastAsia="Times New Roman" w:hAnsi="Times New Roman"/>
          <w:sz w:val="24"/>
        </w:rPr>
        <w:t>5.2 Conclusions</w:t>
      </w:r>
      <w:r w:rsidR="001D6EFC">
        <w:rPr>
          <w:rFonts w:ascii="Times New Roman" w:eastAsia="Times New Roman" w:hAnsi="Times New Roman"/>
          <w:sz w:val="24"/>
        </w:rPr>
        <w:t xml:space="preserve">                                                                                                             47</w:t>
      </w:r>
    </w:p>
    <w:p w:rsidR="00BE37C4" w:rsidRDefault="00BE37C4">
      <w:pPr>
        <w:spacing w:line="43" w:lineRule="exact"/>
        <w:rPr>
          <w:rFonts w:ascii="Times New Roman" w:eastAsia="Times New Roman" w:hAnsi="Times New Roman"/>
        </w:rPr>
      </w:pPr>
    </w:p>
    <w:p w:rsidR="00BE37C4" w:rsidRDefault="00BE37C4">
      <w:pPr>
        <w:spacing w:line="0" w:lineRule="atLeast"/>
        <w:ind w:left="780"/>
        <w:rPr>
          <w:rFonts w:ascii="Times New Roman" w:eastAsia="Times New Roman" w:hAnsi="Times New Roman"/>
          <w:sz w:val="24"/>
        </w:rPr>
      </w:pPr>
      <w:r>
        <w:rPr>
          <w:rFonts w:ascii="Times New Roman" w:eastAsia="Times New Roman" w:hAnsi="Times New Roman"/>
          <w:sz w:val="24"/>
        </w:rPr>
        <w:t>5.3 Environmental Benefits</w:t>
      </w:r>
      <w:r w:rsidR="001D6EFC">
        <w:rPr>
          <w:rFonts w:ascii="Times New Roman" w:eastAsia="Times New Roman" w:hAnsi="Times New Roman"/>
          <w:sz w:val="24"/>
        </w:rPr>
        <w:t xml:space="preserve">                                                                                           48</w:t>
      </w:r>
    </w:p>
    <w:p w:rsidR="00BE37C4" w:rsidRDefault="00BE37C4">
      <w:pPr>
        <w:spacing w:line="41" w:lineRule="exact"/>
        <w:rPr>
          <w:rFonts w:ascii="Times New Roman" w:eastAsia="Times New Roman" w:hAnsi="Times New Roman"/>
        </w:rPr>
      </w:pPr>
    </w:p>
    <w:p w:rsidR="00BE37C4" w:rsidRDefault="00BE37C4">
      <w:pPr>
        <w:spacing w:line="0" w:lineRule="atLeast"/>
        <w:ind w:left="780"/>
        <w:rPr>
          <w:rFonts w:ascii="Times New Roman" w:eastAsia="Times New Roman" w:hAnsi="Times New Roman"/>
          <w:sz w:val="24"/>
        </w:rPr>
      </w:pPr>
      <w:r>
        <w:rPr>
          <w:rFonts w:ascii="Times New Roman" w:eastAsia="Times New Roman" w:hAnsi="Times New Roman"/>
          <w:sz w:val="24"/>
        </w:rPr>
        <w:t>5.4 Future Work Plan</w:t>
      </w:r>
      <w:r w:rsidR="001D6EFC">
        <w:rPr>
          <w:rFonts w:ascii="Times New Roman" w:eastAsia="Times New Roman" w:hAnsi="Times New Roman"/>
          <w:sz w:val="24"/>
        </w:rPr>
        <w:t xml:space="preserve">                                                                                                    48</w:t>
      </w:r>
    </w:p>
    <w:p w:rsidR="00BE37C4" w:rsidRDefault="00BE37C4">
      <w:pPr>
        <w:spacing w:line="46" w:lineRule="exact"/>
        <w:rPr>
          <w:rFonts w:ascii="Times New Roman" w:eastAsia="Times New Roman" w:hAnsi="Times New Roman"/>
        </w:rPr>
      </w:pPr>
    </w:p>
    <w:p w:rsidR="00BE37C4" w:rsidRDefault="00BE37C4">
      <w:pPr>
        <w:spacing w:line="0" w:lineRule="atLeast"/>
        <w:rPr>
          <w:rFonts w:ascii="Times New Roman" w:eastAsia="Times New Roman" w:hAnsi="Times New Roman"/>
          <w:b/>
          <w:sz w:val="24"/>
        </w:rPr>
      </w:pPr>
      <w:r>
        <w:rPr>
          <w:rFonts w:ascii="Times New Roman" w:eastAsia="Times New Roman" w:hAnsi="Times New Roman"/>
          <w:b/>
          <w:sz w:val="24"/>
        </w:rPr>
        <w:t>APPENDIX A: References</w:t>
      </w:r>
      <w:r w:rsidR="001D6EFC">
        <w:rPr>
          <w:rFonts w:ascii="Times New Roman" w:eastAsia="Times New Roman" w:hAnsi="Times New Roman"/>
          <w:b/>
          <w:sz w:val="24"/>
        </w:rPr>
        <w:t xml:space="preserve">                                                                                                      49</w:t>
      </w:r>
    </w:p>
    <w:p w:rsidR="00BE37C4" w:rsidRDefault="00BE37C4">
      <w:pPr>
        <w:spacing w:line="41" w:lineRule="exact"/>
        <w:rPr>
          <w:rFonts w:ascii="Times New Roman" w:eastAsia="Times New Roman" w:hAnsi="Times New Roman"/>
        </w:rPr>
      </w:pPr>
    </w:p>
    <w:p w:rsidR="00BE37C4" w:rsidRDefault="00BE37C4">
      <w:pPr>
        <w:spacing w:line="0" w:lineRule="atLeast"/>
        <w:rPr>
          <w:rFonts w:ascii="Times New Roman" w:eastAsia="Times New Roman" w:hAnsi="Times New Roman"/>
          <w:b/>
          <w:sz w:val="24"/>
        </w:rPr>
      </w:pPr>
      <w:r>
        <w:rPr>
          <w:rFonts w:ascii="Times New Roman" w:eastAsia="Times New Roman" w:hAnsi="Times New Roman"/>
          <w:b/>
          <w:sz w:val="24"/>
        </w:rPr>
        <w:t>APPENDIX B: Plagiarism Report</w:t>
      </w:r>
    </w:p>
    <w:p w:rsidR="00BE37C4" w:rsidRDefault="00BE37C4">
      <w:pPr>
        <w:spacing w:line="200" w:lineRule="exact"/>
        <w:rPr>
          <w:rFonts w:ascii="Times New Roman" w:eastAsia="Times New Roman" w:hAnsi="Times New Roman"/>
        </w:rPr>
      </w:pPr>
    </w:p>
    <w:p w:rsidR="00BE37C4" w:rsidRDefault="00BE37C4">
      <w:pPr>
        <w:spacing w:line="367"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0F3D0C" w:rsidRDefault="000F3D0C">
      <w:pPr>
        <w:spacing w:line="200" w:lineRule="exact"/>
        <w:rPr>
          <w:rFonts w:ascii="Times New Roman" w:eastAsia="Times New Roman" w:hAnsi="Times New Roman"/>
        </w:rPr>
      </w:pPr>
    </w:p>
    <w:p w:rsidR="000F3D0C" w:rsidRDefault="000F3D0C">
      <w:pPr>
        <w:spacing w:line="200" w:lineRule="exact"/>
        <w:rPr>
          <w:rFonts w:ascii="Times New Roman" w:eastAsia="Times New Roman" w:hAnsi="Times New Roman"/>
        </w:rPr>
      </w:pPr>
    </w:p>
    <w:p w:rsidR="000F3D0C" w:rsidRDefault="000F3D0C">
      <w:pPr>
        <w:spacing w:line="200" w:lineRule="exact"/>
        <w:rPr>
          <w:rFonts w:ascii="Times New Roman" w:eastAsia="Times New Roman" w:hAnsi="Times New Roman"/>
        </w:rPr>
      </w:pPr>
    </w:p>
    <w:p w:rsidR="000F3D0C" w:rsidRDefault="000F3D0C">
      <w:pPr>
        <w:spacing w:line="200" w:lineRule="exact"/>
        <w:rPr>
          <w:rFonts w:ascii="Times New Roman" w:eastAsia="Times New Roman" w:hAnsi="Times New Roman"/>
        </w:rPr>
      </w:pPr>
    </w:p>
    <w:p w:rsidR="000F3D0C" w:rsidRDefault="000F3D0C">
      <w:pPr>
        <w:spacing w:line="200" w:lineRule="exact"/>
        <w:rPr>
          <w:rFonts w:ascii="Times New Roman" w:eastAsia="Times New Roman" w:hAnsi="Times New Roman"/>
        </w:rPr>
      </w:pPr>
    </w:p>
    <w:p w:rsidR="000F3D0C" w:rsidRDefault="000F3D0C">
      <w:pPr>
        <w:spacing w:line="200" w:lineRule="exact"/>
        <w:rPr>
          <w:rFonts w:ascii="Times New Roman" w:eastAsia="Times New Roman" w:hAnsi="Times New Roman"/>
        </w:rPr>
      </w:pPr>
    </w:p>
    <w:p w:rsidR="000F3D0C" w:rsidRDefault="000F3D0C">
      <w:pPr>
        <w:spacing w:line="200" w:lineRule="exact"/>
        <w:rPr>
          <w:rFonts w:ascii="Times New Roman" w:eastAsia="Times New Roman" w:hAnsi="Times New Roman"/>
        </w:rPr>
      </w:pPr>
    </w:p>
    <w:p w:rsidR="000F3D0C" w:rsidRDefault="000F3D0C">
      <w:pPr>
        <w:spacing w:line="200" w:lineRule="exact"/>
        <w:rPr>
          <w:rFonts w:ascii="Times New Roman" w:eastAsia="Times New Roman" w:hAnsi="Times New Roman"/>
        </w:rPr>
      </w:pPr>
    </w:p>
    <w:p w:rsidR="000F3D0C" w:rsidRDefault="000F3D0C">
      <w:pPr>
        <w:spacing w:line="200" w:lineRule="exact"/>
        <w:rPr>
          <w:rFonts w:ascii="Times New Roman" w:eastAsia="Times New Roman" w:hAnsi="Times New Roman"/>
        </w:rPr>
      </w:pPr>
    </w:p>
    <w:p w:rsidR="000F3D0C" w:rsidRDefault="000F3D0C">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311" w:lineRule="exact"/>
        <w:rPr>
          <w:rFonts w:ascii="Times New Roman" w:eastAsia="Times New Roman" w:hAnsi="Times New Roman"/>
        </w:rPr>
      </w:pPr>
    </w:p>
    <w:p w:rsidR="00BE37C4" w:rsidRDefault="00BE37C4">
      <w:pPr>
        <w:spacing w:line="0" w:lineRule="atLeast"/>
        <w:jc w:val="center"/>
        <w:rPr>
          <w:rFonts w:ascii="Times New Roman" w:eastAsia="Times New Roman" w:hAnsi="Times New Roman"/>
          <w:sz w:val="24"/>
        </w:rPr>
      </w:pPr>
    </w:p>
    <w:p w:rsidR="00BE37C4" w:rsidRDefault="00BE37C4">
      <w:pPr>
        <w:spacing w:line="0" w:lineRule="atLeast"/>
        <w:jc w:val="center"/>
        <w:rPr>
          <w:rFonts w:ascii="Times New Roman" w:eastAsia="Times New Roman" w:hAnsi="Times New Roman"/>
          <w:sz w:val="24"/>
        </w:rPr>
        <w:sectPr w:rsidR="00BE37C4">
          <w:pgSz w:w="12240" w:h="15840"/>
          <w:pgMar w:top="1432" w:right="1440" w:bottom="432" w:left="1440" w:header="0" w:footer="0" w:gutter="0"/>
          <w:cols w:space="0" w:equalWidth="0">
            <w:col w:w="9360"/>
          </w:cols>
          <w:docGrid w:linePitch="360"/>
        </w:sectPr>
      </w:pPr>
    </w:p>
    <w:p w:rsidR="00BE37C4" w:rsidRDefault="00BE37C4">
      <w:pPr>
        <w:spacing w:line="0" w:lineRule="atLeast"/>
        <w:ind w:left="120"/>
        <w:rPr>
          <w:rFonts w:ascii="Times New Roman" w:eastAsia="Times New Roman" w:hAnsi="Times New Roman"/>
          <w:b/>
          <w:sz w:val="32"/>
        </w:rPr>
      </w:pPr>
      <w:bookmarkStart w:id="6" w:name="page7"/>
      <w:bookmarkEnd w:id="6"/>
      <w:r>
        <w:rPr>
          <w:rFonts w:ascii="Times New Roman" w:eastAsia="Times New Roman" w:hAnsi="Times New Roman"/>
          <w:b/>
          <w:sz w:val="32"/>
        </w:rPr>
        <w:lastRenderedPageBreak/>
        <w:t>LIST OF TABLES</w:t>
      </w:r>
    </w:p>
    <w:p w:rsidR="00BE37C4" w:rsidRDefault="001D6EFC">
      <w:pPr>
        <w:spacing w:line="20" w:lineRule="exact"/>
        <w:rPr>
          <w:rFonts w:ascii="Times New Roman" w:eastAsia="Times New Roman" w:hAnsi="Times New Roman"/>
        </w:rPr>
      </w:pPr>
      <w:r>
        <w:rPr>
          <w:rFonts w:ascii="Times New Roman" w:eastAsia="Times New Roman" w:hAnsi="Times New Roman"/>
          <w:b/>
          <w:noProof/>
          <w:sz w:val="32"/>
          <w:lang w:val="en-US" w:eastAsia="en-US"/>
        </w:rPr>
        <mc:AlternateContent>
          <mc:Choice Requires="wps">
            <w:drawing>
              <wp:anchor distT="0" distB="0" distL="114300" distR="114300" simplePos="0" relativeHeight="251653632" behindDoc="1" locked="0" layoutInCell="1" allowOverlap="1">
                <wp:simplePos x="0" y="0"/>
                <wp:positionH relativeFrom="column">
                  <wp:posOffset>-19050</wp:posOffset>
                </wp:positionH>
                <wp:positionV relativeFrom="paragraph">
                  <wp:posOffset>119380</wp:posOffset>
                </wp:positionV>
                <wp:extent cx="6124575" cy="0"/>
                <wp:effectExtent l="19050" t="27940" r="19050" b="19685"/>
                <wp:wrapNone/>
                <wp:docPr id="2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A12F7B" id="Line 8"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9.4pt" to="480.7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qDDFAIAACo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" strokeweight="3pt"/>
            </w:pict>
          </mc:Fallback>
        </mc:AlternateContent>
      </w:r>
    </w:p>
    <w:p w:rsidR="00BE37C4" w:rsidRDefault="00BE37C4">
      <w:pPr>
        <w:spacing w:line="20" w:lineRule="exact"/>
        <w:rPr>
          <w:rFonts w:ascii="Times New Roman" w:eastAsia="Times New Roman" w:hAnsi="Times New Roman"/>
        </w:rPr>
        <w:sectPr w:rsidR="00BE37C4">
          <w:pgSz w:w="12240" w:h="15840"/>
          <w:pgMar w:top="1438" w:right="1320" w:bottom="432" w:left="1320" w:header="0" w:footer="0" w:gutter="0"/>
          <w:cols w:space="0" w:equalWidth="0">
            <w:col w:w="9600"/>
          </w:cols>
          <w:docGrid w:linePitch="360"/>
        </w:sect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687A6D" w:rsidRDefault="00687A6D">
      <w:pPr>
        <w:spacing w:line="200" w:lineRule="exact"/>
        <w:rPr>
          <w:rFonts w:ascii="Times New Roman" w:eastAsia="Times New Roman" w:hAnsi="Times New Roman"/>
          <w:noProof/>
          <w:lang w:val="en-US" w:eastAsia="en-US"/>
        </w:rPr>
      </w:pPr>
    </w:p>
    <w:p w:rsidR="00687A6D" w:rsidRDefault="00687A6D">
      <w:pPr>
        <w:spacing w:line="200" w:lineRule="exact"/>
        <w:rPr>
          <w:rFonts w:ascii="Times New Roman" w:eastAsia="Times New Roman" w:hAnsi="Times New Roman"/>
          <w:noProof/>
          <w:lang w:val="en-US" w:eastAsia="en-US"/>
        </w:rPr>
      </w:pPr>
    </w:p>
    <w:p w:rsidR="00687A6D" w:rsidRDefault="00687A6D">
      <w:pPr>
        <w:spacing w:line="200" w:lineRule="exact"/>
        <w:rPr>
          <w:rFonts w:ascii="Times New Roman" w:eastAsia="Times New Roman" w:hAnsi="Times New Roman"/>
          <w:noProof/>
          <w:lang w:val="en-US" w:eastAsia="en-US"/>
        </w:rPr>
      </w:pPr>
    </w:p>
    <w:p w:rsidR="00687A6D" w:rsidRDefault="00687A6D">
      <w:pPr>
        <w:spacing w:line="200" w:lineRule="exact"/>
        <w:rPr>
          <w:rFonts w:ascii="Times New Roman" w:eastAsia="Times New Roman" w:hAnsi="Times New Roman"/>
          <w:noProof/>
          <w:lang w:val="en-US" w:eastAsia="en-US"/>
        </w:rPr>
      </w:pPr>
    </w:p>
    <w:p w:rsidR="00687A6D" w:rsidRDefault="00687A6D">
      <w:pPr>
        <w:spacing w:line="200" w:lineRule="exact"/>
        <w:rPr>
          <w:rFonts w:ascii="Times New Roman" w:eastAsia="Times New Roman" w:hAnsi="Times New Roman"/>
          <w:noProof/>
          <w:lang w:val="en-US" w:eastAsia="en-US"/>
        </w:rPr>
      </w:pPr>
    </w:p>
    <w:p w:rsidR="00687A6D" w:rsidRDefault="00687A6D">
      <w:pPr>
        <w:spacing w:line="200" w:lineRule="exact"/>
        <w:rPr>
          <w:rFonts w:ascii="Times New Roman" w:eastAsia="Times New Roman" w:hAnsi="Times New Roman"/>
          <w:noProof/>
          <w:lang w:val="en-US" w:eastAsia="en-US"/>
        </w:rPr>
      </w:pPr>
    </w:p>
    <w:p w:rsidR="00687A6D" w:rsidRDefault="00687A6D">
      <w:pPr>
        <w:spacing w:line="200" w:lineRule="exact"/>
        <w:rPr>
          <w:rFonts w:ascii="Times New Roman" w:eastAsia="Times New Roman" w:hAnsi="Times New Roman"/>
          <w:noProof/>
          <w:lang w:val="en-US" w:eastAsia="en-US"/>
        </w:rPr>
      </w:pPr>
    </w:p>
    <w:p w:rsidR="00687A6D" w:rsidRDefault="00687A6D">
      <w:pPr>
        <w:spacing w:line="200" w:lineRule="exact"/>
        <w:rPr>
          <w:rFonts w:ascii="Times New Roman" w:eastAsia="Times New Roman" w:hAnsi="Times New Roman"/>
          <w:noProof/>
          <w:lang w:val="en-US" w:eastAsia="en-US"/>
        </w:rPr>
      </w:pPr>
    </w:p>
    <w:p w:rsidR="00687A6D" w:rsidRDefault="00687A6D">
      <w:pPr>
        <w:spacing w:line="200" w:lineRule="exact"/>
        <w:rPr>
          <w:rFonts w:ascii="Times New Roman" w:eastAsia="Times New Roman" w:hAnsi="Times New Roman"/>
          <w:noProof/>
          <w:lang w:val="en-US" w:eastAsia="en-US"/>
        </w:rPr>
      </w:pPr>
    </w:p>
    <w:p w:rsidR="00BE37C4" w:rsidRDefault="001D6EFC">
      <w:pPr>
        <w:spacing w:line="200" w:lineRule="exact"/>
        <w:rPr>
          <w:rFonts w:ascii="Times New Roman" w:eastAsia="Times New Roman" w:hAnsi="Times New Roman"/>
        </w:rPr>
      </w:pPr>
      <w:r>
        <w:rPr>
          <w:rFonts w:ascii="Times New Roman" w:eastAsia="Times New Roman" w:hAnsi="Times New Roman"/>
          <w:noProof/>
          <w:lang w:val="en-US" w:eastAsia="en-US"/>
        </w:rPr>
        <w:drawing>
          <wp:inline distT="0" distB="0" distL="0" distR="0">
            <wp:extent cx="6451600" cy="116332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1600" cy="1163320"/>
                    </a:xfrm>
                    <a:prstGeom prst="rect">
                      <a:avLst/>
                    </a:prstGeom>
                    <a:noFill/>
                  </pic:spPr>
                </pic:pic>
              </a:graphicData>
            </a:graphic>
          </wp:inline>
        </w:drawing>
      </w: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387" w:lineRule="exact"/>
        <w:rPr>
          <w:rFonts w:ascii="Times New Roman" w:eastAsia="Times New Roman" w:hAnsi="Times New Roman"/>
        </w:rPr>
      </w:pPr>
    </w:p>
    <w:p w:rsidR="00BE37C4" w:rsidRDefault="00BE37C4" w:rsidP="0067406A">
      <w:pPr>
        <w:spacing w:line="0" w:lineRule="atLeast"/>
        <w:jc w:val="center"/>
        <w:rPr>
          <w:rFonts w:ascii="Times New Roman" w:eastAsia="Times New Roman" w:hAnsi="Times New Roman"/>
          <w:sz w:val="24"/>
        </w:rPr>
        <w:sectPr w:rsidR="00BE37C4">
          <w:type w:val="continuous"/>
          <w:pgSz w:w="12240" w:h="15840"/>
          <w:pgMar w:top="1438" w:right="1320" w:bottom="432" w:left="1320" w:header="0" w:footer="0" w:gutter="0"/>
          <w:cols w:space="0" w:equalWidth="0">
            <w:col w:w="9600"/>
          </w:cols>
          <w:docGrid w:linePitch="360"/>
        </w:sectPr>
      </w:pPr>
    </w:p>
    <w:p w:rsidR="00BE37C4" w:rsidRDefault="00BE37C4">
      <w:pPr>
        <w:spacing w:line="0" w:lineRule="atLeast"/>
        <w:ind w:left="6720"/>
        <w:rPr>
          <w:rFonts w:ascii="Times New Roman" w:eastAsia="Times New Roman" w:hAnsi="Times New Roman"/>
          <w:b/>
          <w:sz w:val="32"/>
        </w:rPr>
      </w:pPr>
      <w:bookmarkStart w:id="7" w:name="page8"/>
      <w:bookmarkEnd w:id="7"/>
      <w:r>
        <w:rPr>
          <w:rFonts w:ascii="Times New Roman" w:eastAsia="Times New Roman" w:hAnsi="Times New Roman"/>
          <w:b/>
          <w:sz w:val="32"/>
        </w:rPr>
        <w:lastRenderedPageBreak/>
        <w:t>LIST OF FIGURES</w:t>
      </w:r>
    </w:p>
    <w:p w:rsidR="00BE37C4" w:rsidRDefault="001D6EFC">
      <w:pPr>
        <w:spacing w:line="20" w:lineRule="exact"/>
        <w:rPr>
          <w:rFonts w:ascii="Times New Roman" w:eastAsia="Times New Roman" w:hAnsi="Times New Roman"/>
        </w:rPr>
      </w:pPr>
      <w:r>
        <w:rPr>
          <w:rFonts w:ascii="Times New Roman" w:eastAsia="Times New Roman" w:hAnsi="Times New Roman"/>
          <w:b/>
          <w:noProof/>
          <w:sz w:val="32"/>
          <w:lang w:val="en-US" w:eastAsia="en-US"/>
        </w:rPr>
        <mc:AlternateContent>
          <mc:Choice Requires="wps">
            <w:drawing>
              <wp:anchor distT="0" distB="0" distL="114300" distR="114300" simplePos="0" relativeHeight="251654656" behindDoc="1" locked="0" layoutInCell="1" allowOverlap="1">
                <wp:simplePos x="0" y="0"/>
                <wp:positionH relativeFrom="column">
                  <wp:posOffset>-19050</wp:posOffset>
                </wp:positionH>
                <wp:positionV relativeFrom="paragraph">
                  <wp:posOffset>119380</wp:posOffset>
                </wp:positionV>
                <wp:extent cx="6124575" cy="0"/>
                <wp:effectExtent l="19050" t="27940" r="19050" b="19685"/>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971A7B" id="Line 9"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9.4pt" to="480.7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Zxn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" strokeweight="3pt"/>
            </w:pict>
          </mc:Fallback>
        </mc:AlternateContent>
      </w:r>
    </w:p>
    <w:p w:rsidR="00E70CA6" w:rsidRDefault="00E70CA6">
      <w:pPr>
        <w:spacing w:line="200" w:lineRule="exact"/>
        <w:rPr>
          <w:rFonts w:ascii="Times New Roman" w:eastAsia="Times New Roman" w:hAnsi="Times New Roman"/>
          <w:noProof/>
        </w:rPr>
      </w:pPr>
    </w:p>
    <w:p w:rsidR="00E70CA6" w:rsidRDefault="00E70CA6">
      <w:pPr>
        <w:spacing w:line="200" w:lineRule="exact"/>
        <w:rPr>
          <w:rFonts w:ascii="Times New Roman" w:eastAsia="Times New Roman" w:hAnsi="Times New Roman"/>
          <w:noProof/>
        </w:rPr>
      </w:pPr>
    </w:p>
    <w:p w:rsidR="00E70CA6" w:rsidRDefault="00E70CA6">
      <w:pPr>
        <w:spacing w:line="200" w:lineRule="exact"/>
        <w:rPr>
          <w:rFonts w:ascii="Times New Roman" w:eastAsia="Times New Roman" w:hAnsi="Times New Roman"/>
          <w:noProof/>
        </w:rPr>
      </w:pPr>
    </w:p>
    <w:p w:rsidR="00E70CA6" w:rsidRDefault="00E70CA6">
      <w:pPr>
        <w:spacing w:line="200" w:lineRule="exact"/>
        <w:rPr>
          <w:rFonts w:ascii="Times New Roman" w:eastAsia="Times New Roman" w:hAnsi="Times New Roman"/>
          <w:noProof/>
        </w:rPr>
      </w:pPr>
    </w:p>
    <w:p w:rsidR="00E70CA6" w:rsidRDefault="00E70CA6">
      <w:pPr>
        <w:spacing w:line="200" w:lineRule="exact"/>
        <w:rPr>
          <w:rFonts w:ascii="Times New Roman" w:eastAsia="Times New Roman" w:hAnsi="Times New Roman"/>
          <w:noProof/>
        </w:rPr>
      </w:pPr>
    </w:p>
    <w:p w:rsidR="00E70CA6" w:rsidRDefault="00E70CA6">
      <w:pPr>
        <w:spacing w:line="200" w:lineRule="exact"/>
        <w:rPr>
          <w:rFonts w:ascii="Times New Roman" w:eastAsia="Times New Roman" w:hAnsi="Times New Roman"/>
          <w:noProof/>
        </w:rPr>
      </w:pPr>
    </w:p>
    <w:p w:rsidR="00E70CA6" w:rsidRDefault="00E70CA6">
      <w:pPr>
        <w:spacing w:line="200" w:lineRule="exact"/>
        <w:rPr>
          <w:rFonts w:ascii="Times New Roman" w:eastAsia="Times New Roman" w:hAnsi="Times New Roman"/>
          <w:noProof/>
        </w:rPr>
      </w:pPr>
    </w:p>
    <w:p w:rsidR="00E70CA6" w:rsidRDefault="00E70CA6">
      <w:pPr>
        <w:spacing w:line="200" w:lineRule="exact"/>
        <w:rPr>
          <w:rFonts w:ascii="Times New Roman" w:eastAsia="Times New Roman" w:hAnsi="Times New Roman"/>
          <w:noProof/>
        </w:rPr>
      </w:pPr>
    </w:p>
    <w:p w:rsidR="00E70CA6" w:rsidRDefault="00E70CA6">
      <w:pPr>
        <w:spacing w:line="200" w:lineRule="exact"/>
        <w:rPr>
          <w:rFonts w:ascii="Times New Roman" w:eastAsia="Times New Roman" w:hAnsi="Times New Roman"/>
          <w:noProof/>
        </w:rPr>
      </w:pPr>
    </w:p>
    <w:p w:rsidR="00E70CA6" w:rsidRDefault="00E70CA6">
      <w:pPr>
        <w:spacing w:line="200" w:lineRule="exact"/>
        <w:rPr>
          <w:rFonts w:ascii="Times New Roman" w:eastAsia="Times New Roman" w:hAnsi="Times New Roman"/>
          <w:noProof/>
        </w:rPr>
      </w:pPr>
    </w:p>
    <w:p w:rsidR="00E70CA6" w:rsidRDefault="00E70CA6">
      <w:pPr>
        <w:spacing w:line="200" w:lineRule="exact"/>
        <w:rPr>
          <w:rFonts w:ascii="Times New Roman" w:eastAsia="Times New Roman" w:hAnsi="Times New Roman"/>
          <w:noProof/>
        </w:rPr>
      </w:pPr>
    </w:p>
    <w:p w:rsidR="00E70CA6" w:rsidRDefault="00E70CA6">
      <w:pPr>
        <w:spacing w:line="200" w:lineRule="exact"/>
        <w:rPr>
          <w:rFonts w:ascii="Times New Roman" w:eastAsia="Times New Roman" w:hAnsi="Times New Roman"/>
          <w:noProof/>
        </w:rPr>
      </w:pPr>
    </w:p>
    <w:p w:rsidR="00E70CA6" w:rsidRDefault="00E70CA6">
      <w:pPr>
        <w:spacing w:line="200" w:lineRule="exact"/>
        <w:rPr>
          <w:rFonts w:ascii="Times New Roman" w:eastAsia="Times New Roman" w:hAnsi="Times New Roman"/>
          <w:noProof/>
        </w:rPr>
      </w:pPr>
    </w:p>
    <w:p w:rsidR="00E70CA6" w:rsidRDefault="00E70CA6">
      <w:pPr>
        <w:spacing w:line="200" w:lineRule="exact"/>
        <w:rPr>
          <w:rFonts w:ascii="Times New Roman" w:eastAsia="Times New Roman" w:hAnsi="Times New Roman"/>
          <w:noProof/>
        </w:rPr>
      </w:pPr>
    </w:p>
    <w:p w:rsidR="00E70CA6" w:rsidRDefault="00E70CA6">
      <w:pPr>
        <w:spacing w:line="200" w:lineRule="exact"/>
        <w:rPr>
          <w:rFonts w:ascii="Times New Roman" w:eastAsia="Times New Roman" w:hAnsi="Times New Roman"/>
          <w:noProof/>
        </w:rPr>
      </w:pPr>
    </w:p>
    <w:p w:rsidR="00E70CA6" w:rsidRDefault="00E70CA6">
      <w:pPr>
        <w:spacing w:line="200" w:lineRule="exact"/>
        <w:rPr>
          <w:rFonts w:ascii="Times New Roman" w:eastAsia="Times New Roman" w:hAnsi="Times New Roman"/>
          <w:noProof/>
        </w:rPr>
      </w:pPr>
    </w:p>
    <w:p w:rsidR="00E70CA6" w:rsidRDefault="00E70CA6">
      <w:pPr>
        <w:spacing w:line="200" w:lineRule="exact"/>
        <w:rPr>
          <w:rFonts w:ascii="Times New Roman" w:eastAsia="Times New Roman" w:hAnsi="Times New Roman"/>
          <w:noProof/>
        </w:rPr>
      </w:pPr>
    </w:p>
    <w:p w:rsidR="00E70CA6" w:rsidRDefault="00E70CA6">
      <w:pPr>
        <w:spacing w:line="200" w:lineRule="exact"/>
        <w:rPr>
          <w:rFonts w:ascii="Times New Roman" w:eastAsia="Times New Roman" w:hAnsi="Times New Roman"/>
          <w:noProof/>
        </w:rPr>
      </w:pPr>
    </w:p>
    <w:p w:rsidR="00E70CA6" w:rsidRDefault="00E70CA6">
      <w:pPr>
        <w:spacing w:line="200" w:lineRule="exact"/>
        <w:rPr>
          <w:rFonts w:ascii="Times New Roman" w:eastAsia="Times New Roman" w:hAnsi="Times New Roman"/>
          <w:noProof/>
        </w:rPr>
      </w:pPr>
    </w:p>
    <w:p w:rsidR="00BE37C4" w:rsidRDefault="00974C25">
      <w:pPr>
        <w:spacing w:line="200" w:lineRule="exact"/>
        <w:rPr>
          <w:rFonts w:ascii="Times New Roman" w:eastAsia="Times New Roman" w:hAnsi="Times New Roman"/>
        </w:rPr>
      </w:pPr>
      <w:r>
        <w:rPr>
          <w:rFonts w:ascii="Times New Roman" w:eastAsia="Times New Roman" w:hAnsi="Times New Roman"/>
          <w:noProof/>
        </w:rPr>
        <w:softHyphen/>
        <w:t>-</w:t>
      </w:r>
      <w:r>
        <w:rPr>
          <w:rFonts w:ascii="Times New Roman" w:eastAsia="Times New Roman" w:hAnsi="Times New Roman"/>
          <w:noProof/>
        </w:rPr>
        <w:softHyphen/>
      </w:r>
      <w:r w:rsidR="001D6EFC">
        <w:rPr>
          <w:rFonts w:ascii="Times New Roman" w:eastAsia="Times New Roman" w:hAnsi="Times New Roman"/>
          <w:noProof/>
          <w:lang w:val="en-US" w:eastAsia="en-US"/>
        </w:rPr>
        <w:drawing>
          <wp:inline distT="0" distB="0" distL="0" distR="0">
            <wp:extent cx="5105400" cy="21209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2120900"/>
                    </a:xfrm>
                    <a:prstGeom prst="rect">
                      <a:avLst/>
                    </a:prstGeom>
                    <a:noFill/>
                  </pic:spPr>
                </pic:pic>
              </a:graphicData>
            </a:graphic>
          </wp:inline>
        </w:drawing>
      </w: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E27CFD" w:rsidRDefault="00E27CFD">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305" w:lineRule="exact"/>
        <w:rPr>
          <w:rFonts w:ascii="Times New Roman" w:eastAsia="Times New Roman" w:hAnsi="Times New Roman"/>
        </w:rPr>
      </w:pPr>
    </w:p>
    <w:p w:rsidR="00BE37C4" w:rsidRDefault="00BE37C4">
      <w:pPr>
        <w:spacing w:line="0" w:lineRule="atLeast"/>
        <w:jc w:val="center"/>
        <w:rPr>
          <w:rFonts w:ascii="Times New Roman" w:eastAsia="Times New Roman" w:hAnsi="Times New Roman"/>
          <w:sz w:val="24"/>
        </w:rPr>
      </w:pPr>
    </w:p>
    <w:p w:rsidR="00BE37C4" w:rsidRDefault="00BE37C4">
      <w:pPr>
        <w:spacing w:line="0" w:lineRule="atLeast"/>
        <w:jc w:val="center"/>
        <w:rPr>
          <w:rFonts w:ascii="Times New Roman" w:eastAsia="Times New Roman" w:hAnsi="Times New Roman"/>
          <w:sz w:val="24"/>
        </w:rPr>
        <w:sectPr w:rsidR="00BE37C4">
          <w:pgSz w:w="12240" w:h="15840"/>
          <w:pgMar w:top="1438" w:right="1320" w:bottom="432" w:left="1320" w:header="0" w:footer="0" w:gutter="0"/>
          <w:cols w:space="0" w:equalWidth="0">
            <w:col w:w="9600"/>
          </w:cols>
          <w:docGrid w:linePitch="360"/>
        </w:sectPr>
      </w:pPr>
    </w:p>
    <w:p w:rsidR="00BE37C4" w:rsidRDefault="00BE37C4">
      <w:pPr>
        <w:spacing w:line="0" w:lineRule="atLeast"/>
        <w:jc w:val="right"/>
        <w:rPr>
          <w:rFonts w:ascii="Times New Roman" w:eastAsia="Times New Roman" w:hAnsi="Times New Roman"/>
          <w:b/>
          <w:sz w:val="32"/>
        </w:rPr>
      </w:pPr>
      <w:bookmarkStart w:id="8" w:name="page9"/>
      <w:bookmarkEnd w:id="8"/>
      <w:r>
        <w:rPr>
          <w:rFonts w:ascii="Times New Roman" w:eastAsia="Times New Roman" w:hAnsi="Times New Roman"/>
          <w:b/>
          <w:sz w:val="32"/>
        </w:rPr>
        <w:lastRenderedPageBreak/>
        <w:t>LIST OF ABBREVIATIONS</w:t>
      </w:r>
    </w:p>
    <w:p w:rsidR="00BE37C4" w:rsidRDefault="001D6EFC">
      <w:pPr>
        <w:spacing w:line="20" w:lineRule="exact"/>
        <w:rPr>
          <w:rFonts w:ascii="Times New Roman" w:eastAsia="Times New Roman" w:hAnsi="Times New Roman"/>
        </w:rPr>
      </w:pPr>
      <w:r>
        <w:rPr>
          <w:rFonts w:ascii="Times New Roman" w:eastAsia="Times New Roman" w:hAnsi="Times New Roman"/>
          <w:b/>
          <w:noProof/>
          <w:sz w:val="32"/>
          <w:lang w:val="en-US" w:eastAsia="en-US"/>
        </w:rPr>
        <mc:AlternateContent>
          <mc:Choice Requires="wps">
            <w:drawing>
              <wp:anchor distT="0" distB="0" distL="114300" distR="114300" simplePos="0" relativeHeight="251655680" behindDoc="1" locked="0" layoutInCell="1" allowOverlap="1">
                <wp:simplePos x="0" y="0"/>
                <wp:positionH relativeFrom="column">
                  <wp:posOffset>-67945</wp:posOffset>
                </wp:positionH>
                <wp:positionV relativeFrom="paragraph">
                  <wp:posOffset>494665</wp:posOffset>
                </wp:positionV>
                <wp:extent cx="6080760" cy="0"/>
                <wp:effectExtent l="8255" t="12700" r="6985" b="6350"/>
                <wp:wrapNone/>
                <wp:docPr id="19"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076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C64A5" id="Line 10"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38.95pt" to="473.4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" strokeweight=".16931mm"/>
            </w:pict>
          </mc:Fallback>
        </mc:AlternateContent>
      </w:r>
      <w:r>
        <w:rPr>
          <w:rFonts w:ascii="Times New Roman" w:eastAsia="Times New Roman" w:hAnsi="Times New Roman"/>
          <w:b/>
          <w:noProof/>
          <w:sz w:val="32"/>
          <w:lang w:val="en-US" w:eastAsia="en-US"/>
        </w:rPr>
        <mc:AlternateContent>
          <mc:Choice Requires="wps">
            <w:drawing>
              <wp:anchor distT="0" distB="0" distL="114300" distR="114300" simplePos="0" relativeHeight="251656704" behindDoc="1" locked="0" layoutInCell="1" allowOverlap="1">
                <wp:simplePos x="0" y="0"/>
                <wp:positionH relativeFrom="column">
                  <wp:posOffset>-95250</wp:posOffset>
                </wp:positionH>
                <wp:positionV relativeFrom="paragraph">
                  <wp:posOffset>119380</wp:posOffset>
                </wp:positionV>
                <wp:extent cx="6124575" cy="0"/>
                <wp:effectExtent l="19050" t="27940" r="19050" b="19685"/>
                <wp:wrapNone/>
                <wp:docPr id="18"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A85C0" id="Line 11"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4pt" to="474.7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" strokeweight="3pt"/>
            </w:pict>
          </mc:Fallback>
        </mc:AlternateContent>
      </w: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lang w:val="en-US"/>
        </w:rPr>
      </w:pPr>
    </w:p>
    <w:p w:rsidR="00AB664C" w:rsidRDefault="00AB664C">
      <w:pPr>
        <w:spacing w:line="200" w:lineRule="exact"/>
        <w:rPr>
          <w:rFonts w:ascii="Times New Roman" w:eastAsia="Times New Roman" w:hAnsi="Times New Roman"/>
          <w:lang w:val="en-US"/>
        </w:rPr>
      </w:pPr>
    </w:p>
    <w:p w:rsidR="00AB664C" w:rsidRDefault="00AB664C">
      <w:pPr>
        <w:spacing w:line="200" w:lineRule="exact"/>
        <w:rPr>
          <w:rFonts w:ascii="Times New Roman" w:eastAsia="Times New Roman" w:hAnsi="Times New Roman"/>
          <w:lang w:val="en-US"/>
        </w:rPr>
      </w:pPr>
    </w:p>
    <w:p w:rsidR="00AB664C" w:rsidRDefault="00AB664C">
      <w:pPr>
        <w:spacing w:line="200" w:lineRule="exact"/>
        <w:rPr>
          <w:rFonts w:ascii="Times New Roman" w:eastAsia="Times New Roman" w:hAnsi="Times New Roman"/>
          <w:lang w:val="en-US"/>
        </w:rPr>
      </w:pPr>
    </w:p>
    <w:p w:rsidR="00AB664C" w:rsidRPr="00AB664C" w:rsidRDefault="00AB664C">
      <w:pPr>
        <w:spacing w:line="200" w:lineRule="exact"/>
        <w:rPr>
          <w:rFonts w:ascii="Times New Roman" w:eastAsia="Times New Roman" w:hAnsi="Times New Roman"/>
          <w:lang w:val="en-US"/>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AB664C" w:rsidRDefault="00AB664C">
      <w:pPr>
        <w:spacing w:line="200" w:lineRule="exact"/>
        <w:rPr>
          <w:rFonts w:ascii="Times New Roman" w:eastAsia="Times New Roman" w:hAnsi="Times New Roman"/>
        </w:rPr>
      </w:pPr>
    </w:p>
    <w:p w:rsidR="00AB664C" w:rsidRDefault="00AB664C">
      <w:pPr>
        <w:spacing w:line="200" w:lineRule="exact"/>
        <w:rPr>
          <w:rFonts w:ascii="Times New Roman" w:eastAsia="Times New Roman" w:hAnsi="Times New Roman"/>
        </w:rPr>
      </w:pPr>
    </w:p>
    <w:p w:rsidR="00AB664C" w:rsidRDefault="00AB664C">
      <w:pPr>
        <w:spacing w:line="200" w:lineRule="exact"/>
        <w:rPr>
          <w:rFonts w:ascii="Times New Roman" w:eastAsia="Times New Roman" w:hAnsi="Times New Roman"/>
        </w:rPr>
      </w:pPr>
    </w:p>
    <w:p w:rsidR="00AB664C" w:rsidRDefault="00AB664C">
      <w:pPr>
        <w:spacing w:line="200" w:lineRule="exact"/>
        <w:rPr>
          <w:rFonts w:ascii="Times New Roman" w:eastAsia="Times New Roman" w:hAnsi="Times New Roman"/>
        </w:rPr>
      </w:pPr>
    </w:p>
    <w:p w:rsidR="00AB664C" w:rsidRDefault="00AB664C">
      <w:pPr>
        <w:spacing w:line="200" w:lineRule="exact"/>
        <w:rPr>
          <w:rFonts w:ascii="Times New Roman" w:eastAsia="Times New Roman" w:hAnsi="Times New Roman"/>
        </w:rPr>
      </w:pPr>
    </w:p>
    <w:p w:rsidR="00AB664C" w:rsidRDefault="00AB664C">
      <w:pPr>
        <w:spacing w:line="200" w:lineRule="exact"/>
        <w:rPr>
          <w:rFonts w:ascii="Times New Roman" w:eastAsia="Times New Roman" w:hAnsi="Times New Roman"/>
        </w:rPr>
      </w:pPr>
    </w:p>
    <w:p w:rsidR="00AB664C" w:rsidRDefault="00AB664C">
      <w:pPr>
        <w:spacing w:line="200" w:lineRule="exact"/>
        <w:rPr>
          <w:rFonts w:ascii="Times New Roman" w:eastAsia="Times New Roman" w:hAnsi="Times New Roman"/>
        </w:rPr>
      </w:pPr>
    </w:p>
    <w:p w:rsidR="00AB664C" w:rsidRDefault="00AB664C">
      <w:pPr>
        <w:spacing w:line="200" w:lineRule="exact"/>
        <w:rPr>
          <w:rFonts w:ascii="Times New Roman" w:eastAsia="Times New Roman" w:hAnsi="Times New Roman"/>
        </w:rPr>
      </w:pPr>
    </w:p>
    <w:p w:rsidR="00AB664C" w:rsidRDefault="00AB664C">
      <w:pPr>
        <w:spacing w:line="200" w:lineRule="exact"/>
        <w:rPr>
          <w:rFonts w:ascii="Times New Roman" w:eastAsia="Times New Roman" w:hAnsi="Times New Roman"/>
        </w:rPr>
      </w:pPr>
    </w:p>
    <w:p w:rsidR="00AB664C" w:rsidRDefault="00AB664C">
      <w:pPr>
        <w:spacing w:line="200" w:lineRule="exact"/>
        <w:rPr>
          <w:rFonts w:ascii="Times New Roman" w:eastAsia="Times New Roman" w:hAnsi="Times New Roman"/>
        </w:rPr>
      </w:pPr>
    </w:p>
    <w:p w:rsidR="00AB664C" w:rsidRDefault="00AB664C">
      <w:pPr>
        <w:spacing w:line="200" w:lineRule="exact"/>
        <w:rPr>
          <w:rFonts w:ascii="Times New Roman" w:eastAsia="Times New Roman" w:hAnsi="Times New Roman"/>
        </w:rPr>
      </w:pPr>
    </w:p>
    <w:p w:rsidR="00AB664C" w:rsidRDefault="00AB664C">
      <w:pPr>
        <w:spacing w:line="200" w:lineRule="exact"/>
        <w:rPr>
          <w:rFonts w:ascii="Times New Roman" w:eastAsia="Times New Roman" w:hAnsi="Times New Roman"/>
        </w:rPr>
      </w:pPr>
    </w:p>
    <w:p w:rsidR="00E27CFD" w:rsidRDefault="00E27CFD">
      <w:pPr>
        <w:spacing w:line="200" w:lineRule="exact"/>
        <w:rPr>
          <w:rFonts w:ascii="Times New Roman" w:eastAsia="Times New Roman" w:hAnsi="Times New Roman"/>
        </w:rPr>
      </w:pPr>
    </w:p>
    <w:p w:rsidR="00E27CFD" w:rsidRDefault="00E27CFD">
      <w:pPr>
        <w:spacing w:line="200" w:lineRule="exact"/>
        <w:rPr>
          <w:rFonts w:ascii="Times New Roman" w:eastAsia="Times New Roman" w:hAnsi="Times New Roman"/>
        </w:rPr>
      </w:pPr>
    </w:p>
    <w:p w:rsidR="00E27CFD" w:rsidRDefault="00E27CFD">
      <w:pPr>
        <w:spacing w:line="200" w:lineRule="exact"/>
        <w:rPr>
          <w:rFonts w:ascii="Times New Roman" w:eastAsia="Times New Roman" w:hAnsi="Times New Roman"/>
        </w:rPr>
      </w:pPr>
    </w:p>
    <w:p w:rsidR="00AB664C" w:rsidRDefault="001D6EFC">
      <w:pPr>
        <w:spacing w:line="200" w:lineRule="exact"/>
        <w:rPr>
          <w:rFonts w:ascii="Times New Roman" w:eastAsia="Times New Roman" w:hAnsi="Times New Roman"/>
        </w:rPr>
      </w:pPr>
      <w:r>
        <w:rPr>
          <w:rFonts w:ascii="Times New Roman" w:eastAsia="Times New Roman" w:hAnsi="Times New Roman"/>
          <w:noProof/>
          <w:lang w:val="en-US" w:eastAsia="en-US"/>
        </w:rPr>
        <w:drawing>
          <wp:inline distT="0" distB="0" distL="0" distR="0">
            <wp:extent cx="6187440" cy="293624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7440" cy="2936240"/>
                    </a:xfrm>
                    <a:prstGeom prst="rect">
                      <a:avLst/>
                    </a:prstGeom>
                    <a:noFill/>
                  </pic:spPr>
                </pic:pic>
              </a:graphicData>
            </a:graphic>
          </wp:inline>
        </w:drawing>
      </w:r>
    </w:p>
    <w:p w:rsidR="00BE37C4" w:rsidRDefault="00BE37C4">
      <w:pPr>
        <w:spacing w:line="200" w:lineRule="exact"/>
        <w:rPr>
          <w:rFonts w:ascii="Times New Roman" w:eastAsia="Times New Roman" w:hAnsi="Times New Roman"/>
        </w:rPr>
      </w:pPr>
    </w:p>
    <w:p w:rsidR="00AB664C" w:rsidRDefault="00AB664C">
      <w:pPr>
        <w:spacing w:line="200" w:lineRule="exact"/>
        <w:rPr>
          <w:rFonts w:ascii="Times New Roman" w:eastAsia="Times New Roman" w:hAnsi="Times New Roman"/>
        </w:rPr>
      </w:pPr>
    </w:p>
    <w:p w:rsidR="00AB664C" w:rsidRDefault="00AB664C">
      <w:pPr>
        <w:spacing w:line="200" w:lineRule="exact"/>
        <w:rPr>
          <w:rFonts w:ascii="Times New Roman" w:eastAsia="Times New Roman" w:hAnsi="Times New Roman"/>
        </w:rPr>
      </w:pPr>
    </w:p>
    <w:p w:rsidR="00AB664C" w:rsidRDefault="00AB664C">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64" w:lineRule="exact"/>
        <w:rPr>
          <w:rFonts w:ascii="Times New Roman" w:eastAsia="Times New Roman" w:hAnsi="Times New Roman"/>
        </w:rPr>
      </w:pPr>
    </w:p>
    <w:p w:rsidR="00BE37C4" w:rsidRDefault="00BE37C4" w:rsidP="0067406A">
      <w:pPr>
        <w:spacing w:line="0" w:lineRule="atLeast"/>
        <w:jc w:val="center"/>
        <w:rPr>
          <w:rFonts w:ascii="Times New Roman" w:eastAsia="Times New Roman" w:hAnsi="Times New Roman"/>
          <w:sz w:val="24"/>
        </w:rPr>
        <w:sectPr w:rsidR="00BE37C4">
          <w:pgSz w:w="12240" w:h="15840"/>
          <w:pgMar w:top="1438" w:right="1440" w:bottom="432" w:left="1440" w:header="0" w:footer="0" w:gutter="0"/>
          <w:cols w:space="0" w:equalWidth="0">
            <w:col w:w="9360"/>
          </w:cols>
          <w:docGrid w:linePitch="360"/>
        </w:sectPr>
      </w:pPr>
    </w:p>
    <w:p w:rsidR="00BE37C4" w:rsidRDefault="00BE37C4">
      <w:pPr>
        <w:spacing w:line="0" w:lineRule="atLeast"/>
        <w:ind w:right="120"/>
        <w:jc w:val="right"/>
        <w:rPr>
          <w:rFonts w:ascii="Times New Roman" w:eastAsia="Times New Roman" w:hAnsi="Times New Roman"/>
          <w:b/>
          <w:sz w:val="32"/>
        </w:rPr>
      </w:pPr>
      <w:bookmarkStart w:id="9" w:name="page10"/>
      <w:bookmarkEnd w:id="9"/>
      <w:r>
        <w:rPr>
          <w:rFonts w:ascii="Times New Roman" w:eastAsia="Times New Roman" w:hAnsi="Times New Roman"/>
          <w:b/>
          <w:sz w:val="32"/>
        </w:rPr>
        <w:lastRenderedPageBreak/>
        <w:t>INTRODUCTION</w:t>
      </w:r>
    </w:p>
    <w:p w:rsidR="00BE37C4" w:rsidRDefault="001D6EFC">
      <w:pPr>
        <w:spacing w:line="20" w:lineRule="exact"/>
        <w:rPr>
          <w:rFonts w:ascii="Times New Roman" w:eastAsia="Times New Roman" w:hAnsi="Times New Roman"/>
        </w:rPr>
      </w:pPr>
      <w:r>
        <w:rPr>
          <w:rFonts w:ascii="Times New Roman" w:eastAsia="Times New Roman" w:hAnsi="Times New Roman"/>
          <w:b/>
          <w:noProof/>
          <w:sz w:val="32"/>
          <w:lang w:val="en-US" w:eastAsia="en-US"/>
        </w:rPr>
        <mc:AlternateContent>
          <mc:Choice Requires="wps">
            <w:drawing>
              <wp:anchor distT="0" distB="0" distL="114300" distR="114300" simplePos="0" relativeHeight="251657728" behindDoc="1" locked="0" layoutInCell="1" allowOverlap="1">
                <wp:simplePos x="0" y="0"/>
                <wp:positionH relativeFrom="column">
                  <wp:posOffset>-95250</wp:posOffset>
                </wp:positionH>
                <wp:positionV relativeFrom="paragraph">
                  <wp:posOffset>119380</wp:posOffset>
                </wp:positionV>
                <wp:extent cx="6124575" cy="0"/>
                <wp:effectExtent l="19050" t="27940" r="19050" b="19685"/>
                <wp:wrapNone/>
                <wp:docPr id="1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CF75F" id="Line 1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4pt" to="474.7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oOFQIAACs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" strokeweight="3pt"/>
            </w:pict>
          </mc:Fallback>
        </mc:AlternateContent>
      </w: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352" w:lineRule="exact"/>
        <w:rPr>
          <w:rFonts w:ascii="Times New Roman" w:eastAsia="Times New Roman" w:hAnsi="Times New Roman"/>
        </w:rPr>
      </w:pPr>
    </w:p>
    <w:p w:rsidR="00694C15" w:rsidRDefault="00BE37C4" w:rsidP="002030F9">
      <w:pPr>
        <w:numPr>
          <w:ilvl w:val="1"/>
          <w:numId w:val="4"/>
        </w:numPr>
        <w:spacing w:line="0" w:lineRule="atLeast"/>
        <w:rPr>
          <w:rFonts w:ascii="Times New Roman" w:eastAsia="Times New Roman" w:hAnsi="Times New Roman"/>
          <w:b/>
          <w:sz w:val="28"/>
        </w:rPr>
      </w:pPr>
      <w:r>
        <w:rPr>
          <w:rFonts w:ascii="Times New Roman" w:eastAsia="Times New Roman" w:hAnsi="Times New Roman"/>
          <w:b/>
          <w:sz w:val="28"/>
        </w:rPr>
        <w:t>Project Overview</w:t>
      </w:r>
    </w:p>
    <w:p w:rsidR="00694C15" w:rsidRPr="00694C15" w:rsidRDefault="00694C15" w:rsidP="00694C15">
      <w:pPr>
        <w:spacing w:line="0" w:lineRule="atLeast"/>
        <w:ind w:left="420"/>
        <w:rPr>
          <w:rFonts w:ascii="Times New Roman" w:eastAsia="Times New Roman" w:hAnsi="Times New Roman"/>
          <w:b/>
          <w:sz w:val="28"/>
        </w:rPr>
      </w:pPr>
    </w:p>
    <w:p w:rsidR="00BE37C4" w:rsidRDefault="00BE37C4" w:rsidP="003510E7">
      <w:pPr>
        <w:spacing w:line="45" w:lineRule="exact"/>
        <w:jc w:val="both"/>
        <w:rPr>
          <w:rFonts w:ascii="Times New Roman" w:eastAsia="Times New Roman" w:hAnsi="Times New Roman"/>
        </w:rPr>
      </w:pPr>
    </w:p>
    <w:p w:rsidR="003510E7" w:rsidRPr="00694C15" w:rsidRDefault="00694C15" w:rsidP="003510E7">
      <w:pPr>
        <w:spacing w:line="360" w:lineRule="auto"/>
        <w:jc w:val="both"/>
        <w:rPr>
          <w:rFonts w:ascii="Times New Roman" w:eastAsia="Times New Roman" w:hAnsi="Times New Roman"/>
          <w:sz w:val="24"/>
        </w:rPr>
      </w:pPr>
      <w:r w:rsidRPr="00694C15">
        <w:rPr>
          <w:rFonts w:ascii="Times New Roman" w:eastAsia="Times New Roman" w:hAnsi="Times New Roman"/>
          <w:sz w:val="24"/>
        </w:rPr>
        <w:t>Our project will try to revolutionize underwater photography by establishing better techniques to improve the quality of images taken underwater through the use</w:t>
      </w:r>
      <w:r w:rsidR="003510E7">
        <w:rPr>
          <w:rFonts w:ascii="Times New Roman" w:eastAsia="Times New Roman" w:hAnsi="Times New Roman"/>
          <w:sz w:val="24"/>
        </w:rPr>
        <w:t xml:space="preserve"> of neural network algorithms. </w:t>
      </w:r>
      <w:r w:rsidRPr="00694C15">
        <w:rPr>
          <w:rFonts w:ascii="Times New Roman" w:eastAsia="Times New Roman" w:hAnsi="Times New Roman"/>
          <w:sz w:val="24"/>
        </w:rPr>
        <w:t>Scene acquisition is another issue in underwater photography</w:t>
      </w:r>
      <w:r>
        <w:rPr>
          <w:rFonts w:ascii="Times New Roman" w:eastAsia="Times New Roman" w:hAnsi="Times New Roman"/>
          <w:sz w:val="24"/>
        </w:rPr>
        <w:t xml:space="preserve">, </w:t>
      </w:r>
      <w:r w:rsidR="003510E7">
        <w:rPr>
          <w:rFonts w:ascii="Times New Roman" w:eastAsia="Times New Roman" w:hAnsi="Times New Roman"/>
          <w:sz w:val="24"/>
        </w:rPr>
        <w:t>color</w:t>
      </w:r>
      <w:r w:rsidRPr="00694C15">
        <w:rPr>
          <w:rFonts w:ascii="Times New Roman" w:eastAsia="Times New Roman" w:hAnsi="Times New Roman"/>
          <w:sz w:val="24"/>
        </w:rPr>
        <w:t>s are distorted, clarity is compromised, and fine detail is hard to discern, meaning scenes a</w:t>
      </w:r>
      <w:r w:rsidR="003510E7">
        <w:rPr>
          <w:rFonts w:ascii="Times New Roman" w:eastAsia="Times New Roman" w:hAnsi="Times New Roman"/>
          <w:sz w:val="24"/>
        </w:rPr>
        <w:t>re often captured inaccurately.</w:t>
      </w:r>
    </w:p>
    <w:p w:rsidR="00694C15" w:rsidRPr="00694C15" w:rsidRDefault="00694C15" w:rsidP="00AE1876">
      <w:pPr>
        <w:spacing w:line="360" w:lineRule="auto"/>
        <w:jc w:val="both"/>
        <w:rPr>
          <w:rFonts w:ascii="Times New Roman" w:eastAsia="Times New Roman" w:hAnsi="Times New Roman"/>
          <w:sz w:val="24"/>
        </w:rPr>
      </w:pPr>
      <w:r w:rsidRPr="00694C15">
        <w:rPr>
          <w:rFonts w:ascii="Times New Roman" w:eastAsia="Times New Roman" w:hAnsi="Times New Roman"/>
          <w:sz w:val="24"/>
        </w:rPr>
        <w:t>It is a complicated task to solve these problems and return the ‘real’ look to underwater scenes with the help of modern artificial intelligence combined with small hand-tempered corrections using neural networks.</w:t>
      </w:r>
    </w:p>
    <w:p w:rsidR="00694C15" w:rsidRPr="00694C15" w:rsidRDefault="00694C15" w:rsidP="00AE1876">
      <w:pPr>
        <w:spacing w:line="360" w:lineRule="auto"/>
        <w:jc w:val="both"/>
        <w:rPr>
          <w:rFonts w:ascii="Times New Roman" w:eastAsia="Times New Roman" w:hAnsi="Times New Roman"/>
          <w:sz w:val="24"/>
        </w:rPr>
      </w:pPr>
    </w:p>
    <w:p w:rsidR="00694C15" w:rsidRPr="00694C15" w:rsidRDefault="00694C15" w:rsidP="00AE1876">
      <w:pPr>
        <w:spacing w:line="360" w:lineRule="auto"/>
        <w:jc w:val="both"/>
        <w:rPr>
          <w:rFonts w:ascii="Times New Roman" w:eastAsia="Times New Roman" w:hAnsi="Times New Roman"/>
          <w:sz w:val="24"/>
        </w:rPr>
      </w:pPr>
      <w:r w:rsidRPr="00694C15">
        <w:rPr>
          <w:rFonts w:ascii="Times New Roman" w:eastAsia="Times New Roman" w:hAnsi="Times New Roman"/>
          <w:sz w:val="24"/>
        </w:rPr>
        <w:t>The goals set for this work are:</w:t>
      </w:r>
    </w:p>
    <w:p w:rsidR="00694C15" w:rsidRPr="00694C15" w:rsidRDefault="00694C15" w:rsidP="002030F9">
      <w:pPr>
        <w:numPr>
          <w:ilvl w:val="0"/>
          <w:numId w:val="5"/>
        </w:numPr>
        <w:spacing w:line="360" w:lineRule="auto"/>
        <w:jc w:val="both"/>
        <w:rPr>
          <w:rFonts w:ascii="Times New Roman" w:eastAsia="Times New Roman" w:hAnsi="Times New Roman"/>
          <w:sz w:val="24"/>
        </w:rPr>
      </w:pPr>
      <w:r w:rsidRPr="00694C15">
        <w:rPr>
          <w:rFonts w:ascii="Times New Roman" w:eastAsia="Times New Roman" w:hAnsi="Times New Roman"/>
          <w:sz w:val="24"/>
        </w:rPr>
        <w:t>Significantly improve image quality.</w:t>
      </w:r>
    </w:p>
    <w:p w:rsidR="00694C15" w:rsidRPr="00694C15" w:rsidRDefault="00694C15" w:rsidP="002030F9">
      <w:pPr>
        <w:numPr>
          <w:ilvl w:val="0"/>
          <w:numId w:val="5"/>
        </w:numPr>
        <w:spacing w:line="360" w:lineRule="auto"/>
        <w:jc w:val="both"/>
        <w:rPr>
          <w:rFonts w:ascii="Times New Roman" w:eastAsia="Times New Roman" w:hAnsi="Times New Roman"/>
          <w:sz w:val="24"/>
        </w:rPr>
      </w:pPr>
      <w:r w:rsidRPr="00694C15">
        <w:rPr>
          <w:rFonts w:ascii="Times New Roman" w:eastAsia="Times New Roman" w:hAnsi="Times New Roman"/>
          <w:sz w:val="24"/>
        </w:rPr>
        <w:t>Improve processing speed.</w:t>
      </w:r>
    </w:p>
    <w:p w:rsidR="00694C15" w:rsidRPr="00694C15" w:rsidRDefault="00694C15" w:rsidP="002030F9">
      <w:pPr>
        <w:numPr>
          <w:ilvl w:val="0"/>
          <w:numId w:val="5"/>
        </w:numPr>
        <w:spacing w:line="360" w:lineRule="auto"/>
        <w:jc w:val="both"/>
        <w:rPr>
          <w:rFonts w:ascii="Times New Roman" w:eastAsia="Times New Roman" w:hAnsi="Times New Roman"/>
          <w:sz w:val="24"/>
        </w:rPr>
      </w:pPr>
      <w:r w:rsidRPr="00694C15">
        <w:rPr>
          <w:rFonts w:ascii="Times New Roman" w:eastAsia="Times New Roman" w:hAnsi="Times New Roman"/>
          <w:sz w:val="24"/>
        </w:rPr>
        <w:t>Keep images as realistic as possible.</w:t>
      </w:r>
    </w:p>
    <w:p w:rsidR="00694C15" w:rsidRDefault="00694C15" w:rsidP="002030F9">
      <w:pPr>
        <w:numPr>
          <w:ilvl w:val="0"/>
          <w:numId w:val="5"/>
        </w:numPr>
        <w:spacing w:line="360" w:lineRule="auto"/>
        <w:jc w:val="both"/>
        <w:rPr>
          <w:rFonts w:ascii="Times New Roman" w:eastAsia="Times New Roman" w:hAnsi="Times New Roman"/>
          <w:sz w:val="24"/>
        </w:rPr>
      </w:pPr>
      <w:r w:rsidRPr="00694C15">
        <w:rPr>
          <w:rFonts w:ascii="Times New Roman" w:eastAsia="Times New Roman" w:hAnsi="Times New Roman"/>
          <w:sz w:val="24"/>
        </w:rPr>
        <w:t>Design a freeware that operates in various underwater environments.</w:t>
      </w:r>
    </w:p>
    <w:p w:rsidR="00694C15" w:rsidRPr="00694C15" w:rsidRDefault="00694C15" w:rsidP="00AE1876">
      <w:pPr>
        <w:spacing w:line="360" w:lineRule="auto"/>
        <w:jc w:val="both"/>
        <w:rPr>
          <w:rFonts w:ascii="Times New Roman" w:eastAsia="Times New Roman" w:hAnsi="Times New Roman"/>
          <w:sz w:val="24"/>
        </w:rPr>
      </w:pPr>
    </w:p>
    <w:p w:rsidR="00694C15" w:rsidRPr="00694C15" w:rsidRDefault="00694C15" w:rsidP="00AE1876">
      <w:pPr>
        <w:spacing w:line="360" w:lineRule="auto"/>
        <w:jc w:val="both"/>
        <w:rPr>
          <w:rFonts w:ascii="Times New Roman" w:eastAsia="Times New Roman" w:hAnsi="Times New Roman"/>
          <w:sz w:val="24"/>
        </w:rPr>
      </w:pPr>
      <w:r w:rsidRPr="00694C15">
        <w:rPr>
          <w:rFonts w:ascii="Times New Roman" w:eastAsia="Times New Roman" w:hAnsi="Times New Roman"/>
          <w:sz w:val="24"/>
        </w:rPr>
        <w:t>Our algorithms are built in accordance with the principles of modern neural network design; however, we apply appropriate tuning by hand, combining the best aspects of artificial intelligence and human expertise.</w:t>
      </w:r>
    </w:p>
    <w:p w:rsidR="00694C15" w:rsidRPr="00694C15" w:rsidRDefault="00694C15" w:rsidP="00AE1876">
      <w:pPr>
        <w:spacing w:line="360" w:lineRule="auto"/>
        <w:jc w:val="both"/>
        <w:rPr>
          <w:rFonts w:ascii="Times New Roman" w:eastAsia="Times New Roman" w:hAnsi="Times New Roman"/>
          <w:sz w:val="24"/>
        </w:rPr>
      </w:pPr>
    </w:p>
    <w:p w:rsidR="00694C15" w:rsidRPr="00694C15" w:rsidRDefault="00694C15" w:rsidP="00AE1876">
      <w:pPr>
        <w:spacing w:line="360" w:lineRule="auto"/>
        <w:jc w:val="both"/>
        <w:rPr>
          <w:rFonts w:ascii="Times New Roman" w:eastAsia="Times New Roman" w:hAnsi="Times New Roman"/>
          <w:sz w:val="24"/>
        </w:rPr>
      </w:pPr>
      <w:r w:rsidRPr="00694C15">
        <w:rPr>
          <w:rFonts w:ascii="Times New Roman" w:eastAsia="Times New Roman" w:hAnsi="Times New Roman"/>
          <w:sz w:val="24"/>
        </w:rPr>
        <w:t>Key parts of our approach include:</w:t>
      </w:r>
    </w:p>
    <w:p w:rsidR="00694C15" w:rsidRPr="00694C15" w:rsidRDefault="00694C15" w:rsidP="002030F9">
      <w:pPr>
        <w:numPr>
          <w:ilvl w:val="0"/>
          <w:numId w:val="6"/>
        </w:numPr>
        <w:spacing w:line="360" w:lineRule="auto"/>
        <w:jc w:val="both"/>
        <w:rPr>
          <w:rFonts w:ascii="Times New Roman" w:eastAsia="Times New Roman" w:hAnsi="Times New Roman"/>
          <w:sz w:val="24"/>
        </w:rPr>
      </w:pPr>
      <w:r w:rsidRPr="003510E7">
        <w:rPr>
          <w:rFonts w:ascii="Times New Roman" w:eastAsia="Times New Roman" w:hAnsi="Times New Roman"/>
          <w:b/>
          <w:sz w:val="24"/>
        </w:rPr>
        <w:t>Neural Network Integration:</w:t>
      </w:r>
      <w:r w:rsidRPr="00694C15">
        <w:rPr>
          <w:rFonts w:ascii="Times New Roman" w:eastAsia="Times New Roman" w:hAnsi="Times New Roman"/>
          <w:sz w:val="24"/>
        </w:rPr>
        <w:t xml:space="preserve"> We optimize modifying techniques, including Convolutional Neural Networks (CNNs) for image improvement.</w:t>
      </w:r>
    </w:p>
    <w:p w:rsidR="00694C15" w:rsidRPr="00694C15" w:rsidRDefault="00694C15" w:rsidP="002030F9">
      <w:pPr>
        <w:numPr>
          <w:ilvl w:val="0"/>
          <w:numId w:val="6"/>
        </w:numPr>
        <w:spacing w:line="360" w:lineRule="auto"/>
        <w:jc w:val="both"/>
        <w:rPr>
          <w:rFonts w:ascii="Times New Roman" w:eastAsia="Times New Roman" w:hAnsi="Times New Roman"/>
          <w:sz w:val="24"/>
        </w:rPr>
      </w:pPr>
      <w:r w:rsidRPr="003510E7">
        <w:rPr>
          <w:rFonts w:ascii="Times New Roman" w:eastAsia="Times New Roman" w:hAnsi="Times New Roman"/>
          <w:b/>
          <w:sz w:val="24"/>
        </w:rPr>
        <w:t xml:space="preserve">Deep Learning-Based Image Processing: </w:t>
      </w:r>
      <w:r w:rsidRPr="00694C15">
        <w:rPr>
          <w:rFonts w:ascii="Times New Roman" w:eastAsia="Times New Roman" w:hAnsi="Times New Roman"/>
          <w:sz w:val="24"/>
        </w:rPr>
        <w:t>We create techniques for color correction, haze reduction, contrast enhancement, and noise reduction specific to underwater conditions.</w:t>
      </w:r>
    </w:p>
    <w:p w:rsidR="00694C15" w:rsidRPr="00694C15" w:rsidRDefault="00694C15" w:rsidP="002030F9">
      <w:pPr>
        <w:numPr>
          <w:ilvl w:val="0"/>
          <w:numId w:val="6"/>
        </w:numPr>
        <w:spacing w:line="360" w:lineRule="auto"/>
        <w:jc w:val="both"/>
        <w:rPr>
          <w:rFonts w:ascii="Times New Roman" w:eastAsia="Times New Roman" w:hAnsi="Times New Roman"/>
          <w:sz w:val="24"/>
        </w:rPr>
      </w:pPr>
      <w:r w:rsidRPr="003510E7">
        <w:rPr>
          <w:rFonts w:ascii="Times New Roman" w:eastAsia="Times New Roman" w:hAnsi="Times New Roman"/>
          <w:b/>
          <w:sz w:val="24"/>
        </w:rPr>
        <w:t>Manual Adjustment Integration:</w:t>
      </w:r>
      <w:r w:rsidRPr="00694C15">
        <w:rPr>
          <w:rFonts w:ascii="Times New Roman" w:eastAsia="Times New Roman" w:hAnsi="Times New Roman"/>
          <w:sz w:val="24"/>
        </w:rPr>
        <w:t xml:space="preserve"> We provide options for further adjustment of parameters, image enhancement after processing, and user feedback to improve future results.</w:t>
      </w:r>
    </w:p>
    <w:p w:rsidR="00694C15" w:rsidRPr="00694C15" w:rsidRDefault="00694C15" w:rsidP="002030F9">
      <w:pPr>
        <w:numPr>
          <w:ilvl w:val="0"/>
          <w:numId w:val="6"/>
        </w:numPr>
        <w:spacing w:line="360" w:lineRule="auto"/>
        <w:jc w:val="both"/>
        <w:rPr>
          <w:rFonts w:ascii="Times New Roman" w:eastAsia="Times New Roman" w:hAnsi="Times New Roman"/>
          <w:sz w:val="24"/>
        </w:rPr>
      </w:pPr>
      <w:r w:rsidRPr="003510E7">
        <w:rPr>
          <w:rFonts w:ascii="Times New Roman" w:eastAsia="Times New Roman" w:hAnsi="Times New Roman"/>
          <w:b/>
          <w:sz w:val="24"/>
        </w:rPr>
        <w:t xml:space="preserve">Iterative Experimentation and Validation: </w:t>
      </w:r>
      <w:r w:rsidRPr="00694C15">
        <w:rPr>
          <w:rFonts w:ascii="Times New Roman" w:eastAsia="Times New Roman" w:hAnsi="Times New Roman"/>
          <w:sz w:val="24"/>
        </w:rPr>
        <w:t>We conduct tests and compare our methods with existing ones to ensure superior performance.</w:t>
      </w:r>
    </w:p>
    <w:p w:rsidR="00694C15" w:rsidRPr="00694C15" w:rsidRDefault="00694C15" w:rsidP="00AE1876">
      <w:pPr>
        <w:spacing w:line="360" w:lineRule="auto"/>
        <w:jc w:val="both"/>
        <w:rPr>
          <w:rFonts w:ascii="Times New Roman" w:eastAsia="Times New Roman" w:hAnsi="Times New Roman"/>
          <w:sz w:val="24"/>
        </w:rPr>
      </w:pPr>
      <w:r w:rsidRPr="00694C15">
        <w:rPr>
          <w:rFonts w:ascii="Times New Roman" w:eastAsia="Times New Roman" w:hAnsi="Times New Roman"/>
          <w:sz w:val="24"/>
        </w:rPr>
        <w:lastRenderedPageBreak/>
        <w:t>Potential applications include Marine Biology, Oceanography, Underwater Archaeology, Scuba Diving, Movies &amp; Documentaries, and Industrial Surveys.</w:t>
      </w:r>
    </w:p>
    <w:p w:rsidR="00694C15" w:rsidRPr="00694C15" w:rsidRDefault="00694C15" w:rsidP="00AE1876">
      <w:pPr>
        <w:spacing w:line="360" w:lineRule="auto"/>
        <w:jc w:val="both"/>
        <w:rPr>
          <w:rFonts w:ascii="Times New Roman" w:eastAsia="Times New Roman" w:hAnsi="Times New Roman"/>
          <w:sz w:val="24"/>
        </w:rPr>
      </w:pPr>
    </w:p>
    <w:p w:rsidR="00694C15" w:rsidRPr="00694C15" w:rsidRDefault="00694C15" w:rsidP="00AE1876">
      <w:pPr>
        <w:spacing w:line="360" w:lineRule="auto"/>
        <w:jc w:val="both"/>
        <w:rPr>
          <w:rFonts w:ascii="Times New Roman" w:eastAsia="Times New Roman" w:hAnsi="Times New Roman"/>
          <w:sz w:val="24"/>
        </w:rPr>
      </w:pPr>
      <w:r w:rsidRPr="00694C15">
        <w:rPr>
          <w:rFonts w:ascii="Times New Roman" w:eastAsia="Times New Roman" w:hAnsi="Times New Roman"/>
          <w:sz w:val="24"/>
        </w:rPr>
        <w:t>Our main motivation in enhancing underwater scene understanding is to improve research, conservation, and industrial operations in underwater spaces.</w:t>
      </w:r>
      <w:r>
        <w:rPr>
          <w:rFonts w:ascii="Times New Roman" w:eastAsia="Times New Roman" w:hAnsi="Times New Roman"/>
          <w:sz w:val="24"/>
        </w:rPr>
        <w:t xml:space="preserve"> </w:t>
      </w:r>
      <w:r w:rsidRPr="00694C15">
        <w:rPr>
          <w:rFonts w:ascii="Times New Roman" w:eastAsia="Times New Roman" w:hAnsi="Times New Roman"/>
          <w:sz w:val="24"/>
        </w:rPr>
        <w:t>Our work involves marine biologists, oceanographers, software engineers, computer vision specialists, and professional underwater photographers. Such teamwork helps ensure that the solution meets practical requirements and contributes to technological progress.</w:t>
      </w:r>
    </w:p>
    <w:p w:rsidR="00694C15" w:rsidRPr="00694C15" w:rsidRDefault="00694C15" w:rsidP="00AE1876">
      <w:pPr>
        <w:spacing w:line="360" w:lineRule="auto"/>
        <w:jc w:val="both"/>
        <w:rPr>
          <w:rFonts w:ascii="Times New Roman" w:eastAsia="Times New Roman" w:hAnsi="Times New Roman"/>
          <w:sz w:val="24"/>
        </w:rPr>
      </w:pPr>
    </w:p>
    <w:p w:rsidR="00694C15" w:rsidRDefault="00694C15" w:rsidP="00AE1876">
      <w:pPr>
        <w:spacing w:line="360" w:lineRule="auto"/>
        <w:jc w:val="both"/>
        <w:rPr>
          <w:rFonts w:ascii="Times New Roman" w:eastAsia="Times New Roman" w:hAnsi="Times New Roman"/>
          <w:sz w:val="24"/>
        </w:rPr>
      </w:pPr>
      <w:r w:rsidRPr="00694C15">
        <w:rPr>
          <w:rFonts w:ascii="Times New Roman" w:eastAsia="Times New Roman" w:hAnsi="Times New Roman"/>
          <w:sz w:val="24"/>
        </w:rPr>
        <w:t>Through this project, we seek to make a breakthrough in marine research, exploration, and management of underwater ecosystems for protection.</w:t>
      </w:r>
      <w:r>
        <w:rPr>
          <w:rFonts w:ascii="Times New Roman" w:eastAsia="Times New Roman" w:hAnsi="Times New Roman"/>
          <w:sz w:val="24"/>
        </w:rPr>
        <w:t xml:space="preserve"> </w:t>
      </w:r>
      <w:r w:rsidRPr="00694C15">
        <w:rPr>
          <w:rFonts w:ascii="Times New Roman" w:eastAsia="Times New Roman" w:hAnsi="Times New Roman"/>
          <w:sz w:val="24"/>
        </w:rPr>
        <w:t>By addressing the challenges of underwater photography, we strive to expand our aesthetic and intellectual understanding of the underwater world.</w:t>
      </w:r>
    </w:p>
    <w:p w:rsidR="00AE1876" w:rsidRDefault="00AE1876" w:rsidP="00AE1876">
      <w:pPr>
        <w:spacing w:line="360" w:lineRule="auto"/>
        <w:jc w:val="both"/>
        <w:rPr>
          <w:rFonts w:ascii="Times New Roman" w:eastAsia="Times New Roman" w:hAnsi="Times New Roman"/>
          <w:sz w:val="24"/>
        </w:rPr>
      </w:pPr>
    </w:p>
    <w:p w:rsidR="00BE37C4" w:rsidRDefault="00BE37C4" w:rsidP="002030F9">
      <w:pPr>
        <w:numPr>
          <w:ilvl w:val="1"/>
          <w:numId w:val="4"/>
        </w:numPr>
        <w:spacing w:line="0" w:lineRule="atLeast"/>
        <w:rPr>
          <w:rFonts w:ascii="Times New Roman" w:eastAsia="Times New Roman" w:hAnsi="Times New Roman"/>
          <w:b/>
          <w:sz w:val="28"/>
        </w:rPr>
      </w:pPr>
      <w:r>
        <w:rPr>
          <w:rFonts w:ascii="Times New Roman" w:eastAsia="Times New Roman" w:hAnsi="Times New Roman"/>
          <w:b/>
          <w:sz w:val="28"/>
        </w:rPr>
        <w:t>Need Analysis</w:t>
      </w:r>
    </w:p>
    <w:p w:rsidR="00EB0CB1" w:rsidRDefault="00EB0CB1" w:rsidP="00EB0CB1">
      <w:pPr>
        <w:spacing w:line="0" w:lineRule="atLeast"/>
        <w:rPr>
          <w:rFonts w:ascii="Times New Roman" w:eastAsia="Times New Roman" w:hAnsi="Times New Roman"/>
          <w:b/>
          <w:sz w:val="28"/>
        </w:rPr>
      </w:pPr>
    </w:p>
    <w:p w:rsidR="00802A95" w:rsidRDefault="00802A95" w:rsidP="00AE1876">
      <w:pPr>
        <w:spacing w:line="360" w:lineRule="auto"/>
        <w:jc w:val="both"/>
        <w:rPr>
          <w:rFonts w:ascii="Times New Roman" w:eastAsia="Times New Roman" w:hAnsi="Times New Roman"/>
          <w:bCs/>
          <w:sz w:val="24"/>
          <w:szCs w:val="24"/>
        </w:rPr>
      </w:pPr>
      <w:r w:rsidRPr="00802A95">
        <w:rPr>
          <w:rFonts w:ascii="Times New Roman" w:eastAsia="Times New Roman" w:hAnsi="Times New Roman"/>
          <w:bCs/>
          <w:sz w:val="24"/>
          <w:szCs w:val="24"/>
        </w:rPr>
        <w:t>Enhancing the Unseen: Overcoming Underwater Imaging Challenges with Aqua</w:t>
      </w:r>
      <w:r>
        <w:rPr>
          <w:rFonts w:ascii="Times New Roman" w:eastAsia="Times New Roman" w:hAnsi="Times New Roman"/>
          <w:bCs/>
          <w:sz w:val="24"/>
          <w:szCs w:val="24"/>
        </w:rPr>
        <w:t xml:space="preserve"> </w:t>
      </w:r>
      <w:r w:rsidRPr="00802A95">
        <w:rPr>
          <w:rFonts w:ascii="Times New Roman" w:eastAsia="Times New Roman" w:hAnsi="Times New Roman"/>
          <w:bCs/>
          <w:sz w:val="24"/>
          <w:szCs w:val="24"/>
        </w:rPr>
        <w:t>Vision</w:t>
      </w:r>
    </w:p>
    <w:p w:rsidR="00802A95" w:rsidRPr="00802A95" w:rsidRDefault="00802A95" w:rsidP="00AE1876">
      <w:pPr>
        <w:spacing w:line="360" w:lineRule="auto"/>
        <w:jc w:val="both"/>
        <w:rPr>
          <w:rFonts w:ascii="Times New Roman" w:eastAsia="Times New Roman" w:hAnsi="Times New Roman"/>
          <w:bCs/>
          <w:sz w:val="24"/>
          <w:szCs w:val="24"/>
        </w:rPr>
      </w:pPr>
    </w:p>
    <w:p w:rsidR="00694C15" w:rsidRPr="00802A95" w:rsidRDefault="00694C15" w:rsidP="00AE1876">
      <w:pPr>
        <w:spacing w:line="360" w:lineRule="auto"/>
        <w:jc w:val="both"/>
        <w:rPr>
          <w:rFonts w:ascii="Times New Roman" w:eastAsia="Times New Roman" w:hAnsi="Times New Roman"/>
          <w:b/>
          <w:bCs/>
          <w:sz w:val="24"/>
          <w:szCs w:val="24"/>
        </w:rPr>
      </w:pPr>
      <w:r w:rsidRPr="00802A95">
        <w:rPr>
          <w:rFonts w:ascii="Times New Roman" w:eastAsia="Times New Roman" w:hAnsi="Times New Roman"/>
          <w:b/>
          <w:bCs/>
          <w:sz w:val="24"/>
          <w:szCs w:val="24"/>
        </w:rPr>
        <w:t xml:space="preserve">Scientific Exploration and Research: </w:t>
      </w:r>
    </w:p>
    <w:p w:rsidR="00694C15" w:rsidRPr="00694C15" w:rsidRDefault="00694C15" w:rsidP="002030F9">
      <w:pPr>
        <w:numPr>
          <w:ilvl w:val="0"/>
          <w:numId w:val="7"/>
        </w:numPr>
        <w:spacing w:line="360" w:lineRule="auto"/>
        <w:jc w:val="both"/>
        <w:rPr>
          <w:rFonts w:ascii="Times New Roman" w:eastAsia="Times New Roman" w:hAnsi="Times New Roman"/>
          <w:sz w:val="24"/>
        </w:rPr>
      </w:pPr>
      <w:r w:rsidRPr="00694C15">
        <w:rPr>
          <w:rFonts w:ascii="Times New Roman" w:eastAsia="Times New Roman" w:hAnsi="Times New Roman"/>
          <w:sz w:val="24"/>
        </w:rPr>
        <w:t xml:space="preserve">Challenge: Underwater photography is all the more important for the purpose of understanding the marine environment, oceanography, and aquatic organisms. The current limitations in the quality of the images obtained make it difficult to achieve an extensive analysis and research on these fields. </w:t>
      </w:r>
    </w:p>
    <w:p w:rsidR="00694C15" w:rsidRDefault="00694C15" w:rsidP="002030F9">
      <w:pPr>
        <w:numPr>
          <w:ilvl w:val="0"/>
          <w:numId w:val="7"/>
        </w:numPr>
        <w:spacing w:line="360" w:lineRule="auto"/>
        <w:jc w:val="both"/>
        <w:rPr>
          <w:rFonts w:ascii="Times New Roman" w:eastAsia="Times New Roman" w:hAnsi="Times New Roman"/>
          <w:sz w:val="24"/>
        </w:rPr>
      </w:pPr>
      <w:r w:rsidRPr="00694C15">
        <w:rPr>
          <w:rFonts w:ascii="Times New Roman" w:eastAsia="Times New Roman" w:hAnsi="Times New Roman"/>
          <w:sz w:val="24"/>
        </w:rPr>
        <w:t>Solution: Aqua</w:t>
      </w:r>
      <w:r w:rsidR="00802A95">
        <w:rPr>
          <w:rFonts w:ascii="Times New Roman" w:eastAsia="Times New Roman" w:hAnsi="Times New Roman"/>
          <w:sz w:val="24"/>
        </w:rPr>
        <w:t xml:space="preserve"> </w:t>
      </w:r>
      <w:r w:rsidRPr="00694C15">
        <w:rPr>
          <w:rFonts w:ascii="Times New Roman" w:eastAsia="Times New Roman" w:hAnsi="Times New Roman"/>
          <w:sz w:val="24"/>
        </w:rPr>
        <w:t xml:space="preserve">Vision facilitates boost up of image sharpness and can therefore assist in gathering of clearer and more informative visions by the scientists. This enhancement will help in the understanding of complex ecosystems in seas and oceans, aids in the identification of new species and enhance the overall research conducted in underwater contexts. </w:t>
      </w:r>
    </w:p>
    <w:p w:rsidR="00802A95" w:rsidRPr="00694C15" w:rsidRDefault="00802A95" w:rsidP="00AE1876">
      <w:pPr>
        <w:spacing w:line="360" w:lineRule="auto"/>
        <w:ind w:left="360"/>
        <w:jc w:val="both"/>
        <w:rPr>
          <w:rFonts w:ascii="Times New Roman" w:eastAsia="Times New Roman" w:hAnsi="Times New Roman"/>
          <w:sz w:val="24"/>
        </w:rPr>
      </w:pPr>
    </w:p>
    <w:p w:rsidR="00694C15" w:rsidRPr="00802A95" w:rsidRDefault="00694C15" w:rsidP="00AE1876">
      <w:pPr>
        <w:spacing w:line="360" w:lineRule="auto"/>
        <w:jc w:val="both"/>
        <w:rPr>
          <w:rFonts w:ascii="Times New Roman" w:eastAsia="Times New Roman" w:hAnsi="Times New Roman"/>
          <w:b/>
          <w:bCs/>
          <w:sz w:val="24"/>
        </w:rPr>
      </w:pPr>
      <w:r w:rsidRPr="00802A95">
        <w:rPr>
          <w:rFonts w:ascii="Times New Roman" w:eastAsia="Times New Roman" w:hAnsi="Times New Roman"/>
          <w:b/>
          <w:bCs/>
          <w:sz w:val="24"/>
        </w:rPr>
        <w:t xml:space="preserve"> Underwater Inspection and Maintenance: </w:t>
      </w:r>
    </w:p>
    <w:p w:rsidR="00694C15" w:rsidRPr="00694C15" w:rsidRDefault="00694C15" w:rsidP="002030F9">
      <w:pPr>
        <w:numPr>
          <w:ilvl w:val="0"/>
          <w:numId w:val="8"/>
        </w:numPr>
        <w:spacing w:line="360" w:lineRule="auto"/>
        <w:jc w:val="both"/>
        <w:rPr>
          <w:rFonts w:ascii="Times New Roman" w:eastAsia="Times New Roman" w:hAnsi="Times New Roman"/>
          <w:sz w:val="24"/>
        </w:rPr>
      </w:pPr>
      <w:r w:rsidRPr="00694C15">
        <w:rPr>
          <w:rFonts w:ascii="Times New Roman" w:eastAsia="Times New Roman" w:hAnsi="Times New Roman"/>
          <w:sz w:val="24"/>
        </w:rPr>
        <w:t xml:space="preserve">Challenge: Some important sectors which require underwater inspection are offshore drilling sector, underwater construction companies, and maintenance of marine structures. Bad picture quality can hide important elements, and therefore, issues, and potential risks. </w:t>
      </w:r>
    </w:p>
    <w:p w:rsidR="00802A95" w:rsidRPr="00AE73F3" w:rsidRDefault="00694C15" w:rsidP="002030F9">
      <w:pPr>
        <w:numPr>
          <w:ilvl w:val="0"/>
          <w:numId w:val="8"/>
        </w:numPr>
        <w:spacing w:line="360" w:lineRule="auto"/>
        <w:jc w:val="both"/>
        <w:rPr>
          <w:rFonts w:ascii="Times New Roman" w:eastAsia="Times New Roman" w:hAnsi="Times New Roman"/>
          <w:sz w:val="24"/>
        </w:rPr>
      </w:pPr>
      <w:r w:rsidRPr="00694C15">
        <w:rPr>
          <w:rFonts w:ascii="Times New Roman" w:eastAsia="Times New Roman" w:hAnsi="Times New Roman"/>
          <w:sz w:val="24"/>
        </w:rPr>
        <w:lastRenderedPageBreak/>
        <w:t>Solution: Aqua</w:t>
      </w:r>
      <w:r w:rsidR="00802A95">
        <w:rPr>
          <w:rFonts w:ascii="Times New Roman" w:eastAsia="Times New Roman" w:hAnsi="Times New Roman"/>
          <w:sz w:val="24"/>
        </w:rPr>
        <w:t xml:space="preserve"> </w:t>
      </w:r>
      <w:r w:rsidRPr="00694C15">
        <w:rPr>
          <w:rFonts w:ascii="Times New Roman" w:eastAsia="Times New Roman" w:hAnsi="Times New Roman"/>
          <w:sz w:val="24"/>
        </w:rPr>
        <w:t xml:space="preserve">Vision increases the contrast of underwater structures so that the inspectors can effectively find the issues out. This enhancement improves safety and service life of the marine structures and cuts maintenance expenses by proposing timely and accurate work. </w:t>
      </w:r>
    </w:p>
    <w:p w:rsidR="00694C15" w:rsidRPr="00802A95" w:rsidRDefault="00694C15" w:rsidP="00AE1876">
      <w:pPr>
        <w:spacing w:line="360" w:lineRule="auto"/>
        <w:jc w:val="both"/>
        <w:rPr>
          <w:rFonts w:ascii="Times New Roman" w:eastAsia="Times New Roman" w:hAnsi="Times New Roman"/>
          <w:b/>
          <w:bCs/>
          <w:sz w:val="24"/>
        </w:rPr>
      </w:pPr>
      <w:r w:rsidRPr="00802A95">
        <w:rPr>
          <w:rFonts w:ascii="Times New Roman" w:eastAsia="Times New Roman" w:hAnsi="Times New Roman"/>
          <w:b/>
          <w:bCs/>
          <w:sz w:val="24"/>
        </w:rPr>
        <w:t xml:space="preserve"> Search and Rescue Operations: </w:t>
      </w:r>
    </w:p>
    <w:p w:rsidR="00694C15" w:rsidRPr="00694C15" w:rsidRDefault="00694C15" w:rsidP="002030F9">
      <w:pPr>
        <w:numPr>
          <w:ilvl w:val="0"/>
          <w:numId w:val="9"/>
        </w:numPr>
        <w:spacing w:line="360" w:lineRule="auto"/>
        <w:jc w:val="both"/>
        <w:rPr>
          <w:rFonts w:ascii="Times New Roman" w:eastAsia="Times New Roman" w:hAnsi="Times New Roman"/>
          <w:sz w:val="24"/>
        </w:rPr>
      </w:pPr>
      <w:r w:rsidRPr="00694C15">
        <w:rPr>
          <w:rFonts w:ascii="Times New Roman" w:eastAsia="Times New Roman" w:hAnsi="Times New Roman"/>
          <w:sz w:val="24"/>
        </w:rPr>
        <w:t xml:space="preserve">Challenge: Underwater search and rescue typically depends on the precise picture of the particular object, wreckage, or lost persons. In traditional imaging, the required resolution for effective recoveries is usually missing which in turns slows down the operations and puts the possibility of a positive result in jeopardy. </w:t>
      </w:r>
    </w:p>
    <w:p w:rsidR="00802A95" w:rsidRPr="00AE73F3" w:rsidRDefault="00694C15" w:rsidP="002030F9">
      <w:pPr>
        <w:numPr>
          <w:ilvl w:val="0"/>
          <w:numId w:val="9"/>
        </w:numPr>
        <w:spacing w:line="360" w:lineRule="auto"/>
        <w:jc w:val="both"/>
        <w:rPr>
          <w:rFonts w:ascii="Times New Roman" w:eastAsia="Times New Roman" w:hAnsi="Times New Roman"/>
          <w:sz w:val="24"/>
        </w:rPr>
      </w:pPr>
      <w:r w:rsidRPr="00694C15">
        <w:rPr>
          <w:rFonts w:ascii="Times New Roman" w:eastAsia="Times New Roman" w:hAnsi="Times New Roman"/>
          <w:sz w:val="24"/>
        </w:rPr>
        <w:t>Solution: Aqua</w:t>
      </w:r>
      <w:r w:rsidR="00802A95">
        <w:rPr>
          <w:rFonts w:ascii="Times New Roman" w:eastAsia="Times New Roman" w:hAnsi="Times New Roman"/>
          <w:sz w:val="24"/>
        </w:rPr>
        <w:t xml:space="preserve"> </w:t>
      </w:r>
      <w:r w:rsidRPr="00694C15">
        <w:rPr>
          <w:rFonts w:ascii="Times New Roman" w:eastAsia="Times New Roman" w:hAnsi="Times New Roman"/>
          <w:sz w:val="24"/>
        </w:rPr>
        <w:t xml:space="preserve">Vision greatly improves the resolution of locations in underwater search and rescue operations, thereby allowing the rescue team to identify important points as soon as possible. The capability incidentally results in quicker recovery, higher Survival Rates and successful operations in difficult underwater environments. </w:t>
      </w:r>
    </w:p>
    <w:p w:rsidR="00694C15" w:rsidRPr="00802A95" w:rsidRDefault="00694C15" w:rsidP="00AE1876">
      <w:pPr>
        <w:spacing w:line="360" w:lineRule="auto"/>
        <w:jc w:val="both"/>
        <w:rPr>
          <w:rFonts w:ascii="Times New Roman" w:eastAsia="Times New Roman" w:hAnsi="Times New Roman"/>
          <w:b/>
          <w:bCs/>
          <w:sz w:val="24"/>
        </w:rPr>
      </w:pPr>
      <w:r w:rsidRPr="00694C15">
        <w:rPr>
          <w:rFonts w:ascii="Times New Roman" w:eastAsia="Times New Roman" w:hAnsi="Times New Roman"/>
          <w:sz w:val="24"/>
        </w:rPr>
        <w:t xml:space="preserve"> </w:t>
      </w:r>
      <w:r w:rsidRPr="00802A95">
        <w:rPr>
          <w:rFonts w:ascii="Times New Roman" w:eastAsia="Times New Roman" w:hAnsi="Times New Roman"/>
          <w:b/>
          <w:bCs/>
          <w:sz w:val="24"/>
        </w:rPr>
        <w:t xml:space="preserve">Environmental Monitoring and Conservation: </w:t>
      </w:r>
    </w:p>
    <w:p w:rsidR="00694C15" w:rsidRPr="00694C15" w:rsidRDefault="00694C15" w:rsidP="002030F9">
      <w:pPr>
        <w:numPr>
          <w:ilvl w:val="0"/>
          <w:numId w:val="10"/>
        </w:numPr>
        <w:spacing w:line="360" w:lineRule="auto"/>
        <w:jc w:val="both"/>
        <w:rPr>
          <w:rFonts w:ascii="Times New Roman" w:eastAsia="Times New Roman" w:hAnsi="Times New Roman"/>
          <w:sz w:val="24"/>
        </w:rPr>
      </w:pPr>
      <w:r w:rsidRPr="00694C15">
        <w:rPr>
          <w:rFonts w:ascii="Times New Roman" w:eastAsia="Times New Roman" w:hAnsi="Times New Roman"/>
          <w:sz w:val="24"/>
        </w:rPr>
        <w:t xml:space="preserve">Challenge: A successful monitoring of environment entails having clear images to evaluate the ecosystem heath in the ocean, any changes, and new threats. Inability to access detailed information is one of the issues experienced in the current imaging systems undermines the affords to protect marine biodiversity. </w:t>
      </w:r>
    </w:p>
    <w:p w:rsidR="00802A95" w:rsidRPr="00AE73F3" w:rsidRDefault="00694C15" w:rsidP="002030F9">
      <w:pPr>
        <w:numPr>
          <w:ilvl w:val="0"/>
          <w:numId w:val="10"/>
        </w:numPr>
        <w:spacing w:line="360" w:lineRule="auto"/>
        <w:jc w:val="both"/>
        <w:rPr>
          <w:rFonts w:ascii="Times New Roman" w:eastAsia="Times New Roman" w:hAnsi="Times New Roman"/>
        </w:rPr>
      </w:pPr>
      <w:r w:rsidRPr="00694C15">
        <w:rPr>
          <w:rFonts w:ascii="Times New Roman" w:eastAsia="Times New Roman" w:hAnsi="Times New Roman"/>
          <w:sz w:val="24"/>
        </w:rPr>
        <w:t>Solution: Aqua</w:t>
      </w:r>
      <w:r w:rsidR="00802A95">
        <w:rPr>
          <w:rFonts w:ascii="Times New Roman" w:eastAsia="Times New Roman" w:hAnsi="Times New Roman"/>
          <w:sz w:val="24"/>
        </w:rPr>
        <w:t xml:space="preserve"> </w:t>
      </w:r>
      <w:r w:rsidRPr="00694C15">
        <w:rPr>
          <w:rFonts w:ascii="Times New Roman" w:eastAsia="Times New Roman" w:hAnsi="Times New Roman"/>
          <w:sz w:val="24"/>
        </w:rPr>
        <w:t>Vision affords improved observational acuity or clarity of the sea environments as seen by investigators. This improvement assists in measuring alterations in the coral reefs, measuring the effects of pollution, and in determining which areas must be conserved to support the sustainable conservation of the seas and seascape.</w:t>
      </w:r>
    </w:p>
    <w:p w:rsidR="00802A95" w:rsidRPr="00802A95" w:rsidRDefault="00802A95" w:rsidP="00AE1876">
      <w:pPr>
        <w:spacing w:line="360" w:lineRule="auto"/>
        <w:jc w:val="both"/>
        <w:rPr>
          <w:rFonts w:ascii="Times New Roman" w:eastAsia="Times New Roman" w:hAnsi="Times New Roman"/>
          <w:sz w:val="24"/>
          <w:szCs w:val="24"/>
        </w:rPr>
      </w:pPr>
      <w:r w:rsidRPr="00802A95">
        <w:rPr>
          <w:rFonts w:ascii="Times New Roman" w:eastAsia="Times New Roman" w:hAnsi="Times New Roman"/>
          <w:b/>
          <w:bCs/>
          <w:sz w:val="24"/>
          <w:szCs w:val="24"/>
        </w:rPr>
        <w:t>Military and Defense Operations:</w:t>
      </w:r>
    </w:p>
    <w:p w:rsidR="00802A95" w:rsidRPr="00802A95" w:rsidRDefault="00802A95" w:rsidP="002030F9">
      <w:pPr>
        <w:numPr>
          <w:ilvl w:val="0"/>
          <w:numId w:val="11"/>
        </w:numPr>
        <w:spacing w:line="360" w:lineRule="auto"/>
        <w:jc w:val="both"/>
        <w:rPr>
          <w:rFonts w:ascii="Times New Roman" w:eastAsia="Times New Roman" w:hAnsi="Times New Roman"/>
          <w:sz w:val="24"/>
          <w:szCs w:val="24"/>
        </w:rPr>
      </w:pPr>
      <w:r w:rsidRPr="00802A95">
        <w:rPr>
          <w:rFonts w:ascii="Times New Roman" w:eastAsia="Times New Roman" w:hAnsi="Times New Roman"/>
          <w:sz w:val="24"/>
          <w:szCs w:val="24"/>
        </w:rPr>
        <w:t>Challenge: Military tasks such as reconnaissance, surveillance, and underwater defense rely on clear underwater imagery. Poor visibility can compromise missions, making it difficult to detect threats or gather critical intelligence.</w:t>
      </w:r>
    </w:p>
    <w:p w:rsidR="00BE37C4" w:rsidRDefault="00802A95" w:rsidP="002030F9">
      <w:pPr>
        <w:numPr>
          <w:ilvl w:val="0"/>
          <w:numId w:val="11"/>
        </w:numPr>
        <w:spacing w:line="360" w:lineRule="auto"/>
        <w:jc w:val="both"/>
        <w:rPr>
          <w:rFonts w:ascii="Times New Roman" w:eastAsia="Times New Roman" w:hAnsi="Times New Roman"/>
          <w:sz w:val="24"/>
          <w:szCs w:val="24"/>
        </w:rPr>
      </w:pPr>
      <w:r w:rsidRPr="00802A95">
        <w:rPr>
          <w:rFonts w:ascii="Times New Roman" w:eastAsia="Times New Roman" w:hAnsi="Times New Roman"/>
          <w:sz w:val="24"/>
          <w:szCs w:val="24"/>
        </w:rPr>
        <w:t>Solution: Aqua</w:t>
      </w:r>
      <w:r>
        <w:rPr>
          <w:rFonts w:ascii="Times New Roman" w:eastAsia="Times New Roman" w:hAnsi="Times New Roman"/>
          <w:sz w:val="24"/>
          <w:szCs w:val="24"/>
        </w:rPr>
        <w:t xml:space="preserve"> </w:t>
      </w:r>
      <w:r w:rsidRPr="00802A95">
        <w:rPr>
          <w:rFonts w:ascii="Times New Roman" w:eastAsia="Times New Roman" w:hAnsi="Times New Roman"/>
          <w:sz w:val="24"/>
          <w:szCs w:val="24"/>
        </w:rPr>
        <w:t>Vision delivers enhanced imaging capabilities that improve the detection of underwater threats, support reconnaissance missions wi</w:t>
      </w:r>
      <w:r w:rsidR="0097205A">
        <w:rPr>
          <w:rFonts w:ascii="Times New Roman" w:eastAsia="Times New Roman" w:hAnsi="Times New Roman"/>
          <w:sz w:val="24"/>
          <w:szCs w:val="24"/>
        </w:rPr>
        <w:t>th greater accuracy.</w:t>
      </w:r>
    </w:p>
    <w:p w:rsidR="00AE73F3" w:rsidRDefault="00AE73F3" w:rsidP="00AE73F3">
      <w:pPr>
        <w:spacing w:line="360" w:lineRule="auto"/>
        <w:ind w:left="720"/>
        <w:jc w:val="both"/>
        <w:rPr>
          <w:rFonts w:ascii="Times New Roman" w:eastAsia="Times New Roman" w:hAnsi="Times New Roman"/>
          <w:sz w:val="24"/>
          <w:szCs w:val="24"/>
        </w:rPr>
      </w:pPr>
    </w:p>
    <w:p w:rsidR="00687A6D" w:rsidRDefault="00687A6D" w:rsidP="00AE73F3">
      <w:pPr>
        <w:spacing w:line="360" w:lineRule="auto"/>
        <w:ind w:left="720"/>
        <w:jc w:val="both"/>
        <w:rPr>
          <w:rFonts w:ascii="Times New Roman" w:eastAsia="Times New Roman" w:hAnsi="Times New Roman"/>
          <w:sz w:val="24"/>
          <w:szCs w:val="24"/>
        </w:rPr>
      </w:pPr>
    </w:p>
    <w:p w:rsidR="00687A6D" w:rsidRDefault="00687A6D" w:rsidP="00AE73F3">
      <w:pPr>
        <w:spacing w:line="360" w:lineRule="auto"/>
        <w:ind w:left="720"/>
        <w:jc w:val="both"/>
        <w:rPr>
          <w:rFonts w:ascii="Times New Roman" w:eastAsia="Times New Roman" w:hAnsi="Times New Roman"/>
          <w:sz w:val="24"/>
          <w:szCs w:val="24"/>
        </w:rPr>
      </w:pPr>
    </w:p>
    <w:p w:rsidR="00687A6D" w:rsidRDefault="00687A6D" w:rsidP="00AE73F3">
      <w:pPr>
        <w:spacing w:line="360" w:lineRule="auto"/>
        <w:ind w:left="720"/>
        <w:jc w:val="both"/>
        <w:rPr>
          <w:rFonts w:ascii="Times New Roman" w:eastAsia="Times New Roman" w:hAnsi="Times New Roman"/>
          <w:sz w:val="24"/>
          <w:szCs w:val="24"/>
        </w:rPr>
      </w:pPr>
    </w:p>
    <w:p w:rsidR="0097205A" w:rsidRDefault="0097205A" w:rsidP="0097205A">
      <w:pPr>
        <w:spacing w:line="360" w:lineRule="auto"/>
        <w:jc w:val="both"/>
        <w:rPr>
          <w:rFonts w:ascii="Times New Roman" w:eastAsia="Times New Roman" w:hAnsi="Times New Roman"/>
          <w:sz w:val="24"/>
          <w:szCs w:val="24"/>
        </w:rPr>
      </w:pPr>
    </w:p>
    <w:p w:rsidR="00BE37C4" w:rsidRPr="0097205A" w:rsidRDefault="0097205A" w:rsidP="0097205A">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TABLE 1: Need Analysis</w:t>
      </w:r>
    </w:p>
    <w:p w:rsidR="00BE37C4" w:rsidRDefault="00BE37C4">
      <w:pPr>
        <w:spacing w:line="200" w:lineRule="exact"/>
        <w:rPr>
          <w:rFonts w:ascii="Times New Roman" w:eastAsia="Times New Roman" w:hAnsi="Times New Roman"/>
        </w:rPr>
      </w:pPr>
    </w:p>
    <w:p w:rsidR="0019497C" w:rsidRDefault="0019497C">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97205A" w:rsidRDefault="0097205A">
      <w:pPr>
        <w:spacing w:line="200" w:lineRule="exact"/>
        <w:rPr>
          <w:rFonts w:ascii="Times New Roman" w:eastAsia="Times New Roman" w:hAnsi="Times New Roman"/>
        </w:rPr>
      </w:pPr>
    </w:p>
    <w:p w:rsidR="00BE37C4" w:rsidRDefault="00BE37C4">
      <w:pPr>
        <w:spacing w:line="200" w:lineRule="exact"/>
        <w:rPr>
          <w:rFonts w:ascii="Times New Roman" w:eastAsia="Times New Roman" w:hAnsi="Times New Roman"/>
        </w:rPr>
      </w:pPr>
    </w:p>
    <w:p w:rsidR="0097205A" w:rsidRDefault="0097205A">
      <w:pPr>
        <w:spacing w:line="200" w:lineRule="exact"/>
        <w:rPr>
          <w:rFonts w:ascii="Times New Roman" w:eastAsia="Times New Roman" w:hAnsi="Times New Roman"/>
        </w:rPr>
      </w:pPr>
    </w:p>
    <w:p w:rsidR="0097205A" w:rsidRDefault="0097205A">
      <w:pPr>
        <w:spacing w:line="200" w:lineRule="exact"/>
        <w:rPr>
          <w:rFonts w:ascii="Times New Roman" w:eastAsia="Times New Roman" w:hAnsi="Times New Roman"/>
        </w:rPr>
      </w:pPr>
    </w:p>
    <w:p w:rsidR="00BE37C4" w:rsidRDefault="001D6EFC">
      <w:pPr>
        <w:spacing w:line="200" w:lineRule="exact"/>
        <w:rPr>
          <w:rFonts w:ascii="Times New Roman" w:eastAsia="Times New Roman" w:hAnsi="Times New Roman"/>
        </w:rPr>
      </w:pPr>
      <w:r>
        <w:rPr>
          <w:rFonts w:ascii="Times New Roman" w:eastAsia="Times New Roman" w:hAnsi="Times New Roman"/>
          <w:noProof/>
          <w:lang w:val="en-US" w:eastAsia="en-US"/>
        </w:rPr>
        <w:drawing>
          <wp:inline distT="0" distB="0" distL="0" distR="0">
            <wp:extent cx="6094095" cy="3081020"/>
            <wp:effectExtent l="0" t="0" r="190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4095" cy="3081020"/>
                    </a:xfrm>
                    <a:prstGeom prst="rect">
                      <a:avLst/>
                    </a:prstGeom>
                    <a:noFill/>
                  </pic:spPr>
                </pic:pic>
              </a:graphicData>
            </a:graphic>
          </wp:inline>
        </w:drawing>
      </w:r>
    </w:p>
    <w:p w:rsidR="00BE37C4" w:rsidRDefault="00BE37C4">
      <w:pPr>
        <w:spacing w:line="200" w:lineRule="exact"/>
        <w:rPr>
          <w:rFonts w:ascii="Times New Roman" w:eastAsia="Times New Roman" w:hAnsi="Times New Roman"/>
        </w:rPr>
      </w:pPr>
    </w:p>
    <w:p w:rsidR="007D2205" w:rsidRDefault="007D2205" w:rsidP="007D2205">
      <w:pPr>
        <w:spacing w:line="0" w:lineRule="atLeast"/>
        <w:ind w:right="120"/>
        <w:rPr>
          <w:rFonts w:ascii="Times New Roman" w:eastAsia="Times New Roman" w:hAnsi="Times New Roman"/>
        </w:rPr>
      </w:pPr>
    </w:p>
    <w:p w:rsidR="007D2205" w:rsidRDefault="007D2205" w:rsidP="002030F9">
      <w:pPr>
        <w:numPr>
          <w:ilvl w:val="1"/>
          <w:numId w:val="4"/>
        </w:numPr>
        <w:spacing w:line="0" w:lineRule="atLeast"/>
        <w:rPr>
          <w:rFonts w:ascii="Times New Roman" w:eastAsia="Times New Roman" w:hAnsi="Times New Roman"/>
          <w:b/>
          <w:sz w:val="28"/>
        </w:rPr>
      </w:pPr>
      <w:r>
        <w:rPr>
          <w:rFonts w:ascii="Times New Roman" w:eastAsia="Times New Roman" w:hAnsi="Times New Roman"/>
          <w:b/>
          <w:sz w:val="28"/>
        </w:rPr>
        <w:t>Research Gaps</w:t>
      </w:r>
    </w:p>
    <w:p w:rsidR="007D2205" w:rsidRPr="007D2205" w:rsidRDefault="007D2205" w:rsidP="007D2205">
      <w:pPr>
        <w:spacing w:line="0" w:lineRule="atLeast"/>
        <w:ind w:left="420"/>
        <w:rPr>
          <w:rFonts w:ascii="Times New Roman" w:eastAsia="Times New Roman" w:hAnsi="Times New Roman"/>
          <w:b/>
          <w:sz w:val="28"/>
        </w:rPr>
      </w:pPr>
    </w:p>
    <w:p w:rsidR="007D2205" w:rsidRPr="0097205A" w:rsidRDefault="007D2205" w:rsidP="002030F9">
      <w:pPr>
        <w:numPr>
          <w:ilvl w:val="0"/>
          <w:numId w:val="46"/>
        </w:numPr>
        <w:spacing w:line="360" w:lineRule="auto"/>
        <w:jc w:val="both"/>
        <w:rPr>
          <w:rFonts w:ascii="Times New Roman" w:eastAsia="Times New Roman" w:hAnsi="Times New Roman"/>
          <w:bCs/>
          <w:sz w:val="24"/>
          <w:szCs w:val="24"/>
        </w:rPr>
      </w:pPr>
      <w:r w:rsidRPr="007D2205">
        <w:rPr>
          <w:rFonts w:ascii="Times New Roman" w:eastAsia="Times New Roman" w:hAnsi="Times New Roman"/>
          <w:b/>
          <w:sz w:val="24"/>
          <w:szCs w:val="24"/>
        </w:rPr>
        <w:t>Adaptive Color Correction for Varying Underwater Conditions:</w:t>
      </w:r>
      <w:r w:rsidRPr="007D2205">
        <w:rPr>
          <w:rFonts w:ascii="Times New Roman" w:eastAsia="Times New Roman" w:hAnsi="Times New Roman"/>
          <w:bCs/>
          <w:sz w:val="24"/>
          <w:szCs w:val="24"/>
        </w:rPr>
        <w:t xml:space="preserve"> Existing color correction algorithms often struggle with the diverse and dynamic nature of underwater environments. We need adaptive models that can adjust to different water conditions and depths.</w:t>
      </w:r>
    </w:p>
    <w:p w:rsidR="007D2205" w:rsidRPr="0097205A" w:rsidRDefault="007D2205" w:rsidP="002030F9">
      <w:pPr>
        <w:numPr>
          <w:ilvl w:val="0"/>
          <w:numId w:val="46"/>
        </w:numPr>
        <w:spacing w:line="360" w:lineRule="auto"/>
        <w:jc w:val="both"/>
        <w:rPr>
          <w:rFonts w:ascii="Times New Roman" w:eastAsia="Times New Roman" w:hAnsi="Times New Roman"/>
          <w:bCs/>
          <w:sz w:val="24"/>
          <w:szCs w:val="24"/>
        </w:rPr>
      </w:pPr>
      <w:r w:rsidRPr="007D2205">
        <w:rPr>
          <w:rFonts w:ascii="Times New Roman" w:eastAsia="Times New Roman" w:hAnsi="Times New Roman"/>
          <w:b/>
          <w:sz w:val="24"/>
          <w:szCs w:val="24"/>
        </w:rPr>
        <w:t>Integration of Manual and Automated Adjustments:</w:t>
      </w:r>
      <w:r w:rsidRPr="007D2205">
        <w:rPr>
          <w:rFonts w:ascii="Times New Roman" w:eastAsia="Times New Roman" w:hAnsi="Times New Roman"/>
          <w:bCs/>
          <w:sz w:val="24"/>
          <w:szCs w:val="24"/>
        </w:rPr>
        <w:t xml:space="preserve"> Most current approaches rely on either fully automated or fully manual enhancement techniques. We should explore how to optimally combine neural network algorithms with manual adjustments to improve the overall enhancement process.</w:t>
      </w:r>
    </w:p>
    <w:p w:rsidR="007D2205" w:rsidRPr="007D2205" w:rsidRDefault="007D2205" w:rsidP="002030F9">
      <w:pPr>
        <w:numPr>
          <w:ilvl w:val="0"/>
          <w:numId w:val="46"/>
        </w:numPr>
        <w:spacing w:line="360" w:lineRule="auto"/>
        <w:jc w:val="both"/>
        <w:rPr>
          <w:rFonts w:ascii="Times New Roman" w:eastAsia="Times New Roman" w:hAnsi="Times New Roman"/>
          <w:bCs/>
          <w:sz w:val="24"/>
          <w:szCs w:val="24"/>
        </w:rPr>
      </w:pPr>
      <w:r w:rsidRPr="007D2205">
        <w:rPr>
          <w:rFonts w:ascii="Times New Roman" w:eastAsia="Times New Roman" w:hAnsi="Times New Roman"/>
          <w:b/>
          <w:sz w:val="24"/>
          <w:szCs w:val="24"/>
        </w:rPr>
        <w:t>Underwater-Specific Neural Network Architectures:</w:t>
      </w:r>
      <w:r w:rsidRPr="007D2205">
        <w:rPr>
          <w:rFonts w:ascii="Times New Roman" w:eastAsia="Times New Roman" w:hAnsi="Times New Roman"/>
          <w:bCs/>
          <w:sz w:val="24"/>
          <w:szCs w:val="24"/>
        </w:rPr>
        <w:t xml:space="preserve"> While neural networks have been used for image enhancement, we lack architectures specifically designed for the unique challenges of underwater imagery, such as color distortion, reduced clarity, and loss of detail.</w:t>
      </w:r>
    </w:p>
    <w:p w:rsidR="0097205A" w:rsidRPr="0097205A" w:rsidRDefault="007D2205" w:rsidP="002030F9">
      <w:pPr>
        <w:numPr>
          <w:ilvl w:val="0"/>
          <w:numId w:val="46"/>
        </w:numPr>
        <w:spacing w:line="360" w:lineRule="auto"/>
        <w:jc w:val="both"/>
        <w:rPr>
          <w:rFonts w:ascii="Times New Roman" w:eastAsia="Times New Roman" w:hAnsi="Times New Roman"/>
          <w:bCs/>
          <w:sz w:val="24"/>
          <w:szCs w:val="24"/>
        </w:rPr>
      </w:pPr>
      <w:r w:rsidRPr="007D2205">
        <w:rPr>
          <w:rFonts w:ascii="Times New Roman" w:eastAsia="Times New Roman" w:hAnsi="Times New Roman"/>
          <w:b/>
          <w:sz w:val="24"/>
          <w:szCs w:val="24"/>
        </w:rPr>
        <w:t>Standardized Evaluation Metrics for Underwater Image Quality:</w:t>
      </w:r>
      <w:r w:rsidRPr="007D2205">
        <w:rPr>
          <w:rFonts w:ascii="Times New Roman" w:eastAsia="Times New Roman" w:hAnsi="Times New Roman"/>
          <w:bCs/>
          <w:sz w:val="24"/>
          <w:szCs w:val="24"/>
        </w:rPr>
        <w:t xml:space="preserve"> We currently lack universally accepted metrics for assessing the quality of enhanced underwater images across different applications. Existing methods often inadequately use color space, leading to poor feature extraction and inaccurate representation of the relationship between underwater image qu</w:t>
      </w:r>
      <w:r w:rsidR="0097205A">
        <w:rPr>
          <w:rFonts w:ascii="Times New Roman" w:eastAsia="Times New Roman" w:hAnsi="Times New Roman"/>
          <w:bCs/>
          <w:sz w:val="24"/>
          <w:szCs w:val="24"/>
        </w:rPr>
        <w:t>ality and subjective perception</w:t>
      </w:r>
    </w:p>
    <w:p w:rsidR="007D2205" w:rsidRDefault="007D2205" w:rsidP="007D2205">
      <w:pPr>
        <w:spacing w:line="360" w:lineRule="auto"/>
        <w:ind w:left="420"/>
        <w:rPr>
          <w:rFonts w:ascii="Times New Roman" w:eastAsia="Times New Roman" w:hAnsi="Times New Roman"/>
          <w:bCs/>
          <w:sz w:val="24"/>
          <w:szCs w:val="24"/>
        </w:rPr>
      </w:pPr>
    </w:p>
    <w:p w:rsidR="007D2205" w:rsidRDefault="007D2205" w:rsidP="002030F9">
      <w:pPr>
        <w:numPr>
          <w:ilvl w:val="1"/>
          <w:numId w:val="4"/>
        </w:numPr>
        <w:spacing w:line="0" w:lineRule="atLeast"/>
        <w:rPr>
          <w:rFonts w:ascii="Times New Roman" w:eastAsia="Times New Roman" w:hAnsi="Times New Roman"/>
          <w:b/>
          <w:sz w:val="28"/>
        </w:rPr>
      </w:pPr>
      <w:r>
        <w:rPr>
          <w:rFonts w:ascii="Times New Roman" w:eastAsia="Times New Roman" w:hAnsi="Times New Roman"/>
          <w:b/>
          <w:sz w:val="28"/>
        </w:rPr>
        <w:t>Problem Definition and Scope</w:t>
      </w:r>
    </w:p>
    <w:p w:rsidR="007D2205" w:rsidRDefault="007D2205" w:rsidP="005A4C32">
      <w:pPr>
        <w:spacing w:line="360" w:lineRule="auto"/>
        <w:ind w:left="420"/>
        <w:rPr>
          <w:rFonts w:ascii="Times New Roman" w:eastAsia="Times New Roman" w:hAnsi="Times New Roman"/>
          <w:b/>
          <w:sz w:val="28"/>
        </w:rPr>
      </w:pPr>
    </w:p>
    <w:p w:rsidR="005A4C32" w:rsidRPr="005A4C32" w:rsidRDefault="005A4C32" w:rsidP="0097205A">
      <w:pPr>
        <w:spacing w:line="360" w:lineRule="auto"/>
        <w:ind w:left="420"/>
        <w:jc w:val="both"/>
        <w:rPr>
          <w:rFonts w:ascii="Times New Roman" w:eastAsia="Times New Roman" w:hAnsi="Times New Roman"/>
          <w:bCs/>
          <w:sz w:val="24"/>
          <w:szCs w:val="24"/>
        </w:rPr>
      </w:pPr>
      <w:r w:rsidRPr="005A4C32">
        <w:rPr>
          <w:rFonts w:ascii="Times New Roman" w:eastAsia="Times New Roman" w:hAnsi="Times New Roman"/>
          <w:bCs/>
          <w:sz w:val="24"/>
          <w:szCs w:val="24"/>
        </w:rPr>
        <w:t>Our project tackles the challenges of underwater image enhancement by addressing the following key issues</w:t>
      </w:r>
      <w:r>
        <w:rPr>
          <w:rFonts w:ascii="Times New Roman" w:eastAsia="Times New Roman" w:hAnsi="Times New Roman"/>
          <w:bCs/>
          <w:sz w:val="24"/>
          <w:szCs w:val="24"/>
        </w:rPr>
        <w:t xml:space="preserve"> - </w:t>
      </w:r>
    </w:p>
    <w:p w:rsidR="005A4C32" w:rsidRPr="005A4C32" w:rsidRDefault="005A4C32" w:rsidP="002030F9">
      <w:pPr>
        <w:numPr>
          <w:ilvl w:val="0"/>
          <w:numId w:val="12"/>
        </w:numPr>
        <w:spacing w:line="360" w:lineRule="auto"/>
        <w:jc w:val="both"/>
        <w:rPr>
          <w:rFonts w:ascii="Times New Roman" w:eastAsia="Times New Roman" w:hAnsi="Times New Roman"/>
          <w:bCs/>
          <w:sz w:val="24"/>
          <w:szCs w:val="24"/>
        </w:rPr>
      </w:pPr>
      <w:r w:rsidRPr="005A4C32">
        <w:rPr>
          <w:rFonts w:ascii="Times New Roman" w:eastAsia="Times New Roman" w:hAnsi="Times New Roman"/>
          <w:bCs/>
          <w:sz w:val="24"/>
          <w:szCs w:val="24"/>
        </w:rPr>
        <w:t>Color Distortion: We resolve the unnatural color transitions in underwater images due to water’s ability to absorb particular wavelengths of light.</w:t>
      </w:r>
    </w:p>
    <w:p w:rsidR="005A4C32" w:rsidRPr="005A4C32" w:rsidRDefault="005A4C32" w:rsidP="002030F9">
      <w:pPr>
        <w:numPr>
          <w:ilvl w:val="0"/>
          <w:numId w:val="12"/>
        </w:numPr>
        <w:spacing w:line="360" w:lineRule="auto"/>
        <w:jc w:val="both"/>
        <w:rPr>
          <w:rFonts w:ascii="Times New Roman" w:eastAsia="Times New Roman" w:hAnsi="Times New Roman"/>
          <w:bCs/>
          <w:sz w:val="24"/>
          <w:szCs w:val="24"/>
        </w:rPr>
      </w:pPr>
      <w:r w:rsidRPr="005A4C32">
        <w:rPr>
          <w:rFonts w:ascii="Times New Roman" w:eastAsia="Times New Roman" w:hAnsi="Times New Roman"/>
          <w:bCs/>
          <w:sz w:val="24"/>
          <w:szCs w:val="24"/>
        </w:rPr>
        <w:t>Reduced Clarity: We deal with blurred images, which are the outcome of the dispersion of light with the particles that are dispersed in fluids.</w:t>
      </w:r>
    </w:p>
    <w:p w:rsidR="005A4C32" w:rsidRPr="005A4C32" w:rsidRDefault="005A4C32" w:rsidP="002030F9">
      <w:pPr>
        <w:numPr>
          <w:ilvl w:val="0"/>
          <w:numId w:val="12"/>
        </w:numPr>
        <w:spacing w:line="360" w:lineRule="auto"/>
        <w:jc w:val="both"/>
        <w:rPr>
          <w:rFonts w:ascii="Times New Roman" w:eastAsia="Times New Roman" w:hAnsi="Times New Roman"/>
          <w:bCs/>
          <w:sz w:val="24"/>
          <w:szCs w:val="24"/>
        </w:rPr>
      </w:pPr>
      <w:r w:rsidRPr="005A4C32">
        <w:rPr>
          <w:rFonts w:ascii="Times New Roman" w:eastAsia="Times New Roman" w:hAnsi="Times New Roman"/>
          <w:bCs/>
          <w:sz w:val="24"/>
          <w:szCs w:val="24"/>
        </w:rPr>
        <w:t>Loss of Detail: We actively contribute to the enhancement of visibility of the finer details which may be masked by the fall off of light in water.</w:t>
      </w:r>
    </w:p>
    <w:p w:rsidR="005A4C32" w:rsidRPr="005A4C32" w:rsidRDefault="005A4C32" w:rsidP="002030F9">
      <w:pPr>
        <w:numPr>
          <w:ilvl w:val="0"/>
          <w:numId w:val="12"/>
        </w:numPr>
        <w:spacing w:line="360" w:lineRule="auto"/>
        <w:jc w:val="both"/>
        <w:rPr>
          <w:rFonts w:ascii="Times New Roman" w:eastAsia="Times New Roman" w:hAnsi="Times New Roman"/>
          <w:bCs/>
          <w:sz w:val="24"/>
          <w:szCs w:val="24"/>
        </w:rPr>
      </w:pPr>
      <w:r w:rsidRPr="005A4C32">
        <w:rPr>
          <w:rFonts w:ascii="Times New Roman" w:eastAsia="Times New Roman" w:hAnsi="Times New Roman"/>
          <w:bCs/>
          <w:sz w:val="24"/>
          <w:szCs w:val="24"/>
        </w:rPr>
        <w:t>Varying Environmental Conditions: Thus we create means of enhancing to fit the different types of water forms and depths of the water.</w:t>
      </w:r>
    </w:p>
    <w:p w:rsidR="005A4C32" w:rsidRDefault="005A4C32" w:rsidP="002030F9">
      <w:pPr>
        <w:numPr>
          <w:ilvl w:val="0"/>
          <w:numId w:val="12"/>
        </w:numPr>
        <w:spacing w:line="360" w:lineRule="auto"/>
        <w:jc w:val="both"/>
        <w:rPr>
          <w:rFonts w:ascii="Times New Roman" w:eastAsia="Times New Roman" w:hAnsi="Times New Roman"/>
          <w:bCs/>
          <w:sz w:val="24"/>
          <w:szCs w:val="24"/>
        </w:rPr>
      </w:pPr>
      <w:r w:rsidRPr="005A4C32">
        <w:rPr>
          <w:rFonts w:ascii="Times New Roman" w:eastAsia="Times New Roman" w:hAnsi="Times New Roman"/>
          <w:bCs/>
          <w:sz w:val="24"/>
          <w:szCs w:val="24"/>
        </w:rPr>
        <w:t>Integration of Automated and Manual Processes: In order to handle the control intricacies, we propose a further combination of automatic enhancements and manual changes.</w:t>
      </w:r>
    </w:p>
    <w:p w:rsidR="005A4C32" w:rsidRPr="005A4C32" w:rsidRDefault="005A4C32" w:rsidP="0097205A">
      <w:pPr>
        <w:spacing w:line="360" w:lineRule="auto"/>
        <w:jc w:val="both"/>
        <w:rPr>
          <w:rFonts w:ascii="Times New Roman" w:eastAsia="Times New Roman" w:hAnsi="Times New Roman"/>
          <w:bCs/>
          <w:sz w:val="24"/>
          <w:szCs w:val="24"/>
        </w:rPr>
      </w:pPr>
    </w:p>
    <w:p w:rsidR="005A4C32" w:rsidRPr="005A4C32" w:rsidRDefault="005A4C32" w:rsidP="0097205A">
      <w:pPr>
        <w:spacing w:line="360" w:lineRule="auto"/>
        <w:ind w:left="420"/>
        <w:jc w:val="both"/>
        <w:rPr>
          <w:rFonts w:ascii="Times New Roman" w:eastAsia="Times New Roman" w:hAnsi="Times New Roman"/>
          <w:bCs/>
          <w:sz w:val="24"/>
          <w:szCs w:val="24"/>
        </w:rPr>
      </w:pPr>
      <w:r w:rsidRPr="005A4C32">
        <w:rPr>
          <w:rFonts w:ascii="Times New Roman" w:eastAsia="Times New Roman" w:hAnsi="Times New Roman"/>
          <w:bCs/>
          <w:sz w:val="24"/>
          <w:szCs w:val="24"/>
        </w:rPr>
        <w:t>The scope of our project includes:</w:t>
      </w:r>
    </w:p>
    <w:p w:rsidR="005A4C32" w:rsidRPr="005A4C32" w:rsidRDefault="005A4C32" w:rsidP="002030F9">
      <w:pPr>
        <w:numPr>
          <w:ilvl w:val="0"/>
          <w:numId w:val="13"/>
        </w:numPr>
        <w:spacing w:line="360" w:lineRule="auto"/>
        <w:jc w:val="both"/>
        <w:rPr>
          <w:rFonts w:ascii="Times New Roman" w:eastAsia="Times New Roman" w:hAnsi="Times New Roman"/>
          <w:bCs/>
          <w:sz w:val="24"/>
          <w:szCs w:val="24"/>
        </w:rPr>
      </w:pPr>
      <w:r w:rsidRPr="005A4C32">
        <w:rPr>
          <w:rFonts w:ascii="Times New Roman" w:eastAsia="Times New Roman" w:hAnsi="Times New Roman"/>
          <w:bCs/>
          <w:sz w:val="24"/>
          <w:szCs w:val="24"/>
        </w:rPr>
        <w:t>Developing Custom Neural Network Architectures: We design proper neural networks for reprocessing of underwater images.</w:t>
      </w:r>
    </w:p>
    <w:p w:rsidR="005A4C32" w:rsidRPr="005A4C32" w:rsidRDefault="005A4C32" w:rsidP="002030F9">
      <w:pPr>
        <w:numPr>
          <w:ilvl w:val="0"/>
          <w:numId w:val="13"/>
        </w:numPr>
        <w:spacing w:line="360" w:lineRule="auto"/>
        <w:jc w:val="both"/>
        <w:rPr>
          <w:rFonts w:ascii="Times New Roman" w:eastAsia="Times New Roman" w:hAnsi="Times New Roman"/>
          <w:bCs/>
          <w:sz w:val="24"/>
          <w:szCs w:val="24"/>
        </w:rPr>
      </w:pPr>
      <w:r w:rsidRPr="005A4C32">
        <w:rPr>
          <w:rFonts w:ascii="Times New Roman" w:eastAsia="Times New Roman" w:hAnsi="Times New Roman"/>
          <w:bCs/>
          <w:sz w:val="24"/>
          <w:szCs w:val="24"/>
        </w:rPr>
        <w:t>Implementing Adaptive Color Correction: To enhance the color correction particularly, we utilize methods that involves fusion of multiple feature scales.</w:t>
      </w:r>
    </w:p>
    <w:p w:rsidR="005A4C32" w:rsidRPr="005A4C32" w:rsidRDefault="005A4C32" w:rsidP="002030F9">
      <w:pPr>
        <w:numPr>
          <w:ilvl w:val="0"/>
          <w:numId w:val="13"/>
        </w:numPr>
        <w:spacing w:line="360" w:lineRule="auto"/>
        <w:jc w:val="both"/>
        <w:rPr>
          <w:rFonts w:ascii="Times New Roman" w:eastAsia="Times New Roman" w:hAnsi="Times New Roman"/>
          <w:bCs/>
          <w:sz w:val="24"/>
          <w:szCs w:val="24"/>
        </w:rPr>
      </w:pPr>
      <w:r w:rsidRPr="005A4C32">
        <w:rPr>
          <w:rFonts w:ascii="Times New Roman" w:eastAsia="Times New Roman" w:hAnsi="Times New Roman"/>
          <w:bCs/>
          <w:sz w:val="24"/>
          <w:szCs w:val="24"/>
        </w:rPr>
        <w:t>Creating a Hybrid Framework: It consists of automated improvements that employ essential higher-level variance and manual fine-tuning changes in a single approach.</w:t>
      </w:r>
    </w:p>
    <w:p w:rsidR="005A4C32" w:rsidRPr="005A4C32" w:rsidRDefault="005A4C32" w:rsidP="002030F9">
      <w:pPr>
        <w:numPr>
          <w:ilvl w:val="0"/>
          <w:numId w:val="13"/>
        </w:numPr>
        <w:spacing w:line="360" w:lineRule="auto"/>
        <w:jc w:val="both"/>
        <w:rPr>
          <w:rFonts w:ascii="Times New Roman" w:eastAsia="Times New Roman" w:hAnsi="Times New Roman"/>
          <w:bCs/>
          <w:sz w:val="24"/>
          <w:szCs w:val="24"/>
        </w:rPr>
      </w:pPr>
      <w:r w:rsidRPr="005A4C32">
        <w:rPr>
          <w:rFonts w:ascii="Times New Roman" w:eastAsia="Times New Roman" w:hAnsi="Times New Roman"/>
          <w:bCs/>
          <w:sz w:val="24"/>
          <w:szCs w:val="24"/>
        </w:rPr>
        <w:t>Establishing a Comprehensive Evaluation Protocol: We provided the procedures to establish the quality performance of underwater images.</w:t>
      </w:r>
    </w:p>
    <w:p w:rsidR="005A4C32" w:rsidRDefault="005A4C32" w:rsidP="002030F9">
      <w:pPr>
        <w:numPr>
          <w:ilvl w:val="0"/>
          <w:numId w:val="13"/>
        </w:numPr>
        <w:spacing w:line="360" w:lineRule="auto"/>
        <w:jc w:val="both"/>
        <w:rPr>
          <w:rFonts w:ascii="Times New Roman" w:eastAsia="Times New Roman" w:hAnsi="Times New Roman"/>
          <w:bCs/>
          <w:sz w:val="24"/>
          <w:szCs w:val="24"/>
        </w:rPr>
      </w:pPr>
      <w:r w:rsidRPr="005A4C32">
        <w:rPr>
          <w:rFonts w:ascii="Times New Roman" w:eastAsia="Times New Roman" w:hAnsi="Times New Roman"/>
          <w:bCs/>
          <w:sz w:val="24"/>
          <w:szCs w:val="24"/>
        </w:rPr>
        <w:t>Designing Multi-Factor Enhancement Models: We develop models that mitigate all the above mentioned underwater imaging problems at the same time.</w:t>
      </w:r>
    </w:p>
    <w:p w:rsidR="005A4C32" w:rsidRPr="005A4C32" w:rsidRDefault="005A4C32" w:rsidP="0097205A">
      <w:pPr>
        <w:spacing w:line="360" w:lineRule="auto"/>
        <w:jc w:val="both"/>
        <w:rPr>
          <w:rFonts w:ascii="Times New Roman" w:eastAsia="Times New Roman" w:hAnsi="Times New Roman"/>
          <w:bCs/>
          <w:sz w:val="24"/>
          <w:szCs w:val="24"/>
        </w:rPr>
      </w:pPr>
    </w:p>
    <w:p w:rsidR="007D2205" w:rsidRPr="005A4C32" w:rsidRDefault="005A4C32" w:rsidP="0097205A">
      <w:pPr>
        <w:spacing w:line="360" w:lineRule="auto"/>
        <w:ind w:left="420"/>
        <w:jc w:val="both"/>
        <w:rPr>
          <w:rFonts w:ascii="Times New Roman" w:eastAsia="Times New Roman" w:hAnsi="Times New Roman"/>
          <w:bCs/>
          <w:sz w:val="24"/>
          <w:szCs w:val="24"/>
        </w:rPr>
      </w:pPr>
      <w:r w:rsidRPr="005A4C32">
        <w:rPr>
          <w:rFonts w:ascii="Times New Roman" w:eastAsia="Times New Roman" w:hAnsi="Times New Roman"/>
          <w:bCs/>
          <w:sz w:val="24"/>
          <w:szCs w:val="24"/>
        </w:rPr>
        <w:t>That is why we want to create a universally applicable and rather stable underwater image enhancement system. This system will help amass better assessment and recordation across various academic disciplines including marine biology, oceanography, underwater archeology, and industrial surveys.</w:t>
      </w:r>
    </w:p>
    <w:p w:rsidR="007D2205" w:rsidRDefault="007D2205" w:rsidP="007D2205">
      <w:pPr>
        <w:spacing w:line="360" w:lineRule="auto"/>
        <w:ind w:left="420"/>
        <w:rPr>
          <w:rFonts w:ascii="Times New Roman" w:eastAsia="Times New Roman" w:hAnsi="Times New Roman"/>
          <w:bCs/>
          <w:sz w:val="24"/>
          <w:szCs w:val="24"/>
        </w:rPr>
      </w:pPr>
    </w:p>
    <w:p w:rsidR="007D2205" w:rsidRPr="007D2205" w:rsidRDefault="007D2205" w:rsidP="007D2205">
      <w:pPr>
        <w:spacing w:line="360" w:lineRule="auto"/>
        <w:ind w:left="420"/>
        <w:rPr>
          <w:rFonts w:ascii="Times New Roman" w:eastAsia="Times New Roman" w:hAnsi="Times New Roman"/>
          <w:bCs/>
          <w:sz w:val="24"/>
          <w:szCs w:val="24"/>
        </w:rPr>
        <w:sectPr w:rsidR="007D2205" w:rsidRPr="007D2205">
          <w:pgSz w:w="12240" w:h="15840"/>
          <w:pgMar w:top="1438" w:right="1320" w:bottom="432" w:left="1440" w:header="0" w:footer="0" w:gutter="0"/>
          <w:cols w:space="0" w:equalWidth="0">
            <w:col w:w="9480"/>
          </w:cols>
          <w:docGrid w:linePitch="360"/>
        </w:sectPr>
      </w:pPr>
    </w:p>
    <w:p w:rsidR="005A4C32" w:rsidRDefault="005A4C32" w:rsidP="002030F9">
      <w:pPr>
        <w:numPr>
          <w:ilvl w:val="1"/>
          <w:numId w:val="4"/>
        </w:numPr>
        <w:spacing w:line="0" w:lineRule="atLeast"/>
        <w:rPr>
          <w:rFonts w:ascii="Times New Roman" w:eastAsia="Times New Roman" w:hAnsi="Times New Roman"/>
          <w:b/>
          <w:sz w:val="28"/>
        </w:rPr>
      </w:pPr>
      <w:bookmarkStart w:id="10" w:name="page11"/>
      <w:bookmarkEnd w:id="10"/>
      <w:r>
        <w:rPr>
          <w:rFonts w:ascii="Times New Roman" w:eastAsia="Times New Roman" w:hAnsi="Times New Roman"/>
          <w:b/>
          <w:sz w:val="28"/>
        </w:rPr>
        <w:lastRenderedPageBreak/>
        <w:t>Assumptions and Constraints</w:t>
      </w:r>
    </w:p>
    <w:p w:rsidR="005A4C32" w:rsidRDefault="005A4C32" w:rsidP="005A4C32">
      <w:pPr>
        <w:spacing w:line="0" w:lineRule="atLeast"/>
        <w:ind w:left="420"/>
        <w:rPr>
          <w:rFonts w:ascii="Times New Roman" w:eastAsia="Times New Roman" w:hAnsi="Times New Roman"/>
          <w:b/>
          <w:sz w:val="28"/>
        </w:rPr>
      </w:pPr>
    </w:p>
    <w:p w:rsidR="005A4C32" w:rsidRPr="005A4C32" w:rsidRDefault="005A4C32" w:rsidP="00264EE7">
      <w:pPr>
        <w:spacing w:line="360" w:lineRule="auto"/>
        <w:ind w:left="420"/>
        <w:jc w:val="both"/>
        <w:rPr>
          <w:rFonts w:ascii="Times New Roman" w:eastAsia="Times New Roman" w:hAnsi="Times New Roman"/>
          <w:bCs/>
          <w:sz w:val="24"/>
          <w:szCs w:val="24"/>
        </w:rPr>
      </w:pPr>
      <w:r w:rsidRPr="005A4C32">
        <w:rPr>
          <w:rFonts w:ascii="Times New Roman" w:eastAsia="Times New Roman" w:hAnsi="Times New Roman"/>
          <w:bCs/>
          <w:sz w:val="24"/>
          <w:szCs w:val="24"/>
        </w:rPr>
        <w:t>Our underwater image enhancement project operates under the following key assumptions and constraints</w:t>
      </w:r>
      <w:r>
        <w:rPr>
          <w:rFonts w:ascii="Times New Roman" w:eastAsia="Times New Roman" w:hAnsi="Times New Roman"/>
          <w:bCs/>
          <w:sz w:val="24"/>
          <w:szCs w:val="24"/>
        </w:rPr>
        <w:t xml:space="preserve"> - </w:t>
      </w:r>
      <w:r w:rsidRPr="005A4C32">
        <w:rPr>
          <w:rFonts w:ascii="Times New Roman" w:eastAsia="Times New Roman" w:hAnsi="Times New Roman"/>
          <w:bCs/>
          <w:sz w:val="24"/>
          <w:szCs w:val="24"/>
        </w:rPr>
        <w:t xml:space="preserve"> </w:t>
      </w:r>
    </w:p>
    <w:p w:rsidR="005A4C32" w:rsidRPr="005A4C32" w:rsidRDefault="005A4C32" w:rsidP="00264EE7">
      <w:pPr>
        <w:spacing w:line="360" w:lineRule="auto"/>
        <w:ind w:left="420"/>
        <w:jc w:val="both"/>
        <w:rPr>
          <w:rFonts w:ascii="Times New Roman" w:eastAsia="Times New Roman" w:hAnsi="Times New Roman"/>
          <w:bCs/>
          <w:sz w:val="24"/>
          <w:szCs w:val="24"/>
        </w:rPr>
      </w:pPr>
    </w:p>
    <w:p w:rsidR="005A4C32" w:rsidRPr="005A4C32" w:rsidRDefault="005A4C32" w:rsidP="00264EE7">
      <w:pPr>
        <w:spacing w:line="360" w:lineRule="auto"/>
        <w:ind w:left="420"/>
        <w:jc w:val="both"/>
        <w:rPr>
          <w:rFonts w:ascii="Times New Roman" w:eastAsia="Times New Roman" w:hAnsi="Times New Roman"/>
          <w:b/>
          <w:sz w:val="24"/>
          <w:szCs w:val="24"/>
        </w:rPr>
      </w:pPr>
      <w:r w:rsidRPr="005A4C32">
        <w:rPr>
          <w:rFonts w:ascii="Times New Roman" w:eastAsia="Times New Roman" w:hAnsi="Times New Roman"/>
          <w:bCs/>
          <w:sz w:val="24"/>
          <w:szCs w:val="24"/>
        </w:rPr>
        <w:t xml:space="preserve"> </w:t>
      </w:r>
      <w:r w:rsidRPr="005A4C32">
        <w:rPr>
          <w:rFonts w:ascii="Times New Roman" w:eastAsia="Times New Roman" w:hAnsi="Times New Roman"/>
          <w:b/>
          <w:sz w:val="24"/>
          <w:szCs w:val="24"/>
        </w:rPr>
        <w:t xml:space="preserve">Assumptions: </w:t>
      </w:r>
    </w:p>
    <w:p w:rsidR="005A4C32" w:rsidRPr="005A4C32" w:rsidRDefault="005A4C32" w:rsidP="002030F9">
      <w:pPr>
        <w:numPr>
          <w:ilvl w:val="0"/>
          <w:numId w:val="14"/>
        </w:numPr>
        <w:spacing w:line="360" w:lineRule="auto"/>
        <w:jc w:val="both"/>
        <w:rPr>
          <w:rFonts w:ascii="Times New Roman" w:eastAsia="Times New Roman" w:hAnsi="Times New Roman"/>
          <w:bCs/>
          <w:sz w:val="24"/>
          <w:szCs w:val="24"/>
        </w:rPr>
      </w:pPr>
      <w:r w:rsidRPr="005A4C32">
        <w:rPr>
          <w:rFonts w:ascii="Times New Roman" w:eastAsia="Times New Roman" w:hAnsi="Times New Roman"/>
          <w:bCs/>
          <w:sz w:val="24"/>
          <w:szCs w:val="24"/>
        </w:rPr>
        <w:t xml:space="preserve">Availability of Diverse Datasets: As a form of standard work, we assume to have a wide number of underwater image datasets for both training and testing. </w:t>
      </w:r>
    </w:p>
    <w:p w:rsidR="005A4C32" w:rsidRPr="005A4C32" w:rsidRDefault="005A4C32" w:rsidP="002030F9">
      <w:pPr>
        <w:numPr>
          <w:ilvl w:val="0"/>
          <w:numId w:val="14"/>
        </w:numPr>
        <w:spacing w:line="360" w:lineRule="auto"/>
        <w:jc w:val="both"/>
        <w:rPr>
          <w:rFonts w:ascii="Times New Roman" w:eastAsia="Times New Roman" w:hAnsi="Times New Roman"/>
          <w:bCs/>
          <w:sz w:val="24"/>
          <w:szCs w:val="24"/>
        </w:rPr>
      </w:pPr>
      <w:r w:rsidRPr="005A4C32">
        <w:rPr>
          <w:rFonts w:ascii="Times New Roman" w:eastAsia="Times New Roman" w:hAnsi="Times New Roman"/>
          <w:bCs/>
          <w:sz w:val="24"/>
          <w:szCs w:val="24"/>
        </w:rPr>
        <w:t xml:space="preserve">Computational Resources: We anticipate should be able to have enough computation and programming platform to help us to in our development. </w:t>
      </w:r>
    </w:p>
    <w:p w:rsidR="005A4C32" w:rsidRPr="005A4C32" w:rsidRDefault="005A4C32" w:rsidP="002030F9">
      <w:pPr>
        <w:numPr>
          <w:ilvl w:val="0"/>
          <w:numId w:val="14"/>
        </w:numPr>
        <w:spacing w:line="360" w:lineRule="auto"/>
        <w:jc w:val="both"/>
        <w:rPr>
          <w:rFonts w:ascii="Times New Roman" w:eastAsia="Times New Roman" w:hAnsi="Times New Roman"/>
          <w:bCs/>
          <w:sz w:val="24"/>
          <w:szCs w:val="24"/>
        </w:rPr>
      </w:pPr>
      <w:r w:rsidRPr="005A4C32">
        <w:rPr>
          <w:rFonts w:ascii="Times New Roman" w:eastAsia="Times New Roman" w:hAnsi="Times New Roman"/>
          <w:bCs/>
          <w:sz w:val="24"/>
          <w:szCs w:val="24"/>
        </w:rPr>
        <w:t xml:space="preserve">Domain Expert Support: For getting the evaluation about the utility and effectiveness of proposed approach, we depend on the feedback from the domain experts. </w:t>
      </w:r>
    </w:p>
    <w:p w:rsidR="005A4C32" w:rsidRPr="005A4C32" w:rsidRDefault="005A4C32" w:rsidP="002030F9">
      <w:pPr>
        <w:numPr>
          <w:ilvl w:val="0"/>
          <w:numId w:val="14"/>
        </w:numPr>
        <w:spacing w:line="360" w:lineRule="auto"/>
        <w:jc w:val="both"/>
        <w:rPr>
          <w:rFonts w:ascii="Times New Roman" w:eastAsia="Times New Roman" w:hAnsi="Times New Roman"/>
          <w:bCs/>
          <w:sz w:val="24"/>
          <w:szCs w:val="24"/>
        </w:rPr>
      </w:pPr>
      <w:r w:rsidRPr="005A4C32">
        <w:rPr>
          <w:rFonts w:ascii="Times New Roman" w:eastAsia="Times New Roman" w:hAnsi="Times New Roman"/>
          <w:bCs/>
          <w:sz w:val="24"/>
          <w:szCs w:val="24"/>
        </w:rPr>
        <w:t xml:space="preserve">Minimum Image Quality: We assume that input images will be of a minimum quality. </w:t>
      </w:r>
    </w:p>
    <w:p w:rsidR="005A4C32" w:rsidRDefault="005A4C32" w:rsidP="002030F9">
      <w:pPr>
        <w:numPr>
          <w:ilvl w:val="0"/>
          <w:numId w:val="14"/>
        </w:numPr>
        <w:spacing w:line="360" w:lineRule="auto"/>
        <w:jc w:val="both"/>
        <w:rPr>
          <w:rFonts w:ascii="Times New Roman" w:eastAsia="Times New Roman" w:hAnsi="Times New Roman"/>
          <w:bCs/>
          <w:sz w:val="24"/>
          <w:szCs w:val="24"/>
        </w:rPr>
      </w:pPr>
      <w:r w:rsidRPr="005A4C32">
        <w:rPr>
          <w:rFonts w:ascii="Times New Roman" w:eastAsia="Times New Roman" w:hAnsi="Times New Roman"/>
          <w:bCs/>
          <w:sz w:val="24"/>
          <w:szCs w:val="24"/>
        </w:rPr>
        <w:t xml:space="preserve">Varied Underwater Conditions: For a moments we understand that the conditions post water differ immensely depending on the environment that it is in. </w:t>
      </w:r>
    </w:p>
    <w:p w:rsidR="005A4C32" w:rsidRPr="005A4C32" w:rsidRDefault="005A4C32" w:rsidP="00264EE7">
      <w:pPr>
        <w:spacing w:line="360" w:lineRule="auto"/>
        <w:jc w:val="both"/>
        <w:rPr>
          <w:rFonts w:ascii="Times New Roman" w:eastAsia="Times New Roman" w:hAnsi="Times New Roman"/>
          <w:bCs/>
          <w:sz w:val="24"/>
          <w:szCs w:val="24"/>
        </w:rPr>
      </w:pPr>
    </w:p>
    <w:p w:rsidR="005A4C32" w:rsidRPr="005A4C32" w:rsidRDefault="005A4C32" w:rsidP="00264EE7">
      <w:pPr>
        <w:spacing w:line="360" w:lineRule="auto"/>
        <w:ind w:left="420"/>
        <w:jc w:val="both"/>
        <w:rPr>
          <w:rFonts w:ascii="Times New Roman" w:eastAsia="Times New Roman" w:hAnsi="Times New Roman"/>
          <w:b/>
          <w:sz w:val="24"/>
          <w:szCs w:val="24"/>
        </w:rPr>
      </w:pPr>
      <w:r w:rsidRPr="005A4C32">
        <w:rPr>
          <w:rFonts w:ascii="Times New Roman" w:eastAsia="Times New Roman" w:hAnsi="Times New Roman"/>
          <w:b/>
          <w:sz w:val="24"/>
          <w:szCs w:val="24"/>
        </w:rPr>
        <w:t xml:space="preserve"> Constraints: </w:t>
      </w:r>
    </w:p>
    <w:p w:rsidR="005A4C32" w:rsidRPr="005A4C32" w:rsidRDefault="005A4C32" w:rsidP="002030F9">
      <w:pPr>
        <w:numPr>
          <w:ilvl w:val="0"/>
          <w:numId w:val="15"/>
        </w:numPr>
        <w:spacing w:line="360" w:lineRule="auto"/>
        <w:jc w:val="both"/>
        <w:rPr>
          <w:rFonts w:ascii="Times New Roman" w:eastAsia="Times New Roman" w:hAnsi="Times New Roman"/>
          <w:bCs/>
          <w:sz w:val="24"/>
          <w:szCs w:val="24"/>
        </w:rPr>
      </w:pPr>
      <w:r w:rsidRPr="005A4C32">
        <w:rPr>
          <w:rFonts w:ascii="Times New Roman" w:eastAsia="Times New Roman" w:hAnsi="Times New Roman"/>
          <w:bCs/>
          <w:sz w:val="24"/>
          <w:szCs w:val="24"/>
        </w:rPr>
        <w:t xml:space="preserve">Computational Efficiency: They require that the algorithms that will be developed should perform their tasks on regular hardware with standard processing power. </w:t>
      </w:r>
    </w:p>
    <w:p w:rsidR="005A4C32" w:rsidRPr="005A4C32" w:rsidRDefault="005A4C32" w:rsidP="002030F9">
      <w:pPr>
        <w:numPr>
          <w:ilvl w:val="0"/>
          <w:numId w:val="15"/>
        </w:numPr>
        <w:spacing w:line="360" w:lineRule="auto"/>
        <w:jc w:val="both"/>
        <w:rPr>
          <w:rFonts w:ascii="Times New Roman" w:eastAsia="Times New Roman" w:hAnsi="Times New Roman"/>
          <w:bCs/>
          <w:sz w:val="24"/>
          <w:szCs w:val="24"/>
        </w:rPr>
      </w:pPr>
      <w:r w:rsidRPr="005A4C32">
        <w:rPr>
          <w:rFonts w:ascii="Times New Roman" w:eastAsia="Times New Roman" w:hAnsi="Times New Roman"/>
          <w:bCs/>
          <w:sz w:val="24"/>
          <w:szCs w:val="24"/>
        </w:rPr>
        <w:t xml:space="preserve">Model Size Limitations: The models should also be designed so as to be compatible with size constraints that may be integral to deployment in different platforms such as the mobile. </w:t>
      </w:r>
    </w:p>
    <w:p w:rsidR="005A4C32" w:rsidRPr="005A4C32" w:rsidRDefault="005A4C32" w:rsidP="002030F9">
      <w:pPr>
        <w:numPr>
          <w:ilvl w:val="0"/>
          <w:numId w:val="15"/>
        </w:numPr>
        <w:spacing w:line="360" w:lineRule="auto"/>
        <w:jc w:val="both"/>
        <w:rPr>
          <w:rFonts w:ascii="Times New Roman" w:eastAsia="Times New Roman" w:hAnsi="Times New Roman"/>
          <w:bCs/>
          <w:sz w:val="24"/>
          <w:szCs w:val="24"/>
        </w:rPr>
      </w:pPr>
      <w:r w:rsidRPr="005A4C32">
        <w:rPr>
          <w:rFonts w:ascii="Times New Roman" w:eastAsia="Times New Roman" w:hAnsi="Times New Roman"/>
          <w:bCs/>
          <w:sz w:val="24"/>
          <w:szCs w:val="24"/>
        </w:rPr>
        <w:t xml:space="preserve">Ethical Considerations: We want to save the truthfulness of scenes shot underwater, and don’t want to deceive the audience. </w:t>
      </w:r>
    </w:p>
    <w:p w:rsidR="005A4C32" w:rsidRPr="005A4C32" w:rsidRDefault="005A4C32" w:rsidP="002030F9">
      <w:pPr>
        <w:numPr>
          <w:ilvl w:val="0"/>
          <w:numId w:val="15"/>
        </w:numPr>
        <w:spacing w:line="360" w:lineRule="auto"/>
        <w:jc w:val="both"/>
        <w:rPr>
          <w:rFonts w:ascii="Times New Roman" w:eastAsia="Times New Roman" w:hAnsi="Times New Roman"/>
          <w:bCs/>
          <w:sz w:val="24"/>
          <w:szCs w:val="24"/>
        </w:rPr>
      </w:pPr>
      <w:r w:rsidRPr="005A4C32">
        <w:rPr>
          <w:rFonts w:ascii="Times New Roman" w:eastAsia="Times New Roman" w:hAnsi="Times New Roman"/>
          <w:bCs/>
          <w:sz w:val="24"/>
          <w:szCs w:val="24"/>
        </w:rPr>
        <w:t xml:space="preserve">Processing Times: Real-time processing is not entirely a priority for us, but we do endeavor to make processing time feasible for real application use. </w:t>
      </w:r>
    </w:p>
    <w:p w:rsidR="005A4C32" w:rsidRPr="005A4C32" w:rsidRDefault="005A4C32" w:rsidP="002030F9">
      <w:pPr>
        <w:numPr>
          <w:ilvl w:val="0"/>
          <w:numId w:val="15"/>
        </w:numPr>
        <w:spacing w:line="360" w:lineRule="auto"/>
        <w:jc w:val="both"/>
        <w:rPr>
          <w:rFonts w:ascii="Times New Roman" w:eastAsia="Times New Roman" w:hAnsi="Times New Roman"/>
          <w:bCs/>
          <w:sz w:val="24"/>
          <w:szCs w:val="24"/>
        </w:rPr>
      </w:pPr>
      <w:r w:rsidRPr="005A4C32">
        <w:rPr>
          <w:rFonts w:ascii="Times New Roman" w:eastAsia="Times New Roman" w:hAnsi="Times New Roman"/>
          <w:bCs/>
          <w:sz w:val="24"/>
          <w:szCs w:val="24"/>
        </w:rPr>
        <w:t xml:space="preserve">Dataset Biases: We discuss about the bias when it comes to the data collection. </w:t>
      </w:r>
    </w:p>
    <w:p w:rsidR="005A4C32" w:rsidRPr="005A4C32" w:rsidRDefault="005A4C32" w:rsidP="002030F9">
      <w:pPr>
        <w:numPr>
          <w:ilvl w:val="0"/>
          <w:numId w:val="15"/>
        </w:numPr>
        <w:spacing w:line="360" w:lineRule="auto"/>
        <w:jc w:val="both"/>
        <w:rPr>
          <w:rFonts w:ascii="Times New Roman" w:eastAsia="Times New Roman" w:hAnsi="Times New Roman"/>
          <w:bCs/>
          <w:sz w:val="24"/>
          <w:szCs w:val="24"/>
        </w:rPr>
      </w:pPr>
      <w:r w:rsidRPr="005A4C32">
        <w:rPr>
          <w:rFonts w:ascii="Times New Roman" w:eastAsia="Times New Roman" w:hAnsi="Times New Roman"/>
          <w:bCs/>
          <w:sz w:val="24"/>
          <w:szCs w:val="24"/>
        </w:rPr>
        <w:t xml:space="preserve">Regulatory Compliance: We abide by legal requirements that apply to our activity. </w:t>
      </w:r>
    </w:p>
    <w:p w:rsidR="005A4C32" w:rsidRPr="005A4C32" w:rsidRDefault="005A4C32" w:rsidP="002030F9">
      <w:pPr>
        <w:numPr>
          <w:ilvl w:val="0"/>
          <w:numId w:val="15"/>
        </w:numPr>
        <w:spacing w:line="360" w:lineRule="auto"/>
        <w:jc w:val="both"/>
        <w:rPr>
          <w:rFonts w:ascii="Times New Roman" w:eastAsia="Times New Roman" w:hAnsi="Times New Roman"/>
          <w:bCs/>
          <w:sz w:val="24"/>
          <w:szCs w:val="24"/>
        </w:rPr>
      </w:pPr>
      <w:r w:rsidRPr="005A4C32">
        <w:rPr>
          <w:rFonts w:ascii="Times New Roman" w:eastAsia="Times New Roman" w:hAnsi="Times New Roman"/>
          <w:bCs/>
          <w:sz w:val="24"/>
          <w:szCs w:val="24"/>
        </w:rPr>
        <w:t xml:space="preserve">System Interpretability: To embrace system interpretability, we keep our system comprehensible so as to keep information transparency. </w:t>
      </w:r>
    </w:p>
    <w:p w:rsidR="005A4C32" w:rsidRPr="005A4C32" w:rsidRDefault="005A4C32" w:rsidP="002030F9">
      <w:pPr>
        <w:numPr>
          <w:ilvl w:val="0"/>
          <w:numId w:val="15"/>
        </w:numPr>
        <w:spacing w:line="360" w:lineRule="auto"/>
        <w:jc w:val="both"/>
        <w:rPr>
          <w:rFonts w:ascii="Times New Roman" w:eastAsia="Times New Roman" w:hAnsi="Times New Roman"/>
          <w:bCs/>
          <w:sz w:val="24"/>
          <w:szCs w:val="24"/>
        </w:rPr>
      </w:pPr>
      <w:r w:rsidRPr="005A4C32">
        <w:rPr>
          <w:rFonts w:ascii="Times New Roman" w:eastAsia="Times New Roman" w:hAnsi="Times New Roman"/>
          <w:bCs/>
          <w:sz w:val="24"/>
          <w:szCs w:val="24"/>
        </w:rPr>
        <w:t xml:space="preserve">Generalization Limitations: We know about the problems of extending our system to extremely adverse underwater environment. </w:t>
      </w:r>
    </w:p>
    <w:p w:rsidR="00BE37C4" w:rsidRPr="005A4C32" w:rsidRDefault="00BE37C4" w:rsidP="005A4C32">
      <w:pPr>
        <w:spacing w:line="360" w:lineRule="auto"/>
        <w:rPr>
          <w:rFonts w:ascii="Times New Roman" w:eastAsia="Times New Roman" w:hAnsi="Times New Roman"/>
          <w:bCs/>
          <w:sz w:val="24"/>
          <w:szCs w:val="24"/>
        </w:rPr>
      </w:pPr>
    </w:p>
    <w:p w:rsidR="005A4C32" w:rsidRDefault="005A4C32" w:rsidP="002030F9">
      <w:pPr>
        <w:numPr>
          <w:ilvl w:val="1"/>
          <w:numId w:val="4"/>
        </w:numPr>
        <w:spacing w:line="0" w:lineRule="atLeast"/>
        <w:rPr>
          <w:rFonts w:ascii="Times New Roman" w:eastAsia="Times New Roman" w:hAnsi="Times New Roman"/>
          <w:b/>
          <w:sz w:val="28"/>
        </w:rPr>
      </w:pPr>
      <w:r>
        <w:rPr>
          <w:rFonts w:ascii="Times New Roman" w:eastAsia="Times New Roman" w:hAnsi="Times New Roman"/>
          <w:b/>
          <w:sz w:val="28"/>
        </w:rPr>
        <w:lastRenderedPageBreak/>
        <w:t>Standards</w:t>
      </w:r>
    </w:p>
    <w:p w:rsidR="002354EA" w:rsidRDefault="002354EA" w:rsidP="002354EA">
      <w:pPr>
        <w:spacing w:line="0" w:lineRule="atLeast"/>
        <w:ind w:left="420"/>
        <w:rPr>
          <w:rFonts w:ascii="Times New Roman" w:eastAsia="Times New Roman" w:hAnsi="Times New Roman"/>
          <w:b/>
          <w:sz w:val="28"/>
        </w:rPr>
      </w:pPr>
    </w:p>
    <w:p w:rsidR="002354EA" w:rsidRPr="002354EA" w:rsidRDefault="002354EA" w:rsidP="00264EE7">
      <w:pPr>
        <w:spacing w:line="360" w:lineRule="auto"/>
        <w:ind w:left="420"/>
        <w:jc w:val="both"/>
        <w:rPr>
          <w:rFonts w:ascii="Times New Roman" w:eastAsia="Times New Roman" w:hAnsi="Times New Roman"/>
          <w:bCs/>
          <w:sz w:val="24"/>
          <w:szCs w:val="24"/>
        </w:rPr>
      </w:pPr>
      <w:r w:rsidRPr="002354EA">
        <w:rPr>
          <w:rFonts w:ascii="Times New Roman" w:eastAsia="Times New Roman" w:hAnsi="Times New Roman"/>
          <w:bCs/>
          <w:sz w:val="24"/>
          <w:szCs w:val="24"/>
        </w:rPr>
        <w:t>We will adhere to the following standards and guidelines in our development process</w:t>
      </w:r>
      <w:r>
        <w:rPr>
          <w:rFonts w:ascii="Times New Roman" w:eastAsia="Times New Roman" w:hAnsi="Times New Roman"/>
          <w:bCs/>
          <w:sz w:val="24"/>
          <w:szCs w:val="24"/>
        </w:rPr>
        <w:t xml:space="preserve"> - </w:t>
      </w:r>
    </w:p>
    <w:p w:rsidR="002354EA" w:rsidRPr="002354EA" w:rsidRDefault="002354EA" w:rsidP="00264EE7">
      <w:pPr>
        <w:spacing w:line="360" w:lineRule="auto"/>
        <w:ind w:left="420"/>
        <w:jc w:val="both"/>
        <w:rPr>
          <w:rFonts w:ascii="Times New Roman" w:eastAsia="Times New Roman" w:hAnsi="Times New Roman"/>
          <w:bCs/>
          <w:sz w:val="24"/>
          <w:szCs w:val="24"/>
        </w:rPr>
      </w:pPr>
    </w:p>
    <w:p w:rsidR="002354EA" w:rsidRPr="002354EA" w:rsidRDefault="002354EA" w:rsidP="002030F9">
      <w:pPr>
        <w:numPr>
          <w:ilvl w:val="0"/>
          <w:numId w:val="16"/>
        </w:numPr>
        <w:spacing w:line="360" w:lineRule="auto"/>
        <w:jc w:val="both"/>
        <w:rPr>
          <w:rFonts w:ascii="Times New Roman" w:eastAsia="Times New Roman" w:hAnsi="Times New Roman"/>
          <w:bCs/>
          <w:sz w:val="24"/>
          <w:szCs w:val="24"/>
        </w:rPr>
      </w:pPr>
      <w:r w:rsidRPr="002354EA">
        <w:rPr>
          <w:rFonts w:ascii="Times New Roman" w:eastAsia="Times New Roman" w:hAnsi="Times New Roman"/>
          <w:bCs/>
          <w:sz w:val="24"/>
          <w:szCs w:val="24"/>
        </w:rPr>
        <w:t>Image Quality Standards: For resolution, we will use the ISO 12233 standard and for noise the ISO 15739 standard but with modifications for the underwater conditions.</w:t>
      </w:r>
    </w:p>
    <w:p w:rsidR="002354EA" w:rsidRPr="002354EA" w:rsidRDefault="002354EA" w:rsidP="002030F9">
      <w:pPr>
        <w:numPr>
          <w:ilvl w:val="0"/>
          <w:numId w:val="16"/>
        </w:numPr>
        <w:spacing w:line="360" w:lineRule="auto"/>
        <w:jc w:val="both"/>
        <w:rPr>
          <w:rFonts w:ascii="Times New Roman" w:eastAsia="Times New Roman" w:hAnsi="Times New Roman"/>
          <w:bCs/>
          <w:sz w:val="24"/>
          <w:szCs w:val="24"/>
        </w:rPr>
      </w:pPr>
      <w:r w:rsidRPr="002354EA">
        <w:rPr>
          <w:rFonts w:ascii="Times New Roman" w:eastAsia="Times New Roman" w:hAnsi="Times New Roman"/>
          <w:bCs/>
          <w:sz w:val="24"/>
          <w:szCs w:val="24"/>
        </w:rPr>
        <w:t xml:space="preserve">Color Management: ICC profile will be used to enhance colour reproduction on screen devices to help match the actual </w:t>
      </w:r>
      <w:r>
        <w:rPr>
          <w:rFonts w:ascii="Times New Roman" w:eastAsia="Times New Roman" w:hAnsi="Times New Roman"/>
          <w:bCs/>
          <w:sz w:val="24"/>
          <w:szCs w:val="24"/>
        </w:rPr>
        <w:t>real-life</w:t>
      </w:r>
      <w:r w:rsidRPr="002354EA">
        <w:rPr>
          <w:rFonts w:ascii="Times New Roman" w:eastAsia="Times New Roman" w:hAnsi="Times New Roman"/>
          <w:bCs/>
          <w:sz w:val="24"/>
          <w:szCs w:val="24"/>
        </w:rPr>
        <w:t xml:space="preserve"> world.</w:t>
      </w:r>
    </w:p>
    <w:p w:rsidR="002354EA" w:rsidRPr="002354EA" w:rsidRDefault="002354EA" w:rsidP="002030F9">
      <w:pPr>
        <w:numPr>
          <w:ilvl w:val="0"/>
          <w:numId w:val="16"/>
        </w:numPr>
        <w:spacing w:line="360" w:lineRule="auto"/>
        <w:jc w:val="both"/>
        <w:rPr>
          <w:rFonts w:ascii="Times New Roman" w:eastAsia="Times New Roman" w:hAnsi="Times New Roman"/>
          <w:bCs/>
          <w:sz w:val="24"/>
          <w:szCs w:val="24"/>
        </w:rPr>
      </w:pPr>
      <w:r w:rsidRPr="002354EA">
        <w:rPr>
          <w:rFonts w:ascii="Times New Roman" w:eastAsia="Times New Roman" w:hAnsi="Times New Roman"/>
          <w:bCs/>
          <w:sz w:val="24"/>
          <w:szCs w:val="24"/>
        </w:rPr>
        <w:t>Image File Formats: JPEG, TIFF, and RAW formats will be provided by our system, guaranteeing the compatibility with several devices and applications.</w:t>
      </w:r>
    </w:p>
    <w:p w:rsidR="002354EA" w:rsidRPr="002354EA" w:rsidRDefault="002354EA" w:rsidP="002030F9">
      <w:pPr>
        <w:numPr>
          <w:ilvl w:val="0"/>
          <w:numId w:val="16"/>
        </w:numPr>
        <w:spacing w:line="360" w:lineRule="auto"/>
        <w:jc w:val="both"/>
        <w:rPr>
          <w:rFonts w:ascii="Times New Roman" w:eastAsia="Times New Roman" w:hAnsi="Times New Roman"/>
          <w:bCs/>
          <w:sz w:val="24"/>
          <w:szCs w:val="24"/>
        </w:rPr>
      </w:pPr>
      <w:r w:rsidRPr="002354EA">
        <w:rPr>
          <w:rFonts w:ascii="Times New Roman" w:eastAsia="Times New Roman" w:hAnsi="Times New Roman"/>
          <w:bCs/>
          <w:sz w:val="24"/>
          <w:szCs w:val="24"/>
        </w:rPr>
        <w:t>Metadata Standards: To maintain information regarding the imaging conditions and the enhancement processes applied we will use Exif metadata.</w:t>
      </w:r>
    </w:p>
    <w:p w:rsidR="002354EA" w:rsidRPr="002354EA" w:rsidRDefault="002354EA" w:rsidP="002030F9">
      <w:pPr>
        <w:numPr>
          <w:ilvl w:val="0"/>
          <w:numId w:val="16"/>
        </w:numPr>
        <w:spacing w:line="360" w:lineRule="auto"/>
        <w:jc w:val="both"/>
        <w:rPr>
          <w:rFonts w:ascii="Times New Roman" w:eastAsia="Times New Roman" w:hAnsi="Times New Roman"/>
          <w:bCs/>
          <w:sz w:val="24"/>
          <w:szCs w:val="24"/>
        </w:rPr>
      </w:pPr>
      <w:r w:rsidRPr="002354EA">
        <w:rPr>
          <w:rFonts w:ascii="Times New Roman" w:eastAsia="Times New Roman" w:hAnsi="Times New Roman"/>
          <w:bCs/>
          <w:sz w:val="24"/>
          <w:szCs w:val="24"/>
        </w:rPr>
        <w:t>Data Protection and Privacy: To the extent we do process underwater images and they originate from protected marine areas, we shall fully respect the GDPR.</w:t>
      </w:r>
    </w:p>
    <w:p w:rsidR="002354EA" w:rsidRPr="002354EA" w:rsidRDefault="002354EA" w:rsidP="002030F9">
      <w:pPr>
        <w:numPr>
          <w:ilvl w:val="0"/>
          <w:numId w:val="16"/>
        </w:numPr>
        <w:spacing w:line="360" w:lineRule="auto"/>
        <w:jc w:val="both"/>
        <w:rPr>
          <w:rFonts w:ascii="Times New Roman" w:eastAsia="Times New Roman" w:hAnsi="Times New Roman"/>
          <w:bCs/>
          <w:sz w:val="24"/>
          <w:szCs w:val="24"/>
        </w:rPr>
      </w:pPr>
      <w:r w:rsidRPr="002354EA">
        <w:rPr>
          <w:rFonts w:ascii="Times New Roman" w:eastAsia="Times New Roman" w:hAnsi="Times New Roman"/>
          <w:bCs/>
          <w:sz w:val="24"/>
          <w:szCs w:val="24"/>
        </w:rPr>
        <w:t>Software Development Standards: We will adhere to the best standards like using a version control system (Git), writing comments and documenting our code and testing our code.</w:t>
      </w:r>
    </w:p>
    <w:p w:rsidR="002354EA" w:rsidRPr="002354EA" w:rsidRDefault="002354EA" w:rsidP="002030F9">
      <w:pPr>
        <w:numPr>
          <w:ilvl w:val="0"/>
          <w:numId w:val="16"/>
        </w:numPr>
        <w:spacing w:line="360" w:lineRule="auto"/>
        <w:jc w:val="both"/>
        <w:rPr>
          <w:rFonts w:ascii="Times New Roman" w:eastAsia="Times New Roman" w:hAnsi="Times New Roman"/>
          <w:bCs/>
          <w:sz w:val="24"/>
          <w:szCs w:val="24"/>
        </w:rPr>
      </w:pPr>
      <w:r w:rsidRPr="002354EA">
        <w:rPr>
          <w:rFonts w:ascii="Times New Roman" w:eastAsia="Times New Roman" w:hAnsi="Times New Roman"/>
          <w:bCs/>
          <w:sz w:val="24"/>
          <w:szCs w:val="24"/>
        </w:rPr>
        <w:t>Machine Learning Model Standards: We will apply proper approach to model develop – we will use proper ways of splitting the data sets, using cv, having proper metrics for evaluation.</w:t>
      </w:r>
    </w:p>
    <w:p w:rsidR="002354EA" w:rsidRPr="00264EE7" w:rsidRDefault="002354EA" w:rsidP="002030F9">
      <w:pPr>
        <w:numPr>
          <w:ilvl w:val="0"/>
          <w:numId w:val="16"/>
        </w:numPr>
        <w:spacing w:line="360" w:lineRule="auto"/>
        <w:jc w:val="both"/>
        <w:rPr>
          <w:rFonts w:ascii="Times New Roman" w:eastAsia="Times New Roman" w:hAnsi="Times New Roman"/>
          <w:bCs/>
          <w:sz w:val="24"/>
          <w:szCs w:val="24"/>
        </w:rPr>
      </w:pPr>
      <w:r w:rsidRPr="002354EA">
        <w:rPr>
          <w:rFonts w:ascii="Times New Roman" w:eastAsia="Times New Roman" w:hAnsi="Times New Roman"/>
          <w:bCs/>
          <w:sz w:val="24"/>
          <w:szCs w:val="24"/>
        </w:rPr>
        <w:t>Ethical AI Guidelines: In the case of this work, we commit to IEEE’s ethical guidelines on AI development and usage to avoid adverse consequences.</w:t>
      </w:r>
    </w:p>
    <w:p w:rsidR="002354EA" w:rsidRDefault="002354EA">
      <w:pPr>
        <w:spacing w:line="316" w:lineRule="exact"/>
        <w:rPr>
          <w:rFonts w:ascii="Times New Roman" w:eastAsia="Times New Roman" w:hAnsi="Times New Roman"/>
        </w:rPr>
      </w:pPr>
    </w:p>
    <w:p w:rsidR="002354EA" w:rsidRDefault="002354EA">
      <w:pPr>
        <w:spacing w:line="316" w:lineRule="exact"/>
        <w:rPr>
          <w:rFonts w:ascii="Times New Roman" w:eastAsia="Times New Roman" w:hAnsi="Times New Roman"/>
        </w:rPr>
      </w:pPr>
    </w:p>
    <w:p w:rsidR="002354EA" w:rsidRDefault="002354EA" w:rsidP="002030F9">
      <w:pPr>
        <w:numPr>
          <w:ilvl w:val="1"/>
          <w:numId w:val="4"/>
        </w:numPr>
        <w:spacing w:line="0" w:lineRule="atLeast"/>
        <w:rPr>
          <w:rFonts w:ascii="Times New Roman" w:eastAsia="Times New Roman" w:hAnsi="Times New Roman"/>
          <w:b/>
          <w:sz w:val="28"/>
        </w:rPr>
      </w:pPr>
      <w:r>
        <w:rPr>
          <w:rFonts w:ascii="Times New Roman" w:eastAsia="Times New Roman" w:hAnsi="Times New Roman"/>
          <w:b/>
          <w:sz w:val="28"/>
        </w:rPr>
        <w:t>Approved Objectives</w:t>
      </w:r>
    </w:p>
    <w:p w:rsidR="002354EA" w:rsidRDefault="002354EA" w:rsidP="002354EA">
      <w:pPr>
        <w:spacing w:line="0" w:lineRule="atLeast"/>
        <w:ind w:left="420"/>
        <w:rPr>
          <w:rFonts w:ascii="Times New Roman" w:eastAsia="Times New Roman" w:hAnsi="Times New Roman"/>
          <w:b/>
          <w:sz w:val="28"/>
        </w:rPr>
      </w:pPr>
    </w:p>
    <w:p w:rsidR="002354EA" w:rsidRDefault="002354EA" w:rsidP="00264EE7">
      <w:pPr>
        <w:spacing w:line="360" w:lineRule="auto"/>
        <w:ind w:left="420"/>
        <w:jc w:val="both"/>
        <w:rPr>
          <w:rFonts w:ascii="Times New Roman" w:eastAsia="Times New Roman" w:hAnsi="Times New Roman"/>
          <w:bCs/>
          <w:sz w:val="24"/>
          <w:szCs w:val="24"/>
        </w:rPr>
      </w:pPr>
      <w:r w:rsidRPr="002354EA">
        <w:rPr>
          <w:rFonts w:ascii="Times New Roman" w:eastAsia="Times New Roman" w:hAnsi="Times New Roman"/>
          <w:bCs/>
          <w:sz w:val="24"/>
          <w:szCs w:val="24"/>
        </w:rPr>
        <w:t xml:space="preserve">Here are the objectives for the capstone project on underwater image enhancement that we will achieve: </w:t>
      </w:r>
    </w:p>
    <w:p w:rsidR="002354EA" w:rsidRDefault="002354EA" w:rsidP="002030F9">
      <w:pPr>
        <w:numPr>
          <w:ilvl w:val="0"/>
          <w:numId w:val="17"/>
        </w:numPr>
        <w:spacing w:line="360" w:lineRule="auto"/>
        <w:jc w:val="both"/>
        <w:rPr>
          <w:rFonts w:ascii="Times New Roman" w:eastAsia="Times New Roman" w:hAnsi="Times New Roman"/>
          <w:bCs/>
          <w:sz w:val="24"/>
          <w:szCs w:val="24"/>
        </w:rPr>
      </w:pPr>
      <w:r w:rsidRPr="002354EA">
        <w:rPr>
          <w:rFonts w:ascii="Times New Roman" w:eastAsia="Times New Roman" w:hAnsi="Times New Roman"/>
          <w:bCs/>
          <w:sz w:val="24"/>
          <w:szCs w:val="24"/>
        </w:rPr>
        <w:t>Develop and Implement: For image improvement underwater images we will develop and implement one deep learning algorithm which will be beneficial for all our work.</w:t>
      </w:r>
    </w:p>
    <w:p w:rsidR="002354EA" w:rsidRDefault="002354EA" w:rsidP="002030F9">
      <w:pPr>
        <w:numPr>
          <w:ilvl w:val="0"/>
          <w:numId w:val="17"/>
        </w:numPr>
        <w:spacing w:line="360" w:lineRule="auto"/>
        <w:jc w:val="both"/>
        <w:rPr>
          <w:rFonts w:ascii="Times New Roman" w:eastAsia="Times New Roman" w:hAnsi="Times New Roman"/>
          <w:bCs/>
          <w:sz w:val="24"/>
          <w:szCs w:val="24"/>
        </w:rPr>
      </w:pPr>
      <w:r w:rsidRPr="002354EA">
        <w:rPr>
          <w:rFonts w:ascii="Times New Roman" w:eastAsia="Times New Roman" w:hAnsi="Times New Roman"/>
          <w:bCs/>
          <w:sz w:val="24"/>
          <w:szCs w:val="24"/>
        </w:rPr>
        <w:t>Evaluate Performance: As it pertains the performance of the algorithm we will use quantitative measurements including PSNR, SSIM, and Color Difference measurements.</w:t>
      </w:r>
    </w:p>
    <w:p w:rsidR="002354EA" w:rsidRDefault="002354EA" w:rsidP="002030F9">
      <w:pPr>
        <w:numPr>
          <w:ilvl w:val="0"/>
          <w:numId w:val="17"/>
        </w:numPr>
        <w:spacing w:line="360" w:lineRule="auto"/>
        <w:jc w:val="both"/>
        <w:rPr>
          <w:rFonts w:ascii="Times New Roman" w:eastAsia="Times New Roman" w:hAnsi="Times New Roman"/>
          <w:bCs/>
          <w:sz w:val="24"/>
          <w:szCs w:val="24"/>
        </w:rPr>
      </w:pPr>
      <w:r w:rsidRPr="002354EA">
        <w:rPr>
          <w:rFonts w:ascii="Times New Roman" w:eastAsia="Times New Roman" w:hAnsi="Times New Roman"/>
          <w:bCs/>
          <w:sz w:val="24"/>
          <w:szCs w:val="24"/>
        </w:rPr>
        <w:t>Investigate Generalization: Lastly, we will evaluate the efficiency of the algorithm by performing different experiments under water environment.</w:t>
      </w:r>
    </w:p>
    <w:p w:rsidR="002354EA" w:rsidRDefault="002354EA" w:rsidP="002030F9">
      <w:pPr>
        <w:numPr>
          <w:ilvl w:val="0"/>
          <w:numId w:val="17"/>
        </w:numPr>
        <w:spacing w:line="360" w:lineRule="auto"/>
        <w:jc w:val="both"/>
        <w:rPr>
          <w:rFonts w:ascii="Times New Roman" w:eastAsia="Times New Roman" w:hAnsi="Times New Roman"/>
          <w:bCs/>
          <w:sz w:val="24"/>
          <w:szCs w:val="24"/>
        </w:rPr>
      </w:pPr>
      <w:r w:rsidRPr="002354EA">
        <w:rPr>
          <w:rFonts w:ascii="Times New Roman" w:eastAsia="Times New Roman" w:hAnsi="Times New Roman"/>
          <w:bCs/>
          <w:sz w:val="24"/>
          <w:szCs w:val="24"/>
        </w:rPr>
        <w:lastRenderedPageBreak/>
        <w:t>Validate Real-World Applicability: To make the algorithm practical we will test it in different real-world applications and in various domains.</w:t>
      </w:r>
    </w:p>
    <w:p w:rsidR="002354EA" w:rsidRDefault="002354EA" w:rsidP="002030F9">
      <w:pPr>
        <w:numPr>
          <w:ilvl w:val="0"/>
          <w:numId w:val="17"/>
        </w:numPr>
        <w:spacing w:line="360" w:lineRule="auto"/>
        <w:jc w:val="both"/>
        <w:rPr>
          <w:rFonts w:ascii="Times New Roman" w:eastAsia="Times New Roman" w:hAnsi="Times New Roman"/>
          <w:bCs/>
          <w:sz w:val="24"/>
          <w:szCs w:val="24"/>
        </w:rPr>
      </w:pPr>
      <w:r w:rsidRPr="002354EA">
        <w:rPr>
          <w:rFonts w:ascii="Times New Roman" w:eastAsia="Times New Roman" w:hAnsi="Times New Roman"/>
          <w:bCs/>
          <w:sz w:val="24"/>
          <w:szCs w:val="24"/>
        </w:rPr>
        <w:t>Gather Feedback: For better and efficient results, we will capture feedback from domain specialists and users to improve the algorithm.</w:t>
      </w:r>
    </w:p>
    <w:p w:rsidR="002354EA" w:rsidRDefault="002354EA" w:rsidP="002030F9">
      <w:pPr>
        <w:numPr>
          <w:ilvl w:val="0"/>
          <w:numId w:val="17"/>
        </w:numPr>
        <w:spacing w:line="360" w:lineRule="auto"/>
        <w:jc w:val="both"/>
        <w:rPr>
          <w:rFonts w:ascii="Times New Roman" w:eastAsia="Times New Roman" w:hAnsi="Times New Roman"/>
          <w:bCs/>
          <w:sz w:val="24"/>
          <w:szCs w:val="24"/>
        </w:rPr>
      </w:pPr>
      <w:r w:rsidRPr="002354EA">
        <w:rPr>
          <w:rFonts w:ascii="Times New Roman" w:eastAsia="Times New Roman" w:hAnsi="Times New Roman"/>
          <w:bCs/>
          <w:sz w:val="24"/>
          <w:szCs w:val="24"/>
        </w:rPr>
        <w:t>Design User Interface: For input and output, we will build a friendly for users web interface for using the image enhancement system.</w:t>
      </w:r>
    </w:p>
    <w:p w:rsidR="002354EA" w:rsidRDefault="002354EA" w:rsidP="002030F9">
      <w:pPr>
        <w:numPr>
          <w:ilvl w:val="0"/>
          <w:numId w:val="17"/>
        </w:numPr>
        <w:spacing w:line="360" w:lineRule="auto"/>
        <w:jc w:val="both"/>
        <w:rPr>
          <w:rFonts w:ascii="Times New Roman" w:eastAsia="Times New Roman" w:hAnsi="Times New Roman"/>
          <w:bCs/>
          <w:sz w:val="24"/>
          <w:szCs w:val="24"/>
        </w:rPr>
      </w:pPr>
      <w:r w:rsidRPr="002354EA">
        <w:rPr>
          <w:rFonts w:ascii="Times New Roman" w:eastAsia="Times New Roman" w:hAnsi="Times New Roman"/>
          <w:bCs/>
          <w:sz w:val="24"/>
          <w:szCs w:val="24"/>
        </w:rPr>
        <w:t>Implement Web Features: In the process we shall implement features that enable users to upload, work on and view improved underwater images.</w:t>
      </w:r>
    </w:p>
    <w:p w:rsidR="002354EA" w:rsidRDefault="002354EA" w:rsidP="002030F9">
      <w:pPr>
        <w:numPr>
          <w:ilvl w:val="0"/>
          <w:numId w:val="17"/>
        </w:numPr>
        <w:spacing w:line="360" w:lineRule="auto"/>
        <w:jc w:val="both"/>
        <w:rPr>
          <w:rFonts w:ascii="Times New Roman" w:eastAsia="Times New Roman" w:hAnsi="Times New Roman"/>
          <w:bCs/>
          <w:sz w:val="24"/>
          <w:szCs w:val="24"/>
        </w:rPr>
      </w:pPr>
      <w:r w:rsidRPr="002354EA">
        <w:rPr>
          <w:rFonts w:ascii="Times New Roman" w:eastAsia="Times New Roman" w:hAnsi="Times New Roman"/>
          <w:bCs/>
          <w:sz w:val="24"/>
          <w:szCs w:val="24"/>
        </w:rPr>
        <w:t>Ensure Compatibility: The web application will be made cross-platform compatible with the devices of use and the browsers in use.</w:t>
      </w:r>
    </w:p>
    <w:p w:rsidR="002354EA" w:rsidRDefault="002354EA" w:rsidP="002030F9">
      <w:pPr>
        <w:numPr>
          <w:ilvl w:val="0"/>
          <w:numId w:val="17"/>
        </w:numPr>
        <w:spacing w:line="360" w:lineRule="auto"/>
        <w:jc w:val="both"/>
        <w:rPr>
          <w:rFonts w:ascii="Times New Roman" w:eastAsia="Times New Roman" w:hAnsi="Times New Roman"/>
          <w:bCs/>
          <w:sz w:val="24"/>
          <w:szCs w:val="24"/>
        </w:rPr>
      </w:pPr>
      <w:r w:rsidRPr="002354EA">
        <w:rPr>
          <w:rFonts w:ascii="Times New Roman" w:eastAsia="Times New Roman" w:hAnsi="Times New Roman"/>
          <w:bCs/>
          <w:sz w:val="24"/>
          <w:szCs w:val="24"/>
        </w:rPr>
        <w:t>Integrate Backend and Frontend: To provide the linkage between the deep learning model and the web application the optimized image processing and enhancement services will be provided to the users.</w:t>
      </w:r>
    </w:p>
    <w:p w:rsidR="002354EA" w:rsidRPr="00264EE7" w:rsidRDefault="002354EA" w:rsidP="002030F9">
      <w:pPr>
        <w:numPr>
          <w:ilvl w:val="0"/>
          <w:numId w:val="17"/>
        </w:numPr>
        <w:spacing w:line="360" w:lineRule="auto"/>
        <w:jc w:val="both"/>
        <w:rPr>
          <w:rFonts w:ascii="Times New Roman" w:eastAsia="Times New Roman" w:hAnsi="Times New Roman"/>
          <w:bCs/>
          <w:sz w:val="24"/>
          <w:szCs w:val="24"/>
        </w:rPr>
      </w:pPr>
      <w:r w:rsidRPr="002354EA">
        <w:rPr>
          <w:rFonts w:ascii="Times New Roman" w:eastAsia="Times New Roman" w:hAnsi="Times New Roman"/>
          <w:bCs/>
          <w:sz w:val="24"/>
          <w:szCs w:val="24"/>
        </w:rPr>
        <w:t>Conduct User Testing: Lastly, we will conduct an accessibility test, which is a test of the web interface as a means of proving it is usable to the target users.</w:t>
      </w:r>
    </w:p>
    <w:p w:rsidR="002354EA" w:rsidRDefault="002354EA">
      <w:pPr>
        <w:spacing w:line="0" w:lineRule="atLeast"/>
        <w:ind w:left="120"/>
        <w:rPr>
          <w:rFonts w:ascii="Times New Roman" w:eastAsia="Times New Roman" w:hAnsi="Times New Roman"/>
          <w:b/>
          <w:color w:val="FF0000"/>
          <w:sz w:val="24"/>
        </w:rPr>
      </w:pPr>
    </w:p>
    <w:p w:rsidR="002354EA" w:rsidRDefault="002354EA" w:rsidP="002030F9">
      <w:pPr>
        <w:numPr>
          <w:ilvl w:val="1"/>
          <w:numId w:val="4"/>
        </w:numPr>
        <w:spacing w:line="0" w:lineRule="atLeast"/>
        <w:rPr>
          <w:rFonts w:ascii="Times New Roman" w:eastAsia="Times New Roman" w:hAnsi="Times New Roman"/>
          <w:b/>
          <w:sz w:val="28"/>
        </w:rPr>
      </w:pPr>
      <w:r>
        <w:rPr>
          <w:rFonts w:ascii="Times New Roman" w:eastAsia="Times New Roman" w:hAnsi="Times New Roman"/>
          <w:b/>
          <w:sz w:val="28"/>
        </w:rPr>
        <w:t>Methodology</w:t>
      </w:r>
    </w:p>
    <w:p w:rsidR="00017A13" w:rsidRDefault="00017A13" w:rsidP="00017A13">
      <w:pPr>
        <w:spacing w:line="0" w:lineRule="atLeast"/>
        <w:ind w:left="420"/>
        <w:rPr>
          <w:rFonts w:ascii="Times New Roman" w:eastAsia="Times New Roman" w:hAnsi="Times New Roman"/>
          <w:b/>
          <w:sz w:val="28"/>
        </w:rPr>
      </w:pPr>
    </w:p>
    <w:p w:rsidR="00017A13" w:rsidRDefault="00017A13" w:rsidP="00264EE7">
      <w:pPr>
        <w:spacing w:line="360" w:lineRule="auto"/>
        <w:ind w:firstLine="420"/>
        <w:jc w:val="both"/>
        <w:rPr>
          <w:rFonts w:ascii="Times New Roman" w:eastAsia="Times New Roman" w:hAnsi="Times New Roman"/>
          <w:bCs/>
          <w:sz w:val="24"/>
          <w:szCs w:val="24"/>
        </w:rPr>
      </w:pPr>
      <w:r w:rsidRPr="00017A13">
        <w:rPr>
          <w:rFonts w:ascii="Times New Roman" w:eastAsia="Times New Roman" w:hAnsi="Times New Roman"/>
          <w:bCs/>
          <w:sz w:val="24"/>
          <w:szCs w:val="24"/>
        </w:rPr>
        <w:t>Algorithm Development:</w:t>
      </w:r>
    </w:p>
    <w:p w:rsidR="00017A13" w:rsidRDefault="00017A13" w:rsidP="002030F9">
      <w:pPr>
        <w:numPr>
          <w:ilvl w:val="0"/>
          <w:numId w:val="18"/>
        </w:numPr>
        <w:spacing w:line="360" w:lineRule="auto"/>
        <w:jc w:val="both"/>
        <w:rPr>
          <w:rFonts w:ascii="Times New Roman" w:eastAsia="Times New Roman" w:hAnsi="Times New Roman"/>
          <w:bCs/>
          <w:sz w:val="24"/>
          <w:szCs w:val="24"/>
        </w:rPr>
      </w:pPr>
      <w:r w:rsidRPr="00017A13">
        <w:rPr>
          <w:rFonts w:ascii="Times New Roman" w:eastAsia="Times New Roman" w:hAnsi="Times New Roman"/>
          <w:bCs/>
          <w:sz w:val="24"/>
          <w:szCs w:val="24"/>
        </w:rPr>
        <w:t>Research and Implement: In order to conduct this research, we will investigate on the use of deep learning architectures with emphasis is put on underwater image enhancement.</w:t>
      </w:r>
    </w:p>
    <w:p w:rsidR="00017A13" w:rsidRDefault="00017A13" w:rsidP="002030F9">
      <w:pPr>
        <w:numPr>
          <w:ilvl w:val="0"/>
          <w:numId w:val="18"/>
        </w:numPr>
        <w:spacing w:line="360" w:lineRule="auto"/>
        <w:jc w:val="both"/>
        <w:rPr>
          <w:rFonts w:ascii="Times New Roman" w:eastAsia="Times New Roman" w:hAnsi="Times New Roman"/>
          <w:bCs/>
          <w:sz w:val="24"/>
          <w:szCs w:val="24"/>
        </w:rPr>
      </w:pPr>
      <w:r w:rsidRPr="00017A13">
        <w:rPr>
          <w:rFonts w:ascii="Times New Roman" w:eastAsia="Times New Roman" w:hAnsi="Times New Roman"/>
          <w:bCs/>
          <w:sz w:val="24"/>
          <w:szCs w:val="24"/>
        </w:rPr>
        <w:t>Address Key Issues: We will address issues of color calibration, improve on contrast and details of underwater image.</w:t>
      </w:r>
    </w:p>
    <w:p w:rsidR="00264EE7" w:rsidRPr="00687A6D" w:rsidRDefault="00017A13" w:rsidP="002030F9">
      <w:pPr>
        <w:numPr>
          <w:ilvl w:val="0"/>
          <w:numId w:val="18"/>
        </w:numPr>
        <w:spacing w:line="360" w:lineRule="auto"/>
        <w:jc w:val="both"/>
        <w:rPr>
          <w:rFonts w:ascii="Times New Roman" w:eastAsia="Times New Roman" w:hAnsi="Times New Roman"/>
          <w:bCs/>
          <w:sz w:val="24"/>
          <w:szCs w:val="24"/>
        </w:rPr>
      </w:pPr>
      <w:r w:rsidRPr="00017A13">
        <w:rPr>
          <w:rFonts w:ascii="Times New Roman" w:eastAsia="Times New Roman" w:hAnsi="Times New Roman"/>
          <w:bCs/>
          <w:sz w:val="24"/>
          <w:szCs w:val="24"/>
        </w:rPr>
        <w:t>Enhance Robustness: To increase robustness of the models we will incorporate data augmentation and transfer learning strategies.</w:t>
      </w:r>
    </w:p>
    <w:p w:rsidR="00017A13" w:rsidRDefault="00017A13" w:rsidP="00264EE7">
      <w:pPr>
        <w:spacing w:line="360" w:lineRule="auto"/>
        <w:jc w:val="both"/>
        <w:rPr>
          <w:rFonts w:ascii="Times New Roman" w:eastAsia="Times New Roman" w:hAnsi="Times New Roman"/>
          <w:bCs/>
          <w:sz w:val="24"/>
          <w:szCs w:val="24"/>
        </w:rPr>
      </w:pPr>
      <w:r>
        <w:rPr>
          <w:rFonts w:ascii="Times New Roman" w:eastAsia="Times New Roman" w:hAnsi="Times New Roman"/>
          <w:bCs/>
          <w:sz w:val="24"/>
          <w:szCs w:val="24"/>
        </w:rPr>
        <w:t xml:space="preserve">       </w:t>
      </w:r>
      <w:r w:rsidRPr="00017A13">
        <w:rPr>
          <w:rFonts w:ascii="Times New Roman" w:eastAsia="Times New Roman" w:hAnsi="Times New Roman"/>
          <w:bCs/>
          <w:sz w:val="24"/>
          <w:szCs w:val="24"/>
        </w:rPr>
        <w:t>Performance Evaluation:</w:t>
      </w:r>
    </w:p>
    <w:p w:rsidR="00017A13" w:rsidRDefault="00017A13" w:rsidP="002030F9">
      <w:pPr>
        <w:numPr>
          <w:ilvl w:val="0"/>
          <w:numId w:val="18"/>
        </w:numPr>
        <w:spacing w:line="360" w:lineRule="auto"/>
        <w:jc w:val="both"/>
        <w:rPr>
          <w:rFonts w:ascii="Times New Roman" w:eastAsia="Times New Roman" w:hAnsi="Times New Roman"/>
          <w:bCs/>
          <w:sz w:val="24"/>
          <w:szCs w:val="24"/>
        </w:rPr>
      </w:pPr>
      <w:r w:rsidRPr="00017A13">
        <w:rPr>
          <w:rFonts w:ascii="Times New Roman" w:eastAsia="Times New Roman" w:hAnsi="Times New Roman"/>
          <w:bCs/>
          <w:sz w:val="24"/>
          <w:szCs w:val="24"/>
        </w:rPr>
        <w:t>Collect Datasets: Different datasets of underwater images for benchmarking will be accumulated.</w:t>
      </w:r>
    </w:p>
    <w:p w:rsidR="00017A13" w:rsidRDefault="00017A13" w:rsidP="002030F9">
      <w:pPr>
        <w:numPr>
          <w:ilvl w:val="0"/>
          <w:numId w:val="18"/>
        </w:numPr>
        <w:spacing w:line="360" w:lineRule="auto"/>
        <w:jc w:val="both"/>
        <w:rPr>
          <w:rFonts w:ascii="Times New Roman" w:eastAsia="Times New Roman" w:hAnsi="Times New Roman"/>
          <w:bCs/>
          <w:sz w:val="24"/>
          <w:szCs w:val="24"/>
        </w:rPr>
      </w:pPr>
      <w:r w:rsidRPr="00017A13">
        <w:rPr>
          <w:rFonts w:ascii="Times New Roman" w:eastAsia="Times New Roman" w:hAnsi="Times New Roman"/>
          <w:bCs/>
          <w:sz w:val="24"/>
          <w:szCs w:val="24"/>
        </w:rPr>
        <w:t>Calculate Metrics: We will also calculate quantitative measures including PSN</w:t>
      </w:r>
      <w:r w:rsidR="00264EE7">
        <w:rPr>
          <w:rFonts w:ascii="Times New Roman" w:eastAsia="Times New Roman" w:hAnsi="Times New Roman"/>
          <w:bCs/>
          <w:sz w:val="24"/>
          <w:szCs w:val="24"/>
        </w:rPr>
        <w:t>R, SSIM and colour difference.</w:t>
      </w:r>
    </w:p>
    <w:p w:rsidR="00687A6D" w:rsidRPr="00264EE7" w:rsidRDefault="00687A6D" w:rsidP="00687A6D">
      <w:pPr>
        <w:spacing w:line="360" w:lineRule="auto"/>
        <w:jc w:val="both"/>
        <w:rPr>
          <w:rFonts w:ascii="Times New Roman" w:eastAsia="Times New Roman" w:hAnsi="Times New Roman"/>
          <w:bCs/>
          <w:sz w:val="24"/>
          <w:szCs w:val="24"/>
        </w:rPr>
      </w:pPr>
    </w:p>
    <w:p w:rsidR="00017A13" w:rsidRDefault="00017A13" w:rsidP="00264EE7">
      <w:pPr>
        <w:spacing w:line="360" w:lineRule="auto"/>
        <w:jc w:val="both"/>
        <w:rPr>
          <w:rFonts w:ascii="Times New Roman" w:eastAsia="Times New Roman" w:hAnsi="Times New Roman"/>
          <w:bCs/>
          <w:sz w:val="24"/>
          <w:szCs w:val="24"/>
        </w:rPr>
      </w:pPr>
      <w:r>
        <w:rPr>
          <w:rFonts w:ascii="Times New Roman" w:eastAsia="Times New Roman" w:hAnsi="Times New Roman"/>
          <w:bCs/>
          <w:sz w:val="24"/>
          <w:szCs w:val="24"/>
        </w:rPr>
        <w:t xml:space="preserve">         </w:t>
      </w:r>
      <w:r w:rsidRPr="00017A13">
        <w:rPr>
          <w:rFonts w:ascii="Times New Roman" w:eastAsia="Times New Roman" w:hAnsi="Times New Roman"/>
          <w:bCs/>
          <w:sz w:val="24"/>
          <w:szCs w:val="24"/>
        </w:rPr>
        <w:t>Generalization Analysis:</w:t>
      </w:r>
    </w:p>
    <w:p w:rsidR="00017A13" w:rsidRDefault="00017A13" w:rsidP="002030F9">
      <w:pPr>
        <w:numPr>
          <w:ilvl w:val="0"/>
          <w:numId w:val="18"/>
        </w:numPr>
        <w:spacing w:line="360" w:lineRule="auto"/>
        <w:jc w:val="both"/>
        <w:rPr>
          <w:rFonts w:ascii="Times New Roman" w:eastAsia="Times New Roman" w:hAnsi="Times New Roman"/>
          <w:bCs/>
          <w:sz w:val="24"/>
          <w:szCs w:val="24"/>
        </w:rPr>
      </w:pPr>
      <w:r w:rsidRPr="00017A13">
        <w:rPr>
          <w:rFonts w:ascii="Times New Roman" w:eastAsia="Times New Roman" w:hAnsi="Times New Roman"/>
          <w:bCs/>
          <w:sz w:val="24"/>
          <w:szCs w:val="24"/>
        </w:rPr>
        <w:t>Test Across Conditions: Using cross-validation on the dataset, we shall evaluate the algorithm under different underwater environment.</w:t>
      </w:r>
    </w:p>
    <w:p w:rsidR="00017A13" w:rsidRDefault="00017A13" w:rsidP="002030F9">
      <w:pPr>
        <w:numPr>
          <w:ilvl w:val="0"/>
          <w:numId w:val="18"/>
        </w:numPr>
        <w:spacing w:line="360" w:lineRule="auto"/>
        <w:jc w:val="both"/>
        <w:rPr>
          <w:rFonts w:ascii="Times New Roman" w:eastAsia="Times New Roman" w:hAnsi="Times New Roman"/>
          <w:bCs/>
          <w:sz w:val="24"/>
          <w:szCs w:val="24"/>
        </w:rPr>
      </w:pPr>
      <w:r w:rsidRPr="00017A13">
        <w:rPr>
          <w:rFonts w:ascii="Times New Roman" w:eastAsia="Times New Roman" w:hAnsi="Times New Roman"/>
          <w:bCs/>
          <w:sz w:val="24"/>
          <w:szCs w:val="24"/>
        </w:rPr>
        <w:lastRenderedPageBreak/>
        <w:t>Analyze Impact: We will also discuss about the impact which environment has on performance.</w:t>
      </w:r>
    </w:p>
    <w:p w:rsidR="00017A13" w:rsidRDefault="00017A13" w:rsidP="002030F9">
      <w:pPr>
        <w:numPr>
          <w:ilvl w:val="0"/>
          <w:numId w:val="18"/>
        </w:numPr>
        <w:spacing w:line="360" w:lineRule="auto"/>
        <w:jc w:val="both"/>
        <w:rPr>
          <w:rFonts w:ascii="Times New Roman" w:eastAsia="Times New Roman" w:hAnsi="Times New Roman"/>
          <w:bCs/>
          <w:sz w:val="24"/>
          <w:szCs w:val="24"/>
        </w:rPr>
      </w:pPr>
      <w:r w:rsidRPr="00017A13">
        <w:rPr>
          <w:rFonts w:ascii="Times New Roman" w:eastAsia="Times New Roman" w:hAnsi="Times New Roman"/>
          <w:bCs/>
          <w:sz w:val="24"/>
          <w:szCs w:val="24"/>
        </w:rPr>
        <w:t>Identify Improvements: We shall identify areas of application for increases and areas that require alterations when used in other settings.</w:t>
      </w:r>
      <w:r w:rsidRPr="00017A13">
        <w:rPr>
          <w:rFonts w:ascii="Times New Roman" w:eastAsia="Times New Roman" w:hAnsi="Times New Roman"/>
          <w:bCs/>
          <w:sz w:val="24"/>
          <w:szCs w:val="24"/>
        </w:rPr>
        <w:br/>
      </w:r>
    </w:p>
    <w:p w:rsidR="00017A13" w:rsidRDefault="00017A13" w:rsidP="00264EE7">
      <w:pPr>
        <w:spacing w:line="360" w:lineRule="auto"/>
        <w:jc w:val="both"/>
        <w:rPr>
          <w:rFonts w:ascii="Times New Roman" w:eastAsia="Times New Roman" w:hAnsi="Times New Roman"/>
          <w:bCs/>
          <w:sz w:val="24"/>
          <w:szCs w:val="24"/>
        </w:rPr>
      </w:pPr>
      <w:r>
        <w:rPr>
          <w:rFonts w:ascii="Times New Roman" w:eastAsia="Times New Roman" w:hAnsi="Times New Roman"/>
          <w:bCs/>
          <w:sz w:val="24"/>
          <w:szCs w:val="24"/>
        </w:rPr>
        <w:t xml:space="preserve">           </w:t>
      </w:r>
      <w:r w:rsidRPr="00017A13">
        <w:rPr>
          <w:rFonts w:ascii="Times New Roman" w:eastAsia="Times New Roman" w:hAnsi="Times New Roman"/>
          <w:bCs/>
          <w:sz w:val="24"/>
          <w:szCs w:val="24"/>
        </w:rPr>
        <w:t>Web Development:</w:t>
      </w:r>
    </w:p>
    <w:p w:rsidR="00017A13" w:rsidRDefault="00017A13" w:rsidP="002030F9">
      <w:pPr>
        <w:numPr>
          <w:ilvl w:val="0"/>
          <w:numId w:val="18"/>
        </w:numPr>
        <w:spacing w:line="360" w:lineRule="auto"/>
        <w:jc w:val="both"/>
        <w:rPr>
          <w:rFonts w:ascii="Times New Roman" w:eastAsia="Times New Roman" w:hAnsi="Times New Roman"/>
          <w:bCs/>
          <w:sz w:val="24"/>
          <w:szCs w:val="24"/>
        </w:rPr>
      </w:pPr>
      <w:r w:rsidRPr="00017A13">
        <w:rPr>
          <w:rFonts w:ascii="Times New Roman" w:eastAsia="Times New Roman" w:hAnsi="Times New Roman"/>
          <w:bCs/>
          <w:sz w:val="24"/>
          <w:szCs w:val="24"/>
        </w:rPr>
        <w:t>Design Interface: For enhanced usability of the image enhancement system, we will develop an easy to use graphical user interface, residing on the world wide web.</w:t>
      </w:r>
    </w:p>
    <w:p w:rsidR="00017A13" w:rsidRDefault="00017A13" w:rsidP="002030F9">
      <w:pPr>
        <w:numPr>
          <w:ilvl w:val="0"/>
          <w:numId w:val="18"/>
        </w:numPr>
        <w:spacing w:line="360" w:lineRule="auto"/>
        <w:jc w:val="both"/>
        <w:rPr>
          <w:rFonts w:ascii="Times New Roman" w:eastAsia="Times New Roman" w:hAnsi="Times New Roman"/>
          <w:bCs/>
          <w:sz w:val="24"/>
          <w:szCs w:val="24"/>
        </w:rPr>
      </w:pPr>
      <w:r w:rsidRPr="00017A13">
        <w:rPr>
          <w:rFonts w:ascii="Times New Roman" w:eastAsia="Times New Roman" w:hAnsi="Times New Roman"/>
          <w:bCs/>
          <w:sz w:val="24"/>
          <w:szCs w:val="24"/>
        </w:rPr>
        <w:t>Develop Backend: The following backend mechanisms for requesting image processing will be established:</w:t>
      </w:r>
    </w:p>
    <w:p w:rsidR="00017A13" w:rsidRDefault="00017A13" w:rsidP="002030F9">
      <w:pPr>
        <w:numPr>
          <w:ilvl w:val="0"/>
          <w:numId w:val="18"/>
        </w:numPr>
        <w:spacing w:line="360" w:lineRule="auto"/>
        <w:jc w:val="both"/>
        <w:rPr>
          <w:rFonts w:ascii="Times New Roman" w:eastAsia="Times New Roman" w:hAnsi="Times New Roman"/>
          <w:bCs/>
          <w:sz w:val="24"/>
          <w:szCs w:val="24"/>
        </w:rPr>
      </w:pPr>
      <w:r w:rsidRPr="00017A13">
        <w:rPr>
          <w:rFonts w:ascii="Times New Roman" w:eastAsia="Times New Roman" w:hAnsi="Times New Roman"/>
          <w:bCs/>
          <w:sz w:val="24"/>
          <w:szCs w:val="24"/>
        </w:rPr>
        <w:t>Ensure Responsiveness: There is the development of a responsive design since the service will also be usable on any device.</w:t>
      </w:r>
    </w:p>
    <w:p w:rsidR="00264EE7" w:rsidRDefault="00264EE7" w:rsidP="00264EE7">
      <w:pPr>
        <w:spacing w:line="360" w:lineRule="auto"/>
        <w:ind w:left="1140"/>
        <w:jc w:val="both"/>
        <w:rPr>
          <w:rFonts w:ascii="Times New Roman" w:eastAsia="Times New Roman" w:hAnsi="Times New Roman"/>
          <w:bCs/>
          <w:sz w:val="24"/>
          <w:szCs w:val="24"/>
        </w:rPr>
      </w:pPr>
    </w:p>
    <w:p w:rsidR="00017A13" w:rsidRDefault="00017A13" w:rsidP="00264EE7">
      <w:pPr>
        <w:spacing w:line="360" w:lineRule="auto"/>
        <w:ind w:left="780"/>
        <w:jc w:val="both"/>
        <w:rPr>
          <w:rFonts w:ascii="Times New Roman" w:eastAsia="Times New Roman" w:hAnsi="Times New Roman"/>
          <w:bCs/>
          <w:sz w:val="24"/>
          <w:szCs w:val="24"/>
        </w:rPr>
      </w:pPr>
      <w:r w:rsidRPr="00017A13">
        <w:rPr>
          <w:rFonts w:ascii="Times New Roman" w:eastAsia="Times New Roman" w:hAnsi="Times New Roman"/>
          <w:bCs/>
          <w:sz w:val="24"/>
          <w:szCs w:val="24"/>
        </w:rPr>
        <w:t>Refinement and Iteration:</w:t>
      </w:r>
    </w:p>
    <w:p w:rsidR="00017A13" w:rsidRDefault="00017A13" w:rsidP="002030F9">
      <w:pPr>
        <w:numPr>
          <w:ilvl w:val="0"/>
          <w:numId w:val="18"/>
        </w:numPr>
        <w:spacing w:line="360" w:lineRule="auto"/>
        <w:jc w:val="both"/>
        <w:rPr>
          <w:rFonts w:ascii="Times New Roman" w:eastAsia="Times New Roman" w:hAnsi="Times New Roman"/>
          <w:bCs/>
          <w:sz w:val="24"/>
          <w:szCs w:val="24"/>
        </w:rPr>
      </w:pPr>
      <w:r w:rsidRPr="00017A13">
        <w:rPr>
          <w:rFonts w:ascii="Times New Roman" w:eastAsia="Times New Roman" w:hAnsi="Times New Roman"/>
          <w:bCs/>
          <w:sz w:val="24"/>
          <w:szCs w:val="24"/>
        </w:rPr>
        <w:t>Incorporate Feedback: We shall also accumulate and incorporate the feedback of managers and other people.</w:t>
      </w:r>
    </w:p>
    <w:p w:rsidR="00017A13" w:rsidRDefault="00017A13" w:rsidP="002030F9">
      <w:pPr>
        <w:numPr>
          <w:ilvl w:val="0"/>
          <w:numId w:val="18"/>
        </w:numPr>
        <w:spacing w:line="360" w:lineRule="auto"/>
        <w:jc w:val="both"/>
        <w:rPr>
          <w:rFonts w:ascii="Times New Roman" w:eastAsia="Times New Roman" w:hAnsi="Times New Roman"/>
          <w:bCs/>
          <w:sz w:val="24"/>
          <w:szCs w:val="24"/>
        </w:rPr>
      </w:pPr>
      <w:r w:rsidRPr="00017A13">
        <w:rPr>
          <w:rFonts w:ascii="Times New Roman" w:eastAsia="Times New Roman" w:hAnsi="Times New Roman"/>
          <w:bCs/>
          <w:sz w:val="24"/>
          <w:szCs w:val="24"/>
        </w:rPr>
        <w:t>Fine-Tune Parameters: It is noted that more parameters will be tuned according to requirements of specific applications.</w:t>
      </w:r>
    </w:p>
    <w:p w:rsidR="002354EA" w:rsidRDefault="00017A13" w:rsidP="002030F9">
      <w:pPr>
        <w:numPr>
          <w:ilvl w:val="0"/>
          <w:numId w:val="18"/>
        </w:numPr>
        <w:spacing w:line="360" w:lineRule="auto"/>
        <w:jc w:val="both"/>
        <w:rPr>
          <w:rFonts w:ascii="Times New Roman" w:eastAsia="Times New Roman" w:hAnsi="Times New Roman"/>
          <w:bCs/>
          <w:sz w:val="24"/>
          <w:szCs w:val="24"/>
        </w:rPr>
      </w:pPr>
      <w:r w:rsidRPr="00017A13">
        <w:rPr>
          <w:rFonts w:ascii="Times New Roman" w:eastAsia="Times New Roman" w:hAnsi="Times New Roman"/>
          <w:bCs/>
          <w:sz w:val="24"/>
          <w:szCs w:val="24"/>
        </w:rPr>
        <w:t>Continuous Improvement: The given algorithm will be constantly tested and updated to have a practical applicability in the real world.</w:t>
      </w:r>
    </w:p>
    <w:p w:rsidR="00017A13" w:rsidRDefault="00017A13" w:rsidP="00017A13">
      <w:pPr>
        <w:spacing w:line="360" w:lineRule="auto"/>
        <w:rPr>
          <w:rFonts w:ascii="Times New Roman" w:eastAsia="Times New Roman" w:hAnsi="Times New Roman"/>
          <w:bCs/>
          <w:sz w:val="24"/>
          <w:szCs w:val="24"/>
        </w:rPr>
      </w:pPr>
    </w:p>
    <w:p w:rsidR="00017A13" w:rsidRDefault="00017A13" w:rsidP="00017A13">
      <w:pPr>
        <w:spacing w:line="360" w:lineRule="auto"/>
        <w:rPr>
          <w:rFonts w:ascii="Times New Roman" w:eastAsia="Times New Roman" w:hAnsi="Times New Roman"/>
          <w:bCs/>
          <w:sz w:val="24"/>
          <w:szCs w:val="24"/>
        </w:rPr>
      </w:pPr>
    </w:p>
    <w:p w:rsidR="00017A13" w:rsidRDefault="00017A13" w:rsidP="00017A13">
      <w:pPr>
        <w:spacing w:line="360" w:lineRule="auto"/>
        <w:rPr>
          <w:rFonts w:ascii="Times New Roman" w:eastAsia="Times New Roman" w:hAnsi="Times New Roman"/>
          <w:bCs/>
          <w:sz w:val="24"/>
          <w:szCs w:val="24"/>
        </w:rPr>
      </w:pPr>
    </w:p>
    <w:p w:rsidR="00017A13" w:rsidRDefault="00017A13" w:rsidP="00017A13">
      <w:pPr>
        <w:spacing w:line="360" w:lineRule="auto"/>
        <w:rPr>
          <w:rFonts w:ascii="Times New Roman" w:eastAsia="Times New Roman" w:hAnsi="Times New Roman"/>
          <w:bCs/>
          <w:sz w:val="24"/>
          <w:szCs w:val="24"/>
        </w:rPr>
      </w:pPr>
    </w:p>
    <w:p w:rsidR="00017A13" w:rsidRDefault="00017A13" w:rsidP="00017A13">
      <w:pPr>
        <w:spacing w:line="360" w:lineRule="auto"/>
        <w:rPr>
          <w:rFonts w:ascii="Times New Roman" w:eastAsia="Times New Roman" w:hAnsi="Times New Roman"/>
          <w:bCs/>
          <w:sz w:val="24"/>
          <w:szCs w:val="24"/>
        </w:rPr>
      </w:pPr>
    </w:p>
    <w:p w:rsidR="00017A13" w:rsidRDefault="00017A13" w:rsidP="00017A13">
      <w:pPr>
        <w:spacing w:line="360" w:lineRule="auto"/>
        <w:rPr>
          <w:rFonts w:ascii="Times New Roman" w:eastAsia="Times New Roman" w:hAnsi="Times New Roman"/>
          <w:bCs/>
          <w:sz w:val="24"/>
          <w:szCs w:val="24"/>
        </w:rPr>
      </w:pPr>
    </w:p>
    <w:p w:rsidR="00017A13" w:rsidRDefault="00017A13" w:rsidP="00017A13">
      <w:pPr>
        <w:spacing w:line="360" w:lineRule="auto"/>
        <w:rPr>
          <w:rFonts w:ascii="Times New Roman" w:eastAsia="Times New Roman" w:hAnsi="Times New Roman"/>
          <w:bCs/>
          <w:sz w:val="24"/>
          <w:szCs w:val="24"/>
        </w:rPr>
      </w:pPr>
    </w:p>
    <w:p w:rsidR="00017A13" w:rsidRDefault="00017A13" w:rsidP="00017A13">
      <w:pPr>
        <w:spacing w:line="360" w:lineRule="auto"/>
        <w:rPr>
          <w:rFonts w:ascii="Times New Roman" w:eastAsia="Times New Roman" w:hAnsi="Times New Roman"/>
          <w:bCs/>
          <w:sz w:val="24"/>
          <w:szCs w:val="24"/>
        </w:rPr>
      </w:pPr>
    </w:p>
    <w:p w:rsidR="00264EE7" w:rsidRDefault="00264EE7" w:rsidP="00017A13">
      <w:pPr>
        <w:spacing w:line="360" w:lineRule="auto"/>
        <w:rPr>
          <w:rFonts w:ascii="Times New Roman" w:eastAsia="Times New Roman" w:hAnsi="Times New Roman"/>
          <w:bCs/>
          <w:sz w:val="24"/>
          <w:szCs w:val="24"/>
        </w:rPr>
      </w:pPr>
    </w:p>
    <w:p w:rsidR="00017A13" w:rsidRPr="00017A13" w:rsidRDefault="00017A13" w:rsidP="00017A13">
      <w:pPr>
        <w:spacing w:line="360" w:lineRule="auto"/>
        <w:rPr>
          <w:rFonts w:ascii="Times New Roman" w:eastAsia="Times New Roman" w:hAnsi="Times New Roman"/>
          <w:bCs/>
          <w:sz w:val="24"/>
          <w:szCs w:val="24"/>
        </w:rPr>
      </w:pPr>
    </w:p>
    <w:p w:rsidR="00017A13" w:rsidRDefault="00017A13" w:rsidP="002030F9">
      <w:pPr>
        <w:numPr>
          <w:ilvl w:val="1"/>
          <w:numId w:val="4"/>
        </w:numPr>
        <w:spacing w:line="0" w:lineRule="atLeast"/>
        <w:rPr>
          <w:rFonts w:ascii="Times New Roman" w:eastAsia="Times New Roman" w:hAnsi="Times New Roman"/>
          <w:b/>
          <w:sz w:val="28"/>
        </w:rPr>
      </w:pPr>
      <w:r>
        <w:rPr>
          <w:rFonts w:ascii="Times New Roman" w:eastAsia="Times New Roman" w:hAnsi="Times New Roman"/>
          <w:b/>
          <w:sz w:val="28"/>
        </w:rPr>
        <w:t xml:space="preserve">Project Outcomes </w:t>
      </w:r>
      <w:r w:rsidR="00F66AA4">
        <w:rPr>
          <w:rFonts w:ascii="Times New Roman" w:eastAsia="Times New Roman" w:hAnsi="Times New Roman"/>
          <w:b/>
          <w:sz w:val="28"/>
        </w:rPr>
        <w:t>and</w:t>
      </w:r>
      <w:r>
        <w:rPr>
          <w:rFonts w:ascii="Times New Roman" w:eastAsia="Times New Roman" w:hAnsi="Times New Roman"/>
          <w:b/>
          <w:sz w:val="28"/>
        </w:rPr>
        <w:t xml:space="preserve"> Deliverables</w:t>
      </w:r>
    </w:p>
    <w:p w:rsidR="00F66AA4" w:rsidRDefault="00F66AA4" w:rsidP="00F66AA4">
      <w:pPr>
        <w:spacing w:line="0" w:lineRule="atLeast"/>
        <w:rPr>
          <w:rFonts w:ascii="Times New Roman" w:eastAsia="Times New Roman" w:hAnsi="Times New Roman"/>
          <w:b/>
          <w:sz w:val="28"/>
        </w:rPr>
      </w:pPr>
    </w:p>
    <w:p w:rsidR="00F66AA4" w:rsidRDefault="00F66AA4" w:rsidP="00F66AA4">
      <w:pPr>
        <w:spacing w:line="0" w:lineRule="atLeast"/>
        <w:rPr>
          <w:rFonts w:ascii="Times New Roman" w:eastAsia="Times New Roman" w:hAnsi="Times New Roman"/>
          <w:bCs/>
          <w:sz w:val="24"/>
          <w:szCs w:val="24"/>
        </w:rPr>
      </w:pPr>
      <w:r w:rsidRPr="00F66AA4">
        <w:rPr>
          <w:rFonts w:ascii="Times New Roman" w:eastAsia="Times New Roman" w:hAnsi="Times New Roman"/>
          <w:bCs/>
          <w:sz w:val="24"/>
          <w:szCs w:val="24"/>
        </w:rPr>
        <w:t xml:space="preserve">Our underwater image enhancement project aims to achieve the following key outcomes and deliverables -  </w:t>
      </w:r>
    </w:p>
    <w:p w:rsidR="00264EE7" w:rsidRPr="00F66AA4" w:rsidRDefault="00264EE7" w:rsidP="00F66AA4">
      <w:pPr>
        <w:spacing w:line="0" w:lineRule="atLeast"/>
        <w:rPr>
          <w:rFonts w:ascii="Times New Roman" w:eastAsia="Times New Roman" w:hAnsi="Times New Roman"/>
          <w:bCs/>
          <w:sz w:val="24"/>
          <w:szCs w:val="24"/>
        </w:rPr>
      </w:pPr>
    </w:p>
    <w:p w:rsidR="00F66AA4" w:rsidRPr="00F66AA4" w:rsidRDefault="00F66AA4" w:rsidP="00F66AA4">
      <w:pPr>
        <w:spacing w:line="0" w:lineRule="atLeast"/>
        <w:rPr>
          <w:rFonts w:ascii="Times New Roman" w:eastAsia="Times New Roman" w:hAnsi="Times New Roman"/>
          <w:b/>
          <w:sz w:val="28"/>
        </w:rPr>
      </w:pPr>
      <w:r w:rsidRPr="00F66AA4">
        <w:rPr>
          <w:rFonts w:ascii="Times New Roman" w:eastAsia="Times New Roman" w:hAnsi="Times New Roman"/>
          <w:b/>
          <w:sz w:val="28"/>
        </w:rPr>
        <w:t xml:space="preserve"> </w:t>
      </w:r>
    </w:p>
    <w:p w:rsidR="00F66AA4" w:rsidRPr="00264EE7" w:rsidRDefault="00F66AA4" w:rsidP="00F66AA4">
      <w:pPr>
        <w:spacing w:line="360" w:lineRule="auto"/>
        <w:rPr>
          <w:rFonts w:ascii="Times New Roman" w:eastAsia="Times New Roman" w:hAnsi="Times New Roman"/>
          <w:b/>
          <w:bCs/>
          <w:sz w:val="24"/>
          <w:szCs w:val="24"/>
        </w:rPr>
      </w:pPr>
      <w:r w:rsidRPr="00F66AA4">
        <w:rPr>
          <w:rFonts w:ascii="Times New Roman" w:eastAsia="Times New Roman" w:hAnsi="Times New Roman"/>
          <w:b/>
          <w:sz w:val="28"/>
        </w:rPr>
        <w:t xml:space="preserve"> </w:t>
      </w:r>
      <w:r w:rsidRPr="00264EE7">
        <w:rPr>
          <w:rFonts w:ascii="Times New Roman" w:eastAsia="Times New Roman" w:hAnsi="Times New Roman"/>
          <w:b/>
          <w:bCs/>
          <w:sz w:val="24"/>
          <w:szCs w:val="24"/>
        </w:rPr>
        <w:t xml:space="preserve">Advanced Underwater Image Enhancement Algorithm: </w:t>
      </w:r>
    </w:p>
    <w:p w:rsidR="00F66AA4" w:rsidRPr="00F66AA4" w:rsidRDefault="00F66AA4" w:rsidP="002030F9">
      <w:pPr>
        <w:numPr>
          <w:ilvl w:val="0"/>
          <w:numId w:val="19"/>
        </w:numPr>
        <w:spacing w:line="360" w:lineRule="auto"/>
        <w:rPr>
          <w:rFonts w:ascii="Times New Roman" w:eastAsia="Times New Roman" w:hAnsi="Times New Roman"/>
          <w:bCs/>
          <w:sz w:val="24"/>
          <w:szCs w:val="24"/>
        </w:rPr>
      </w:pPr>
      <w:r w:rsidRPr="00F66AA4">
        <w:rPr>
          <w:rFonts w:ascii="Times New Roman" w:eastAsia="Times New Roman" w:hAnsi="Times New Roman"/>
          <w:bCs/>
          <w:sz w:val="24"/>
          <w:szCs w:val="24"/>
        </w:rPr>
        <w:t xml:space="preserve">Design a complex deep-learning based algorithm that has to solve the issues of color distortion, contrast, and details in the underwater images. </w:t>
      </w:r>
    </w:p>
    <w:p w:rsidR="00F66AA4" w:rsidRPr="00264EE7" w:rsidRDefault="00F66AA4" w:rsidP="002030F9">
      <w:pPr>
        <w:numPr>
          <w:ilvl w:val="0"/>
          <w:numId w:val="19"/>
        </w:numPr>
        <w:spacing w:line="360" w:lineRule="auto"/>
        <w:rPr>
          <w:rFonts w:ascii="Times New Roman" w:eastAsia="Times New Roman" w:hAnsi="Times New Roman"/>
          <w:bCs/>
          <w:sz w:val="24"/>
          <w:szCs w:val="24"/>
        </w:rPr>
      </w:pPr>
      <w:r w:rsidRPr="00F66AA4">
        <w:rPr>
          <w:rFonts w:ascii="Times New Roman" w:eastAsia="Times New Roman" w:hAnsi="Times New Roman"/>
          <w:bCs/>
          <w:sz w:val="24"/>
          <w:szCs w:val="24"/>
        </w:rPr>
        <w:t xml:space="preserve">It is required to submit a document stating the architecture of the algorithm, training, and implementation protocol. </w:t>
      </w:r>
    </w:p>
    <w:p w:rsidR="00F66AA4" w:rsidRPr="00264EE7" w:rsidRDefault="00F66AA4" w:rsidP="00F66AA4">
      <w:pPr>
        <w:spacing w:line="360" w:lineRule="auto"/>
        <w:rPr>
          <w:rFonts w:ascii="Times New Roman" w:eastAsia="Times New Roman" w:hAnsi="Times New Roman"/>
          <w:b/>
          <w:bCs/>
          <w:sz w:val="24"/>
          <w:szCs w:val="24"/>
        </w:rPr>
      </w:pPr>
      <w:r w:rsidRPr="00264EE7">
        <w:rPr>
          <w:rFonts w:ascii="Times New Roman" w:eastAsia="Times New Roman" w:hAnsi="Times New Roman"/>
          <w:b/>
          <w:bCs/>
          <w:sz w:val="24"/>
          <w:szCs w:val="24"/>
        </w:rPr>
        <w:t xml:space="preserve"> Comprehensive Performance Evaluation Report: </w:t>
      </w:r>
    </w:p>
    <w:p w:rsidR="00F66AA4" w:rsidRPr="00F66AA4" w:rsidRDefault="00F66AA4" w:rsidP="002030F9">
      <w:pPr>
        <w:numPr>
          <w:ilvl w:val="0"/>
          <w:numId w:val="20"/>
        </w:numPr>
        <w:spacing w:line="360" w:lineRule="auto"/>
        <w:rPr>
          <w:rFonts w:ascii="Times New Roman" w:eastAsia="Times New Roman" w:hAnsi="Times New Roman"/>
          <w:bCs/>
          <w:sz w:val="24"/>
          <w:szCs w:val="24"/>
        </w:rPr>
      </w:pPr>
      <w:r w:rsidRPr="00F66AA4">
        <w:rPr>
          <w:rFonts w:ascii="Times New Roman" w:eastAsia="Times New Roman" w:hAnsi="Times New Roman"/>
          <w:bCs/>
          <w:sz w:val="24"/>
          <w:szCs w:val="24"/>
        </w:rPr>
        <w:t xml:space="preserve">Test the algorithm under different underwater environments using the simulation. </w:t>
      </w:r>
    </w:p>
    <w:p w:rsidR="00F66AA4" w:rsidRPr="00F66AA4" w:rsidRDefault="00F66AA4" w:rsidP="002030F9">
      <w:pPr>
        <w:numPr>
          <w:ilvl w:val="0"/>
          <w:numId w:val="20"/>
        </w:numPr>
        <w:spacing w:line="360" w:lineRule="auto"/>
        <w:rPr>
          <w:rFonts w:ascii="Times New Roman" w:eastAsia="Times New Roman" w:hAnsi="Times New Roman"/>
          <w:bCs/>
          <w:sz w:val="24"/>
          <w:szCs w:val="24"/>
        </w:rPr>
      </w:pPr>
      <w:r w:rsidRPr="00F66AA4">
        <w:rPr>
          <w:rFonts w:ascii="Times New Roman" w:eastAsia="Times New Roman" w:hAnsi="Times New Roman"/>
          <w:bCs/>
          <w:sz w:val="24"/>
          <w:szCs w:val="24"/>
        </w:rPr>
        <w:t xml:space="preserve">Perform a comparative analysis with existing techniques with the help of basic parameters (PSNR, SSIM, Color Difference). </w:t>
      </w:r>
    </w:p>
    <w:p w:rsidR="00F66AA4" w:rsidRPr="00264EE7" w:rsidRDefault="00F66AA4" w:rsidP="002030F9">
      <w:pPr>
        <w:numPr>
          <w:ilvl w:val="0"/>
          <w:numId w:val="20"/>
        </w:numPr>
        <w:spacing w:line="360" w:lineRule="auto"/>
        <w:rPr>
          <w:rFonts w:ascii="Times New Roman" w:eastAsia="Times New Roman" w:hAnsi="Times New Roman"/>
          <w:bCs/>
          <w:sz w:val="24"/>
          <w:szCs w:val="24"/>
        </w:rPr>
      </w:pPr>
      <w:r w:rsidRPr="00F66AA4">
        <w:rPr>
          <w:rFonts w:ascii="Times New Roman" w:eastAsia="Times New Roman" w:hAnsi="Times New Roman"/>
          <w:bCs/>
          <w:sz w:val="24"/>
          <w:szCs w:val="24"/>
        </w:rPr>
        <w:t xml:space="preserve">Display the improvement outcome in order to gain a better qualitative quality. </w:t>
      </w:r>
    </w:p>
    <w:p w:rsidR="00F66AA4" w:rsidRPr="00264EE7" w:rsidRDefault="00F66AA4" w:rsidP="00F66AA4">
      <w:pPr>
        <w:spacing w:line="360" w:lineRule="auto"/>
        <w:rPr>
          <w:rFonts w:ascii="Times New Roman" w:eastAsia="Times New Roman" w:hAnsi="Times New Roman"/>
          <w:b/>
          <w:bCs/>
          <w:sz w:val="24"/>
          <w:szCs w:val="24"/>
        </w:rPr>
      </w:pPr>
      <w:r w:rsidRPr="00264EE7">
        <w:rPr>
          <w:rFonts w:ascii="Times New Roman" w:eastAsia="Times New Roman" w:hAnsi="Times New Roman"/>
          <w:b/>
          <w:bCs/>
          <w:sz w:val="24"/>
          <w:szCs w:val="24"/>
        </w:rPr>
        <w:t xml:space="preserve"> Web-Based Enhancement Platform: </w:t>
      </w:r>
    </w:p>
    <w:p w:rsidR="00F66AA4" w:rsidRPr="00F66AA4" w:rsidRDefault="00F66AA4" w:rsidP="002030F9">
      <w:pPr>
        <w:numPr>
          <w:ilvl w:val="0"/>
          <w:numId w:val="21"/>
        </w:numPr>
        <w:spacing w:line="360" w:lineRule="auto"/>
        <w:rPr>
          <w:rFonts w:ascii="Times New Roman" w:eastAsia="Times New Roman" w:hAnsi="Times New Roman"/>
          <w:bCs/>
          <w:sz w:val="24"/>
          <w:szCs w:val="24"/>
        </w:rPr>
      </w:pPr>
      <w:r w:rsidRPr="00F66AA4">
        <w:rPr>
          <w:rFonts w:ascii="Times New Roman" w:eastAsia="Times New Roman" w:hAnsi="Times New Roman"/>
          <w:bCs/>
          <w:sz w:val="24"/>
          <w:szCs w:val="24"/>
        </w:rPr>
        <w:t xml:space="preserve">Design an easily navigable web page for image uploading and post-processing of underwater photographs. </w:t>
      </w:r>
    </w:p>
    <w:p w:rsidR="00F66AA4" w:rsidRPr="00F66AA4" w:rsidRDefault="00F66AA4" w:rsidP="002030F9">
      <w:pPr>
        <w:numPr>
          <w:ilvl w:val="0"/>
          <w:numId w:val="21"/>
        </w:numPr>
        <w:spacing w:line="360" w:lineRule="auto"/>
        <w:rPr>
          <w:rFonts w:ascii="Times New Roman" w:eastAsia="Times New Roman" w:hAnsi="Times New Roman"/>
          <w:bCs/>
          <w:sz w:val="24"/>
          <w:szCs w:val="24"/>
        </w:rPr>
      </w:pPr>
      <w:r w:rsidRPr="00F66AA4">
        <w:rPr>
          <w:rFonts w:ascii="Times New Roman" w:eastAsia="Times New Roman" w:hAnsi="Times New Roman"/>
          <w:bCs/>
          <w:sz w:val="24"/>
          <w:szCs w:val="24"/>
        </w:rPr>
        <w:t xml:space="preserve">Make preparations at the backend to enable it address cases of image enhancement. </w:t>
      </w:r>
    </w:p>
    <w:p w:rsidR="00F66AA4" w:rsidRPr="00F66AA4" w:rsidRDefault="00F66AA4" w:rsidP="002030F9">
      <w:pPr>
        <w:numPr>
          <w:ilvl w:val="0"/>
          <w:numId w:val="21"/>
        </w:numPr>
        <w:spacing w:line="360" w:lineRule="auto"/>
        <w:rPr>
          <w:rFonts w:ascii="Times New Roman" w:eastAsia="Times New Roman" w:hAnsi="Times New Roman"/>
          <w:bCs/>
          <w:sz w:val="24"/>
          <w:szCs w:val="24"/>
        </w:rPr>
      </w:pPr>
      <w:r w:rsidRPr="00F66AA4">
        <w:rPr>
          <w:rFonts w:ascii="Times New Roman" w:eastAsia="Times New Roman" w:hAnsi="Times New Roman"/>
          <w:bCs/>
          <w:sz w:val="24"/>
          <w:szCs w:val="24"/>
        </w:rPr>
        <w:t xml:space="preserve">Use good user authentication and make good management of data. </w:t>
      </w:r>
    </w:p>
    <w:p w:rsidR="00F66AA4" w:rsidRPr="00264EE7" w:rsidRDefault="00F66AA4" w:rsidP="002030F9">
      <w:pPr>
        <w:numPr>
          <w:ilvl w:val="0"/>
          <w:numId w:val="21"/>
        </w:numPr>
        <w:spacing w:line="360" w:lineRule="auto"/>
        <w:rPr>
          <w:rFonts w:ascii="Times New Roman" w:eastAsia="Times New Roman" w:hAnsi="Times New Roman"/>
          <w:bCs/>
          <w:sz w:val="24"/>
          <w:szCs w:val="24"/>
        </w:rPr>
      </w:pPr>
      <w:r w:rsidRPr="00F66AA4">
        <w:rPr>
          <w:rFonts w:ascii="Times New Roman" w:eastAsia="Times New Roman" w:hAnsi="Times New Roman"/>
          <w:bCs/>
          <w:sz w:val="24"/>
          <w:szCs w:val="24"/>
        </w:rPr>
        <w:t xml:space="preserve">Always make the site responsive specifically for mobile devices so that visitors can accessibility easily. </w:t>
      </w:r>
    </w:p>
    <w:p w:rsidR="00F66AA4" w:rsidRPr="00264EE7" w:rsidRDefault="00F66AA4" w:rsidP="00F66AA4">
      <w:pPr>
        <w:spacing w:line="360" w:lineRule="auto"/>
        <w:rPr>
          <w:rFonts w:ascii="Times New Roman" w:eastAsia="Times New Roman" w:hAnsi="Times New Roman"/>
          <w:b/>
          <w:bCs/>
          <w:sz w:val="24"/>
          <w:szCs w:val="24"/>
        </w:rPr>
      </w:pPr>
      <w:r w:rsidRPr="00F66AA4">
        <w:rPr>
          <w:rFonts w:ascii="Times New Roman" w:eastAsia="Times New Roman" w:hAnsi="Times New Roman"/>
          <w:bCs/>
          <w:sz w:val="24"/>
          <w:szCs w:val="24"/>
        </w:rPr>
        <w:t xml:space="preserve"> </w:t>
      </w:r>
      <w:r w:rsidRPr="00264EE7">
        <w:rPr>
          <w:rFonts w:ascii="Times New Roman" w:eastAsia="Times New Roman" w:hAnsi="Times New Roman"/>
          <w:b/>
          <w:bCs/>
          <w:sz w:val="24"/>
          <w:szCs w:val="24"/>
        </w:rPr>
        <w:t xml:space="preserve">Dataset and Benchmarks: </w:t>
      </w:r>
    </w:p>
    <w:p w:rsidR="00F66AA4" w:rsidRPr="00F66AA4" w:rsidRDefault="00F66AA4" w:rsidP="002030F9">
      <w:pPr>
        <w:numPr>
          <w:ilvl w:val="0"/>
          <w:numId w:val="22"/>
        </w:numPr>
        <w:spacing w:line="360" w:lineRule="auto"/>
        <w:rPr>
          <w:rFonts w:ascii="Times New Roman" w:eastAsia="Times New Roman" w:hAnsi="Times New Roman"/>
          <w:bCs/>
          <w:sz w:val="24"/>
          <w:szCs w:val="24"/>
        </w:rPr>
      </w:pPr>
      <w:r w:rsidRPr="00F66AA4">
        <w:rPr>
          <w:rFonts w:ascii="Times New Roman" w:eastAsia="Times New Roman" w:hAnsi="Times New Roman"/>
          <w:bCs/>
          <w:sz w:val="24"/>
          <w:szCs w:val="24"/>
        </w:rPr>
        <w:t xml:space="preserve">Collect a wide selection of underwater images which can be used for the learning and validation of the algorithm. </w:t>
      </w:r>
    </w:p>
    <w:p w:rsidR="00F66AA4" w:rsidRPr="00264EE7" w:rsidRDefault="00F66AA4" w:rsidP="002030F9">
      <w:pPr>
        <w:numPr>
          <w:ilvl w:val="0"/>
          <w:numId w:val="22"/>
        </w:numPr>
        <w:spacing w:line="360" w:lineRule="auto"/>
        <w:rPr>
          <w:rFonts w:ascii="Times New Roman" w:eastAsia="Times New Roman" w:hAnsi="Times New Roman"/>
          <w:bCs/>
          <w:sz w:val="24"/>
          <w:szCs w:val="24"/>
        </w:rPr>
      </w:pPr>
      <w:r w:rsidRPr="00F66AA4">
        <w:rPr>
          <w:rFonts w:ascii="Times New Roman" w:eastAsia="Times New Roman" w:hAnsi="Times New Roman"/>
          <w:bCs/>
          <w:sz w:val="24"/>
          <w:szCs w:val="24"/>
        </w:rPr>
        <w:t xml:space="preserve">Set reference standards that can be used to assess methods that aim to augments underwater images. </w:t>
      </w:r>
    </w:p>
    <w:p w:rsidR="00F66AA4" w:rsidRPr="00264EE7" w:rsidRDefault="00F66AA4" w:rsidP="00F66AA4">
      <w:pPr>
        <w:spacing w:line="360" w:lineRule="auto"/>
        <w:rPr>
          <w:rFonts w:ascii="Times New Roman" w:eastAsia="Times New Roman" w:hAnsi="Times New Roman"/>
          <w:b/>
          <w:bCs/>
          <w:sz w:val="24"/>
          <w:szCs w:val="24"/>
        </w:rPr>
      </w:pPr>
      <w:r w:rsidRPr="00264EE7">
        <w:rPr>
          <w:rFonts w:ascii="Times New Roman" w:eastAsia="Times New Roman" w:hAnsi="Times New Roman"/>
          <w:b/>
          <w:bCs/>
          <w:sz w:val="24"/>
          <w:szCs w:val="24"/>
        </w:rPr>
        <w:t xml:space="preserve">Technical Documentation and User Guide: </w:t>
      </w:r>
    </w:p>
    <w:p w:rsidR="00F66AA4" w:rsidRDefault="00F66AA4" w:rsidP="002030F9">
      <w:pPr>
        <w:numPr>
          <w:ilvl w:val="0"/>
          <w:numId w:val="23"/>
        </w:numPr>
        <w:spacing w:line="360" w:lineRule="auto"/>
        <w:rPr>
          <w:rFonts w:ascii="Times New Roman" w:eastAsia="Times New Roman" w:hAnsi="Times New Roman"/>
          <w:bCs/>
          <w:sz w:val="24"/>
          <w:szCs w:val="24"/>
        </w:rPr>
      </w:pPr>
      <w:r w:rsidRPr="00F66AA4">
        <w:rPr>
          <w:rFonts w:ascii="Times New Roman" w:eastAsia="Times New Roman" w:hAnsi="Times New Roman"/>
          <w:bCs/>
          <w:sz w:val="24"/>
          <w:szCs w:val="24"/>
        </w:rPr>
        <w:t>Ensure that all aspects of the algorithm implementation, as well as all the ways in which the algorithm is being used, are well-documented</w:t>
      </w:r>
      <w:r>
        <w:rPr>
          <w:rFonts w:ascii="Times New Roman" w:eastAsia="Times New Roman" w:hAnsi="Times New Roman"/>
          <w:bCs/>
          <w:sz w:val="24"/>
          <w:szCs w:val="24"/>
        </w:rPr>
        <w:t xml:space="preserve"> </w:t>
      </w:r>
      <w:r w:rsidRPr="00F66AA4">
        <w:rPr>
          <w:rFonts w:ascii="Times New Roman" w:eastAsia="Times New Roman" w:hAnsi="Times New Roman"/>
          <w:bCs/>
          <w:sz w:val="24"/>
          <w:szCs w:val="24"/>
        </w:rPr>
        <w:t xml:space="preserve">. </w:t>
      </w:r>
    </w:p>
    <w:p w:rsidR="00264EE7" w:rsidRDefault="00264EE7" w:rsidP="00264EE7">
      <w:pPr>
        <w:spacing w:line="360" w:lineRule="auto"/>
        <w:rPr>
          <w:rFonts w:ascii="Times New Roman" w:eastAsia="Times New Roman" w:hAnsi="Times New Roman"/>
          <w:bCs/>
          <w:sz w:val="24"/>
          <w:szCs w:val="24"/>
        </w:rPr>
      </w:pPr>
    </w:p>
    <w:p w:rsidR="00264EE7" w:rsidRDefault="00264EE7" w:rsidP="00264EE7">
      <w:pPr>
        <w:spacing w:line="360" w:lineRule="auto"/>
        <w:rPr>
          <w:rFonts w:ascii="Times New Roman" w:eastAsia="Times New Roman" w:hAnsi="Times New Roman"/>
          <w:bCs/>
          <w:sz w:val="24"/>
          <w:szCs w:val="24"/>
        </w:rPr>
      </w:pPr>
    </w:p>
    <w:p w:rsidR="00264EE7" w:rsidRDefault="00264EE7" w:rsidP="00264EE7">
      <w:pPr>
        <w:spacing w:line="360" w:lineRule="auto"/>
        <w:rPr>
          <w:rFonts w:ascii="Times New Roman" w:eastAsia="Times New Roman" w:hAnsi="Times New Roman"/>
          <w:bCs/>
          <w:sz w:val="24"/>
          <w:szCs w:val="24"/>
        </w:rPr>
      </w:pPr>
    </w:p>
    <w:p w:rsidR="00264EE7" w:rsidRDefault="00264EE7" w:rsidP="00264EE7">
      <w:pPr>
        <w:spacing w:line="360" w:lineRule="auto"/>
        <w:rPr>
          <w:rFonts w:ascii="Times New Roman" w:eastAsia="Times New Roman" w:hAnsi="Times New Roman"/>
          <w:bCs/>
          <w:sz w:val="24"/>
          <w:szCs w:val="24"/>
        </w:rPr>
      </w:pPr>
    </w:p>
    <w:p w:rsidR="00F66AA4" w:rsidRDefault="00F66AA4" w:rsidP="002030F9">
      <w:pPr>
        <w:numPr>
          <w:ilvl w:val="1"/>
          <w:numId w:val="4"/>
        </w:numPr>
        <w:spacing w:line="0" w:lineRule="atLeast"/>
        <w:rPr>
          <w:rFonts w:ascii="Times New Roman" w:eastAsia="Times New Roman" w:hAnsi="Times New Roman"/>
          <w:b/>
          <w:sz w:val="28"/>
        </w:rPr>
      </w:pPr>
      <w:r>
        <w:rPr>
          <w:rFonts w:ascii="Times New Roman" w:eastAsia="Times New Roman" w:hAnsi="Times New Roman"/>
          <w:b/>
          <w:sz w:val="28"/>
        </w:rPr>
        <w:t>Novelty</w:t>
      </w:r>
    </w:p>
    <w:p w:rsidR="00F66AA4" w:rsidRDefault="00F66AA4" w:rsidP="00F66AA4">
      <w:pPr>
        <w:spacing w:line="0" w:lineRule="atLeast"/>
        <w:ind w:left="420"/>
        <w:rPr>
          <w:rFonts w:ascii="Times New Roman" w:eastAsia="Times New Roman" w:hAnsi="Times New Roman"/>
          <w:b/>
          <w:sz w:val="28"/>
        </w:rPr>
      </w:pPr>
    </w:p>
    <w:p w:rsidR="00F66AA4" w:rsidRDefault="00F66AA4" w:rsidP="002030F9">
      <w:pPr>
        <w:numPr>
          <w:ilvl w:val="0"/>
          <w:numId w:val="23"/>
        </w:numPr>
        <w:spacing w:line="360" w:lineRule="auto"/>
        <w:rPr>
          <w:rFonts w:ascii="Times New Roman" w:eastAsia="Times New Roman" w:hAnsi="Times New Roman"/>
          <w:bCs/>
          <w:sz w:val="24"/>
          <w:szCs w:val="24"/>
        </w:rPr>
      </w:pPr>
      <w:r w:rsidRPr="00F66AA4">
        <w:rPr>
          <w:rFonts w:ascii="Times New Roman" w:eastAsia="Times New Roman" w:hAnsi="Times New Roman"/>
          <w:bCs/>
          <w:sz w:val="24"/>
          <w:szCs w:val="24"/>
        </w:rPr>
        <w:t>Customized Neural Networks for Underwater Imagery</w:t>
      </w:r>
    </w:p>
    <w:p w:rsidR="00F66AA4" w:rsidRDefault="00F66AA4" w:rsidP="002030F9">
      <w:pPr>
        <w:numPr>
          <w:ilvl w:val="0"/>
          <w:numId w:val="23"/>
        </w:numPr>
        <w:spacing w:line="360" w:lineRule="auto"/>
        <w:rPr>
          <w:rFonts w:ascii="Times New Roman" w:eastAsia="Times New Roman" w:hAnsi="Times New Roman"/>
          <w:bCs/>
          <w:sz w:val="24"/>
          <w:szCs w:val="24"/>
        </w:rPr>
      </w:pPr>
      <w:r w:rsidRPr="00F66AA4">
        <w:rPr>
          <w:rFonts w:ascii="Times New Roman" w:eastAsia="Times New Roman" w:hAnsi="Times New Roman"/>
          <w:bCs/>
          <w:sz w:val="24"/>
          <w:szCs w:val="24"/>
        </w:rPr>
        <w:lastRenderedPageBreak/>
        <w:t>Design special structures of neural networks for enhancing underwater images.</w:t>
      </w:r>
    </w:p>
    <w:p w:rsidR="00F66AA4" w:rsidRDefault="00F66AA4" w:rsidP="002030F9">
      <w:pPr>
        <w:numPr>
          <w:ilvl w:val="0"/>
          <w:numId w:val="23"/>
        </w:numPr>
        <w:spacing w:line="360" w:lineRule="auto"/>
        <w:rPr>
          <w:rFonts w:ascii="Times New Roman" w:eastAsia="Times New Roman" w:hAnsi="Times New Roman"/>
          <w:bCs/>
          <w:sz w:val="24"/>
          <w:szCs w:val="24"/>
        </w:rPr>
      </w:pPr>
      <w:r w:rsidRPr="00F66AA4">
        <w:rPr>
          <w:rFonts w:ascii="Times New Roman" w:eastAsia="Times New Roman" w:hAnsi="Times New Roman"/>
          <w:bCs/>
          <w:sz w:val="24"/>
          <w:szCs w:val="24"/>
        </w:rPr>
        <w:t xml:space="preserve">Modify </w:t>
      </w:r>
      <w:r>
        <w:rPr>
          <w:rFonts w:ascii="Times New Roman" w:eastAsia="Times New Roman" w:hAnsi="Times New Roman"/>
          <w:bCs/>
          <w:sz w:val="24"/>
          <w:szCs w:val="24"/>
        </w:rPr>
        <w:t>model</w:t>
      </w:r>
      <w:r w:rsidRPr="00F66AA4">
        <w:rPr>
          <w:rFonts w:ascii="Times New Roman" w:eastAsia="Times New Roman" w:hAnsi="Times New Roman"/>
          <w:bCs/>
          <w:sz w:val="24"/>
          <w:szCs w:val="24"/>
        </w:rPr>
        <w:t xml:space="preserve"> to fit such problems as color shift and lower resolution.</w:t>
      </w:r>
    </w:p>
    <w:p w:rsidR="00F66AA4" w:rsidRDefault="00F66AA4" w:rsidP="002030F9">
      <w:pPr>
        <w:numPr>
          <w:ilvl w:val="0"/>
          <w:numId w:val="23"/>
        </w:numPr>
        <w:spacing w:line="360" w:lineRule="auto"/>
        <w:rPr>
          <w:rFonts w:ascii="Times New Roman" w:eastAsia="Times New Roman" w:hAnsi="Times New Roman"/>
          <w:bCs/>
          <w:sz w:val="24"/>
          <w:szCs w:val="24"/>
        </w:rPr>
      </w:pPr>
      <w:r w:rsidRPr="00F66AA4">
        <w:rPr>
          <w:rFonts w:ascii="Times New Roman" w:eastAsia="Times New Roman" w:hAnsi="Times New Roman"/>
          <w:bCs/>
          <w:sz w:val="24"/>
          <w:szCs w:val="24"/>
        </w:rPr>
        <w:t>Design a way of operating that would allow processing to be varied according to the condition under water.</w:t>
      </w:r>
    </w:p>
    <w:p w:rsidR="00F66AA4" w:rsidRDefault="00F66AA4" w:rsidP="002030F9">
      <w:pPr>
        <w:numPr>
          <w:ilvl w:val="0"/>
          <w:numId w:val="23"/>
        </w:numPr>
        <w:spacing w:line="360" w:lineRule="auto"/>
        <w:rPr>
          <w:rFonts w:ascii="Times New Roman" w:eastAsia="Times New Roman" w:hAnsi="Times New Roman"/>
          <w:bCs/>
          <w:sz w:val="24"/>
          <w:szCs w:val="24"/>
        </w:rPr>
      </w:pPr>
      <w:r w:rsidRPr="00F66AA4">
        <w:rPr>
          <w:rFonts w:ascii="Times New Roman" w:eastAsia="Times New Roman" w:hAnsi="Times New Roman"/>
          <w:bCs/>
          <w:sz w:val="24"/>
          <w:szCs w:val="24"/>
        </w:rPr>
        <w:t>Work with regard to marine biology, oceanography, as well as underwater architecture.</w:t>
      </w:r>
    </w:p>
    <w:p w:rsidR="00F66AA4" w:rsidRDefault="00F66AA4" w:rsidP="002030F9">
      <w:pPr>
        <w:numPr>
          <w:ilvl w:val="0"/>
          <w:numId w:val="23"/>
        </w:numPr>
        <w:spacing w:line="360" w:lineRule="auto"/>
        <w:rPr>
          <w:rFonts w:ascii="Times New Roman" w:eastAsia="Times New Roman" w:hAnsi="Times New Roman"/>
          <w:bCs/>
          <w:sz w:val="24"/>
          <w:szCs w:val="24"/>
        </w:rPr>
      </w:pPr>
      <w:r w:rsidRPr="00F66AA4">
        <w:rPr>
          <w:rFonts w:ascii="Times New Roman" w:eastAsia="Times New Roman" w:hAnsi="Times New Roman"/>
          <w:bCs/>
          <w:sz w:val="24"/>
          <w:szCs w:val="24"/>
        </w:rPr>
        <w:t>Integrate user feedback to guarantee use in practice and applicability in various disciplines.</w:t>
      </w:r>
    </w:p>
    <w:p w:rsidR="00F66AA4" w:rsidRDefault="00F66AA4" w:rsidP="002030F9">
      <w:pPr>
        <w:numPr>
          <w:ilvl w:val="0"/>
          <w:numId w:val="23"/>
        </w:numPr>
        <w:spacing w:line="360" w:lineRule="auto"/>
        <w:rPr>
          <w:rFonts w:ascii="Times New Roman" w:eastAsia="Times New Roman" w:hAnsi="Times New Roman"/>
          <w:bCs/>
          <w:sz w:val="24"/>
          <w:szCs w:val="24"/>
        </w:rPr>
      </w:pPr>
      <w:r w:rsidRPr="00F66AA4">
        <w:rPr>
          <w:rFonts w:ascii="Times New Roman" w:eastAsia="Times New Roman" w:hAnsi="Times New Roman"/>
          <w:bCs/>
          <w:sz w:val="24"/>
          <w:szCs w:val="24"/>
        </w:rPr>
        <w:t>Innovative Web-Based Enhancement Platform</w:t>
      </w:r>
      <w:r>
        <w:rPr>
          <w:rFonts w:ascii="Times New Roman" w:eastAsia="Times New Roman" w:hAnsi="Times New Roman"/>
          <w:bCs/>
          <w:sz w:val="24"/>
          <w:szCs w:val="24"/>
        </w:rPr>
        <w:t>.</w:t>
      </w:r>
    </w:p>
    <w:p w:rsidR="00F66AA4" w:rsidRDefault="00F66AA4" w:rsidP="002030F9">
      <w:pPr>
        <w:numPr>
          <w:ilvl w:val="0"/>
          <w:numId w:val="23"/>
        </w:numPr>
        <w:spacing w:line="360" w:lineRule="auto"/>
        <w:rPr>
          <w:rFonts w:ascii="Times New Roman" w:eastAsia="Times New Roman" w:hAnsi="Times New Roman"/>
          <w:bCs/>
          <w:sz w:val="24"/>
          <w:szCs w:val="24"/>
        </w:rPr>
      </w:pPr>
      <w:r w:rsidRPr="00F66AA4">
        <w:rPr>
          <w:rFonts w:ascii="Times New Roman" w:eastAsia="Times New Roman" w:hAnsi="Times New Roman"/>
          <w:bCs/>
          <w:sz w:val="24"/>
          <w:szCs w:val="24"/>
        </w:rPr>
        <w:t>Design a web application that can utilize enhanced submerged picture examination.</w:t>
      </w:r>
    </w:p>
    <w:p w:rsidR="00F66AA4" w:rsidRDefault="00F66AA4" w:rsidP="002030F9">
      <w:pPr>
        <w:numPr>
          <w:ilvl w:val="0"/>
          <w:numId w:val="23"/>
        </w:numPr>
        <w:spacing w:line="360" w:lineRule="auto"/>
        <w:rPr>
          <w:rFonts w:ascii="Times New Roman" w:eastAsia="Times New Roman" w:hAnsi="Times New Roman"/>
          <w:bCs/>
          <w:sz w:val="24"/>
          <w:szCs w:val="24"/>
        </w:rPr>
      </w:pPr>
      <w:r w:rsidRPr="00F66AA4">
        <w:rPr>
          <w:rFonts w:ascii="Times New Roman" w:eastAsia="Times New Roman" w:hAnsi="Times New Roman"/>
          <w:bCs/>
          <w:sz w:val="24"/>
          <w:szCs w:val="24"/>
        </w:rPr>
        <w:t>Link customized Neural Network algorithms to the product’s graphical user interface for real-time image illumination enhancement.</w:t>
      </w:r>
    </w:p>
    <w:p w:rsidR="00F66AA4" w:rsidRDefault="00F66AA4" w:rsidP="002030F9">
      <w:pPr>
        <w:numPr>
          <w:ilvl w:val="0"/>
          <w:numId w:val="23"/>
        </w:numPr>
        <w:spacing w:line="360" w:lineRule="auto"/>
        <w:rPr>
          <w:rFonts w:ascii="Times New Roman" w:eastAsia="Times New Roman" w:hAnsi="Times New Roman"/>
          <w:bCs/>
          <w:sz w:val="24"/>
          <w:szCs w:val="24"/>
        </w:rPr>
      </w:pPr>
      <w:r w:rsidRPr="00F66AA4">
        <w:rPr>
          <w:rFonts w:ascii="Times New Roman" w:eastAsia="Times New Roman" w:hAnsi="Times New Roman"/>
          <w:bCs/>
          <w:sz w:val="24"/>
          <w:szCs w:val="24"/>
        </w:rPr>
        <w:t>Use adaptive processing techniques in order to balance results of the session in regards to the underwater conditions.</w:t>
      </w:r>
    </w:p>
    <w:p w:rsidR="00F66AA4" w:rsidRDefault="00F66AA4" w:rsidP="002030F9">
      <w:pPr>
        <w:numPr>
          <w:ilvl w:val="0"/>
          <w:numId w:val="23"/>
        </w:numPr>
        <w:spacing w:line="360" w:lineRule="auto"/>
        <w:rPr>
          <w:rFonts w:ascii="Times New Roman" w:eastAsia="Times New Roman" w:hAnsi="Times New Roman"/>
          <w:bCs/>
          <w:sz w:val="24"/>
          <w:szCs w:val="24"/>
        </w:rPr>
      </w:pPr>
      <w:r w:rsidRPr="00F66AA4">
        <w:rPr>
          <w:rFonts w:ascii="Times New Roman" w:eastAsia="Times New Roman" w:hAnsi="Times New Roman"/>
          <w:bCs/>
          <w:sz w:val="24"/>
          <w:szCs w:val="24"/>
        </w:rPr>
        <w:t>Ensure it has features for group work with regard to fine – tuned image analysis and improved picture sharing.</w:t>
      </w:r>
    </w:p>
    <w:p w:rsidR="00F66AA4" w:rsidRDefault="00F66AA4" w:rsidP="00F66AA4">
      <w:pPr>
        <w:spacing w:line="360" w:lineRule="auto"/>
        <w:rPr>
          <w:rFonts w:ascii="Times New Roman" w:eastAsia="Times New Roman" w:hAnsi="Times New Roman"/>
          <w:bCs/>
          <w:sz w:val="24"/>
          <w:szCs w:val="24"/>
        </w:rPr>
      </w:pPr>
    </w:p>
    <w:p w:rsidR="00F66AA4" w:rsidRDefault="00F66AA4" w:rsidP="00F66AA4">
      <w:pPr>
        <w:spacing w:line="360" w:lineRule="auto"/>
        <w:rPr>
          <w:rFonts w:ascii="Times New Roman" w:eastAsia="Times New Roman" w:hAnsi="Times New Roman"/>
          <w:bCs/>
          <w:sz w:val="24"/>
          <w:szCs w:val="24"/>
        </w:rPr>
      </w:pPr>
    </w:p>
    <w:p w:rsidR="00F66AA4" w:rsidRDefault="00F66AA4" w:rsidP="00F66AA4">
      <w:pPr>
        <w:spacing w:line="360" w:lineRule="auto"/>
        <w:rPr>
          <w:rFonts w:ascii="Times New Roman" w:eastAsia="Times New Roman" w:hAnsi="Times New Roman"/>
          <w:bCs/>
          <w:sz w:val="24"/>
          <w:szCs w:val="24"/>
        </w:rPr>
      </w:pPr>
    </w:p>
    <w:p w:rsidR="00F66AA4" w:rsidRDefault="00F66AA4" w:rsidP="00F66AA4">
      <w:pPr>
        <w:spacing w:line="360" w:lineRule="auto"/>
        <w:rPr>
          <w:rFonts w:ascii="Times New Roman" w:eastAsia="Times New Roman" w:hAnsi="Times New Roman"/>
          <w:bCs/>
          <w:sz w:val="24"/>
          <w:szCs w:val="24"/>
        </w:rPr>
      </w:pPr>
    </w:p>
    <w:p w:rsidR="00F66AA4" w:rsidRDefault="00F66AA4" w:rsidP="00F66AA4">
      <w:pPr>
        <w:spacing w:line="360" w:lineRule="auto"/>
        <w:rPr>
          <w:rFonts w:ascii="Times New Roman" w:eastAsia="Times New Roman" w:hAnsi="Times New Roman"/>
          <w:bCs/>
          <w:sz w:val="24"/>
          <w:szCs w:val="24"/>
        </w:rPr>
      </w:pPr>
    </w:p>
    <w:p w:rsidR="00F66AA4" w:rsidRDefault="00F66AA4" w:rsidP="00F66AA4">
      <w:pPr>
        <w:spacing w:line="360" w:lineRule="auto"/>
        <w:rPr>
          <w:rFonts w:ascii="Times New Roman" w:eastAsia="Times New Roman" w:hAnsi="Times New Roman"/>
          <w:bCs/>
          <w:sz w:val="24"/>
          <w:szCs w:val="24"/>
        </w:rPr>
      </w:pPr>
    </w:p>
    <w:p w:rsidR="00F66AA4" w:rsidRDefault="00F66AA4" w:rsidP="00F66AA4">
      <w:pPr>
        <w:spacing w:line="360" w:lineRule="auto"/>
        <w:rPr>
          <w:rFonts w:ascii="Times New Roman" w:eastAsia="Times New Roman" w:hAnsi="Times New Roman"/>
          <w:bCs/>
          <w:sz w:val="24"/>
          <w:szCs w:val="24"/>
        </w:rPr>
      </w:pPr>
    </w:p>
    <w:p w:rsidR="00F66AA4" w:rsidRDefault="00F66AA4" w:rsidP="00F66AA4">
      <w:pPr>
        <w:spacing w:line="360" w:lineRule="auto"/>
        <w:rPr>
          <w:rFonts w:ascii="Times New Roman" w:eastAsia="Times New Roman" w:hAnsi="Times New Roman"/>
          <w:bCs/>
          <w:sz w:val="24"/>
          <w:szCs w:val="24"/>
        </w:rPr>
      </w:pPr>
    </w:p>
    <w:p w:rsidR="00F66AA4" w:rsidRDefault="00F66AA4" w:rsidP="00F66AA4">
      <w:pPr>
        <w:spacing w:line="360" w:lineRule="auto"/>
        <w:rPr>
          <w:rFonts w:ascii="Times New Roman" w:eastAsia="Times New Roman" w:hAnsi="Times New Roman"/>
          <w:bCs/>
          <w:sz w:val="24"/>
          <w:szCs w:val="24"/>
        </w:rPr>
      </w:pPr>
    </w:p>
    <w:p w:rsidR="00F66AA4" w:rsidRDefault="00F66AA4" w:rsidP="00F66AA4">
      <w:pPr>
        <w:spacing w:line="360" w:lineRule="auto"/>
        <w:rPr>
          <w:rFonts w:ascii="Times New Roman" w:eastAsia="Times New Roman" w:hAnsi="Times New Roman"/>
          <w:bCs/>
          <w:sz w:val="24"/>
          <w:szCs w:val="24"/>
        </w:rPr>
      </w:pPr>
    </w:p>
    <w:p w:rsidR="00F66AA4" w:rsidRDefault="00F66AA4" w:rsidP="00F66AA4">
      <w:pPr>
        <w:spacing w:line="360" w:lineRule="auto"/>
        <w:rPr>
          <w:rFonts w:ascii="Times New Roman" w:eastAsia="Times New Roman" w:hAnsi="Times New Roman"/>
          <w:bCs/>
          <w:sz w:val="24"/>
          <w:szCs w:val="24"/>
        </w:rPr>
      </w:pPr>
    </w:p>
    <w:p w:rsidR="00F66AA4" w:rsidRDefault="00F66AA4" w:rsidP="00F66AA4">
      <w:pPr>
        <w:spacing w:line="360" w:lineRule="auto"/>
        <w:rPr>
          <w:rFonts w:ascii="Times New Roman" w:eastAsia="Times New Roman" w:hAnsi="Times New Roman"/>
          <w:bCs/>
          <w:sz w:val="24"/>
          <w:szCs w:val="24"/>
        </w:rPr>
      </w:pPr>
    </w:p>
    <w:p w:rsidR="00F66AA4" w:rsidRDefault="00F66AA4" w:rsidP="00F66AA4">
      <w:pPr>
        <w:spacing w:line="360" w:lineRule="auto"/>
        <w:rPr>
          <w:rFonts w:ascii="Times New Roman" w:eastAsia="Times New Roman" w:hAnsi="Times New Roman"/>
          <w:bCs/>
          <w:sz w:val="24"/>
          <w:szCs w:val="24"/>
        </w:rPr>
      </w:pPr>
    </w:p>
    <w:p w:rsidR="00F66AA4" w:rsidRDefault="00F66AA4" w:rsidP="00F66AA4">
      <w:pPr>
        <w:spacing w:line="360" w:lineRule="auto"/>
        <w:rPr>
          <w:rFonts w:ascii="Times New Roman" w:eastAsia="Times New Roman" w:hAnsi="Times New Roman"/>
          <w:bCs/>
          <w:sz w:val="24"/>
          <w:szCs w:val="24"/>
        </w:rPr>
      </w:pPr>
    </w:p>
    <w:p w:rsidR="00F66AA4" w:rsidRDefault="00F66AA4" w:rsidP="00F66AA4">
      <w:pPr>
        <w:spacing w:line="360" w:lineRule="auto"/>
        <w:rPr>
          <w:rFonts w:ascii="Times New Roman" w:eastAsia="Times New Roman" w:hAnsi="Times New Roman"/>
          <w:bCs/>
          <w:sz w:val="24"/>
          <w:szCs w:val="24"/>
        </w:rPr>
      </w:pPr>
    </w:p>
    <w:p w:rsidR="00264EE7" w:rsidRPr="00F66AA4" w:rsidRDefault="00264EE7" w:rsidP="00F66AA4">
      <w:pPr>
        <w:spacing w:line="360" w:lineRule="auto"/>
        <w:rPr>
          <w:rFonts w:ascii="Times New Roman" w:eastAsia="Times New Roman" w:hAnsi="Times New Roman"/>
          <w:bCs/>
          <w:sz w:val="24"/>
          <w:szCs w:val="24"/>
        </w:rPr>
      </w:pPr>
    </w:p>
    <w:p w:rsidR="00EB0CB1" w:rsidRDefault="00EB0CB1" w:rsidP="00EB0CB1">
      <w:pPr>
        <w:spacing w:line="0" w:lineRule="atLeast"/>
        <w:ind w:right="120"/>
        <w:jc w:val="right"/>
        <w:rPr>
          <w:rFonts w:ascii="Times New Roman" w:eastAsia="Times New Roman" w:hAnsi="Times New Roman"/>
          <w:b/>
          <w:sz w:val="32"/>
        </w:rPr>
      </w:pPr>
      <w:r>
        <w:rPr>
          <w:rFonts w:ascii="Times New Roman" w:eastAsia="Times New Roman" w:hAnsi="Times New Roman"/>
          <w:b/>
          <w:sz w:val="32"/>
        </w:rPr>
        <w:t>Requirement Analysis</w:t>
      </w:r>
    </w:p>
    <w:p w:rsidR="00EB0CB1" w:rsidRDefault="001D6EFC" w:rsidP="00EB0CB1">
      <w:pPr>
        <w:spacing w:line="20" w:lineRule="exact"/>
        <w:rPr>
          <w:rFonts w:ascii="Times New Roman" w:eastAsia="Times New Roman" w:hAnsi="Times New Roman"/>
        </w:rPr>
      </w:pPr>
      <w:r>
        <w:rPr>
          <w:rFonts w:ascii="Times New Roman" w:eastAsia="Times New Roman" w:hAnsi="Times New Roman"/>
          <w:b/>
          <w:noProof/>
          <w:sz w:val="32"/>
          <w:lang w:val="en-US" w:eastAsia="en-US"/>
        </w:rPr>
        <mc:AlternateContent>
          <mc:Choice Requires="wps">
            <w:drawing>
              <wp:anchor distT="0" distB="0" distL="114300" distR="114300" simplePos="0" relativeHeight="251659776" behindDoc="1" locked="0" layoutInCell="1" allowOverlap="1">
                <wp:simplePos x="0" y="0"/>
                <wp:positionH relativeFrom="column">
                  <wp:posOffset>-95250</wp:posOffset>
                </wp:positionH>
                <wp:positionV relativeFrom="paragraph">
                  <wp:posOffset>119380</wp:posOffset>
                </wp:positionV>
                <wp:extent cx="6124575" cy="0"/>
                <wp:effectExtent l="19050" t="19685" r="19050" b="27940"/>
                <wp:wrapNone/>
                <wp:docPr id="1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43DE71" id="Line 25"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4pt" to="474.7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pyFQIAACs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" strokeweight="3pt"/>
            </w:pict>
          </mc:Fallback>
        </mc:AlternateContent>
      </w: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Default="00EB0CB1" w:rsidP="00EB0CB1">
      <w:pPr>
        <w:spacing w:line="20" w:lineRule="exact"/>
        <w:rPr>
          <w:rFonts w:ascii="Times New Roman" w:eastAsia="Times New Roman" w:hAnsi="Times New Roman"/>
        </w:rPr>
      </w:pPr>
    </w:p>
    <w:p w:rsidR="00EB0CB1" w:rsidRPr="00EB0CB1" w:rsidRDefault="00EB0CB1" w:rsidP="00EB0CB1">
      <w:pPr>
        <w:spacing w:line="200" w:lineRule="exact"/>
        <w:rPr>
          <w:rFonts w:ascii="Times New Roman" w:eastAsia="Times New Roman" w:hAnsi="Times New Roman"/>
          <w:sz w:val="28"/>
          <w:szCs w:val="28"/>
        </w:rPr>
      </w:pPr>
    </w:p>
    <w:p w:rsidR="00EB0CB1" w:rsidRPr="00EB0CB1" w:rsidRDefault="00EB0CB1" w:rsidP="00EB0CB1">
      <w:pPr>
        <w:spacing w:line="360" w:lineRule="auto"/>
        <w:rPr>
          <w:rFonts w:ascii="Times New Roman" w:eastAsia="Times New Roman" w:hAnsi="Times New Roman" w:cs="Times New Roman"/>
          <w:b/>
          <w:bCs/>
          <w:sz w:val="28"/>
          <w:szCs w:val="28"/>
        </w:rPr>
      </w:pPr>
      <w:r w:rsidRPr="00EB0CB1">
        <w:rPr>
          <w:rFonts w:ascii="Times New Roman" w:eastAsia="Times New Roman" w:hAnsi="Times New Roman" w:cs="Times New Roman"/>
          <w:b/>
          <w:bCs/>
          <w:sz w:val="28"/>
          <w:szCs w:val="28"/>
        </w:rPr>
        <w:lastRenderedPageBreak/>
        <w:t>2. 1 Literature Survey</w:t>
      </w:r>
    </w:p>
    <w:p w:rsidR="00EB0CB1" w:rsidRPr="00EB0CB1" w:rsidRDefault="00EB0CB1" w:rsidP="00264EE7">
      <w:pPr>
        <w:spacing w:line="360" w:lineRule="auto"/>
        <w:jc w:val="both"/>
        <w:rPr>
          <w:rFonts w:ascii="Times New Roman" w:eastAsia="Times New Roman" w:hAnsi="Times New Roman" w:cs="Times New Roman"/>
          <w:b/>
          <w:bCs/>
          <w:sz w:val="24"/>
          <w:szCs w:val="24"/>
        </w:rPr>
      </w:pPr>
      <w:r w:rsidRPr="00EB0CB1">
        <w:rPr>
          <w:rFonts w:ascii="Times New Roman" w:eastAsia="Times New Roman" w:hAnsi="Times New Roman" w:cs="Times New Roman"/>
          <w:b/>
          <w:bCs/>
          <w:sz w:val="24"/>
          <w:szCs w:val="24"/>
        </w:rPr>
        <w:t>2. 1. 1 Theory that can be linked to the Problem Area</w:t>
      </w:r>
    </w:p>
    <w:p w:rsidR="00EB0CB1" w:rsidRPr="005E2180" w:rsidRDefault="00EB0CB1" w:rsidP="00264EE7">
      <w:p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t>Underwater image degradation results from two main factors: transmittance and reflectance of light in water.</w:t>
      </w:r>
    </w:p>
    <w:p w:rsidR="00EB0CB1" w:rsidRPr="005E2180" w:rsidRDefault="00EB0CB1" w:rsidP="00264EE7">
      <w:p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t>Contrary to other materials, water has distinct transmittances for different wavelengths of the light. High magnitude causes selective absorption of light, and this result in hue shift in underwater images hence distorting color. Red is the lowest frequency and as such is absorbed quickly normally within the initial meters when in water. The next light spectrum regimes are orange and yellow leaving mainly the blue and green light to enter deeper water. As such, the underwater images show a certain degree of blue-green image appearance; more so for the deeper regions of the water body.</w:t>
      </w:r>
    </w:p>
    <w:p w:rsidR="00EB0CB1" w:rsidRPr="005E2180" w:rsidRDefault="00EB0CB1" w:rsidP="00264EE7">
      <w:p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t>Particulate matter to include planktons, silt and organic mattes float and cause light scatter hence lower image resolution and contrast. This scattering gives a blurry look, or more precisely, a foggy look to the environment it transmits, and objects cannot easily be made out, especially if they are relatively far away from the receiver.</w:t>
      </w:r>
    </w:p>
    <w:p w:rsidR="00EB0CB1" w:rsidRPr="005E2180" w:rsidRDefault="00EB0CB1" w:rsidP="00264EE7">
      <w:p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t>It is hence possible to mathematically model the underwater image formation as a linear combination of three factors.Brightest rays of light that are coming from the source are set on the object, then they are not scattered while getting to the camera.A part of light reflected off the object which gets slightly diffused before reaching the lens of a camera.Reflection whose path does not reach the object: light reflected back toward the camera by water and particles.</w:t>
      </w:r>
    </w:p>
    <w:p w:rsidR="00EB0CB1" w:rsidRPr="005E2180" w:rsidRDefault="00EB0CB1" w:rsidP="00264EE7">
      <w:p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t>This model is fundamental in many physics driven image enhancement paradigms.</w:t>
      </w:r>
    </w:p>
    <w:p w:rsidR="00EB0CB1" w:rsidRPr="005E2180" w:rsidRDefault="00EB0CB1" w:rsidP="00264EE7">
      <w:pPr>
        <w:spacing w:line="360" w:lineRule="auto"/>
        <w:jc w:val="both"/>
        <w:rPr>
          <w:rFonts w:ascii="Times New Roman" w:eastAsia="Times New Roman" w:hAnsi="Times New Roman" w:cs="Times New Roman"/>
          <w:sz w:val="24"/>
          <w:szCs w:val="24"/>
        </w:rPr>
      </w:pPr>
    </w:p>
    <w:p w:rsidR="00EB0CB1" w:rsidRPr="005E2180" w:rsidRDefault="00EB0CB1" w:rsidP="00264EE7">
      <w:pPr>
        <w:spacing w:line="360" w:lineRule="auto"/>
        <w:jc w:val="both"/>
        <w:rPr>
          <w:rFonts w:ascii="Times New Roman" w:eastAsia="Times New Roman" w:hAnsi="Times New Roman" w:cs="Times New Roman"/>
          <w:b/>
          <w:bCs/>
          <w:sz w:val="24"/>
          <w:szCs w:val="24"/>
        </w:rPr>
      </w:pPr>
      <w:r w:rsidRPr="005E2180">
        <w:rPr>
          <w:rFonts w:ascii="Times New Roman" w:eastAsia="Times New Roman" w:hAnsi="Times New Roman" w:cs="Times New Roman"/>
          <w:b/>
          <w:bCs/>
          <w:sz w:val="24"/>
          <w:szCs w:val="24"/>
        </w:rPr>
        <w:t>2. 1. 2 Present Systems and other Responses</w:t>
      </w:r>
    </w:p>
    <w:p w:rsidR="00EB0CB1" w:rsidRPr="005E2180" w:rsidRDefault="00EB0CB1" w:rsidP="002030F9">
      <w:pPr>
        <w:numPr>
          <w:ilvl w:val="0"/>
          <w:numId w:val="26"/>
        </w:num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t>Color Correction methods colour blast to restore natural shades. White balance operation controls color temperaure. Channel adjustment adjusts each channel to make up for the gone color. Histogram equalization simply distributes pixel intensities so as to improve contrast.</w:t>
      </w:r>
    </w:p>
    <w:p w:rsidR="00EB0CB1" w:rsidRDefault="00EB0CB1" w:rsidP="002030F9">
      <w:pPr>
        <w:numPr>
          <w:ilvl w:val="0"/>
          <w:numId w:val="26"/>
        </w:num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t>Contrast Enhancement: Histogram equalisation and Contrast Limited Adaptive Histogram Equalisation (CLAHE) increases the contrast by redistributing pixel intensities. CLAHE helps in avoiding over enhancement in regions which have same intensity levels.</w:t>
      </w:r>
    </w:p>
    <w:p w:rsidR="005E2180" w:rsidRPr="005E2180" w:rsidRDefault="005E2180" w:rsidP="005E2180">
      <w:pPr>
        <w:spacing w:line="360" w:lineRule="auto"/>
        <w:rPr>
          <w:rFonts w:ascii="Times New Roman" w:eastAsia="Times New Roman" w:hAnsi="Times New Roman" w:cs="Times New Roman"/>
          <w:sz w:val="24"/>
          <w:szCs w:val="24"/>
        </w:rPr>
      </w:pPr>
    </w:p>
    <w:p w:rsidR="005E2180" w:rsidRPr="00687A6D" w:rsidRDefault="00EB0CB1" w:rsidP="002030F9">
      <w:pPr>
        <w:numPr>
          <w:ilvl w:val="0"/>
          <w:numId w:val="26"/>
        </w:num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t>Physics-Based Methods</w:t>
      </w:r>
      <w:r w:rsidR="005E2180">
        <w:rPr>
          <w:rFonts w:ascii="Times New Roman" w:eastAsia="Times New Roman" w:hAnsi="Times New Roman" w:cs="Times New Roman"/>
          <w:sz w:val="24"/>
          <w:szCs w:val="24"/>
        </w:rPr>
        <w:t xml:space="preserve"> </w:t>
      </w:r>
      <w:r w:rsidRPr="005E2180">
        <w:rPr>
          <w:rFonts w:ascii="Times New Roman" w:eastAsia="Times New Roman" w:hAnsi="Times New Roman" w:cs="Times New Roman"/>
          <w:sz w:val="24"/>
          <w:szCs w:val="24"/>
        </w:rPr>
        <w:t xml:space="preserve">quantify and compensate for the clear convolution of light absorption and scattering. Of them, the parameters estimation consists of background light, transmission maps, and helps the construction of the initial image. </w:t>
      </w:r>
    </w:p>
    <w:p w:rsidR="00EB0CB1" w:rsidRDefault="00EB0CB1" w:rsidP="002030F9">
      <w:pPr>
        <w:numPr>
          <w:ilvl w:val="0"/>
          <w:numId w:val="26"/>
        </w:num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lastRenderedPageBreak/>
        <w:t>Deep Learning Approaches handle multiple degradation factors simultaneously and adapt to various underwater conditions. However, they face challenges with limited annotated data and high computational requirements.</w:t>
      </w:r>
    </w:p>
    <w:p w:rsidR="00723339" w:rsidRDefault="00723339" w:rsidP="00723339">
      <w:pPr>
        <w:pStyle w:val="Heading3"/>
        <w:spacing w:line="360" w:lineRule="auto"/>
        <w:jc w:val="both"/>
        <w:rPr>
          <w:sz w:val="24"/>
          <w:szCs w:val="24"/>
        </w:rPr>
      </w:pPr>
      <w:r w:rsidRPr="00723339">
        <w:rPr>
          <w:sz w:val="24"/>
          <w:szCs w:val="24"/>
        </w:rPr>
        <w:t>2.1.3 Research Findings from Existing Literature</w:t>
      </w:r>
    </w:p>
    <w:p w:rsidR="00AE73F3" w:rsidRPr="00AE73F3" w:rsidRDefault="00AE73F3" w:rsidP="00AE73F3">
      <w:pPr>
        <w:pStyle w:val="Heading3"/>
        <w:spacing w:after="0" w:afterAutospacing="0" w:line="360" w:lineRule="auto"/>
        <w:jc w:val="center"/>
        <w:rPr>
          <w:b w:val="0"/>
          <w:sz w:val="24"/>
          <w:szCs w:val="24"/>
        </w:rPr>
      </w:pPr>
      <w:r>
        <w:rPr>
          <w:b w:val="0"/>
          <w:sz w:val="24"/>
          <w:szCs w:val="24"/>
        </w:rPr>
        <w:t>TABLE 2: Literature Survey</w:t>
      </w:r>
    </w:p>
    <w:p w:rsidR="00723339" w:rsidRDefault="001D6EFC" w:rsidP="00723339">
      <w:pPr>
        <w:spacing w:line="360" w:lineRule="auto"/>
        <w:jc w:val="both"/>
        <w:rPr>
          <w:rFonts w:ascii="Times New Roman" w:eastAsia="Times New Roman" w:hAnsi="Times New Roman" w:cs="Times New Roman"/>
          <w:b/>
          <w:noProof/>
          <w:sz w:val="24"/>
          <w:szCs w:val="24"/>
          <w:lang w:val="en-US" w:eastAsia="en-US"/>
        </w:rPr>
      </w:pPr>
      <w:r w:rsidRPr="006E4809">
        <w:rPr>
          <w:rFonts w:ascii="Times New Roman" w:eastAsia="Times New Roman" w:hAnsi="Times New Roman" w:cs="Times New Roman"/>
          <w:b/>
          <w:noProof/>
          <w:sz w:val="24"/>
          <w:szCs w:val="24"/>
          <w:lang w:val="en-US" w:eastAsia="en-US"/>
        </w:rPr>
        <w:drawing>
          <wp:inline distT="0" distB="0" distL="0" distR="0">
            <wp:extent cx="6096000" cy="141732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6000" cy="1417320"/>
                    </a:xfrm>
                    <a:prstGeom prst="rect">
                      <a:avLst/>
                    </a:prstGeom>
                    <a:noFill/>
                    <a:ln>
                      <a:noFill/>
                    </a:ln>
                  </pic:spPr>
                </pic:pic>
              </a:graphicData>
            </a:graphic>
          </wp:inline>
        </w:drawing>
      </w:r>
    </w:p>
    <w:p w:rsidR="006E4809" w:rsidRDefault="001D6EFC" w:rsidP="00723339">
      <w:pPr>
        <w:spacing w:line="360" w:lineRule="auto"/>
        <w:jc w:val="both"/>
        <w:rPr>
          <w:rFonts w:ascii="Times New Roman" w:eastAsia="Times New Roman" w:hAnsi="Times New Roman" w:cs="Times New Roman"/>
          <w:b/>
          <w:noProof/>
          <w:sz w:val="24"/>
          <w:szCs w:val="24"/>
          <w:lang w:val="en-US" w:eastAsia="en-US"/>
        </w:rPr>
      </w:pPr>
      <w:r w:rsidRPr="006E4809">
        <w:rPr>
          <w:rFonts w:ascii="Times New Roman" w:eastAsia="Times New Roman" w:hAnsi="Times New Roman" w:cs="Times New Roman"/>
          <w:b/>
          <w:noProof/>
          <w:sz w:val="24"/>
          <w:szCs w:val="24"/>
          <w:lang w:val="en-US" w:eastAsia="en-US"/>
        </w:rPr>
        <w:drawing>
          <wp:inline distT="0" distB="0" distL="0" distR="0">
            <wp:extent cx="6103620" cy="198882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3620" cy="1988820"/>
                    </a:xfrm>
                    <a:prstGeom prst="rect">
                      <a:avLst/>
                    </a:prstGeom>
                    <a:noFill/>
                    <a:ln>
                      <a:noFill/>
                    </a:ln>
                  </pic:spPr>
                </pic:pic>
              </a:graphicData>
            </a:graphic>
          </wp:inline>
        </w:drawing>
      </w:r>
    </w:p>
    <w:p w:rsidR="00AE73F3" w:rsidRDefault="00AE73F3" w:rsidP="00723339">
      <w:pPr>
        <w:spacing w:line="360" w:lineRule="auto"/>
        <w:jc w:val="both"/>
        <w:rPr>
          <w:rFonts w:ascii="Times New Roman" w:eastAsia="Times New Roman" w:hAnsi="Times New Roman" w:cs="Times New Roman"/>
          <w:b/>
          <w:bCs/>
          <w:sz w:val="24"/>
          <w:szCs w:val="24"/>
        </w:rPr>
      </w:pPr>
    </w:p>
    <w:p w:rsidR="00EB0CB1" w:rsidRPr="005E2180" w:rsidRDefault="00EB0CB1" w:rsidP="00723339">
      <w:pPr>
        <w:spacing w:line="360" w:lineRule="auto"/>
        <w:jc w:val="both"/>
        <w:rPr>
          <w:rFonts w:ascii="Times New Roman" w:eastAsia="Times New Roman" w:hAnsi="Times New Roman" w:cs="Times New Roman"/>
          <w:b/>
          <w:bCs/>
          <w:sz w:val="24"/>
          <w:szCs w:val="24"/>
        </w:rPr>
      </w:pPr>
      <w:r w:rsidRPr="005E2180">
        <w:rPr>
          <w:rFonts w:ascii="Times New Roman" w:eastAsia="Times New Roman" w:hAnsi="Times New Roman" w:cs="Times New Roman"/>
          <w:b/>
          <w:bCs/>
          <w:sz w:val="24"/>
          <w:szCs w:val="24"/>
        </w:rPr>
        <w:t xml:space="preserve">2. 1. </w:t>
      </w:r>
      <w:r w:rsidR="00723339">
        <w:rPr>
          <w:rFonts w:ascii="Times New Roman" w:eastAsia="Times New Roman" w:hAnsi="Times New Roman" w:cs="Times New Roman"/>
          <w:b/>
          <w:bCs/>
          <w:sz w:val="24"/>
          <w:szCs w:val="24"/>
        </w:rPr>
        <w:t>4</w:t>
      </w:r>
      <w:r w:rsidRPr="005E2180">
        <w:rPr>
          <w:rFonts w:ascii="Times New Roman" w:eastAsia="Times New Roman" w:hAnsi="Times New Roman" w:cs="Times New Roman"/>
          <w:b/>
          <w:bCs/>
          <w:sz w:val="24"/>
          <w:szCs w:val="24"/>
        </w:rPr>
        <w:t xml:space="preserve"> Problem Identified</w:t>
      </w:r>
    </w:p>
    <w:p w:rsidR="00EB0CB1" w:rsidRPr="005E2180" w:rsidRDefault="00EB0CB1" w:rsidP="002030F9">
      <w:pPr>
        <w:numPr>
          <w:ilvl w:val="0"/>
          <w:numId w:val="24"/>
        </w:num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t>Color Distortion: Such kind of selective absorption of light by the water wavelength dependent results to color shift particularly in red color at deeper parts of the water.</w:t>
      </w:r>
    </w:p>
    <w:p w:rsidR="00EB0CB1" w:rsidRPr="005E2180" w:rsidRDefault="00EB0CB1" w:rsidP="002030F9">
      <w:pPr>
        <w:numPr>
          <w:ilvl w:val="0"/>
          <w:numId w:val="24"/>
        </w:num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t>Reduced Clarity and Contrast: Particle movements cause light to scatter which in turn affects the clarity as well as the contrast.</w:t>
      </w:r>
    </w:p>
    <w:p w:rsidR="00EB0CB1" w:rsidRPr="005E2180" w:rsidRDefault="00EB0CB1" w:rsidP="002030F9">
      <w:pPr>
        <w:numPr>
          <w:ilvl w:val="0"/>
          <w:numId w:val="24"/>
        </w:num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t>Varying Underwater Conditions: Various types of waters, water depth, and so forth, influence image quality, and thus it is difficult to have a universal product.</w:t>
      </w:r>
    </w:p>
    <w:p w:rsidR="00EB0CB1" w:rsidRPr="005E2180" w:rsidRDefault="00EB0CB1" w:rsidP="002030F9">
      <w:pPr>
        <w:numPr>
          <w:ilvl w:val="0"/>
          <w:numId w:val="24"/>
        </w:num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t>Limited Datasets: There is a scarcity of large and diverse underwater image dataset with adequate annotations limiting the use and training of deep learning models.</w:t>
      </w:r>
    </w:p>
    <w:p w:rsidR="00EB0CB1" w:rsidRPr="005E2180" w:rsidRDefault="00EB0CB1" w:rsidP="002030F9">
      <w:pPr>
        <w:numPr>
          <w:ilvl w:val="0"/>
          <w:numId w:val="24"/>
        </w:num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t>Computational Efficiency: Some of the enhanced enhancement schemes especially the deep learning based ones consume massive amount of computational power making real-time processing cumbersome.</w:t>
      </w:r>
    </w:p>
    <w:p w:rsidR="00EB0CB1" w:rsidRPr="005E2180" w:rsidRDefault="00EB0CB1" w:rsidP="002030F9">
      <w:pPr>
        <w:numPr>
          <w:ilvl w:val="0"/>
          <w:numId w:val="24"/>
        </w:num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lastRenderedPageBreak/>
        <w:t>Generalization: It remains a challenge to improving the approaches that would work on a range of underwater settings and imaging factors.</w:t>
      </w:r>
    </w:p>
    <w:p w:rsidR="00EB0CB1" w:rsidRPr="005E2180" w:rsidRDefault="00EB0CB1" w:rsidP="00723339">
      <w:pPr>
        <w:spacing w:line="360" w:lineRule="auto"/>
        <w:jc w:val="both"/>
        <w:rPr>
          <w:rFonts w:ascii="Times New Roman" w:eastAsia="Times New Roman" w:hAnsi="Times New Roman" w:cs="Times New Roman"/>
          <w:sz w:val="24"/>
          <w:szCs w:val="24"/>
        </w:rPr>
      </w:pPr>
    </w:p>
    <w:p w:rsidR="005E2180" w:rsidRPr="005E2180" w:rsidRDefault="00EB0CB1" w:rsidP="00723339">
      <w:pPr>
        <w:spacing w:line="360" w:lineRule="auto"/>
        <w:jc w:val="both"/>
        <w:rPr>
          <w:rFonts w:ascii="Times New Roman" w:eastAsia="Times New Roman" w:hAnsi="Times New Roman" w:cs="Times New Roman"/>
          <w:b/>
          <w:bCs/>
          <w:sz w:val="24"/>
          <w:szCs w:val="24"/>
        </w:rPr>
      </w:pPr>
      <w:r w:rsidRPr="005E2180">
        <w:rPr>
          <w:rFonts w:ascii="Times New Roman" w:eastAsia="Times New Roman" w:hAnsi="Times New Roman" w:cs="Times New Roman"/>
          <w:b/>
          <w:bCs/>
          <w:sz w:val="24"/>
          <w:szCs w:val="24"/>
        </w:rPr>
        <w:t xml:space="preserve">2. 1. </w:t>
      </w:r>
      <w:r w:rsidR="00723339">
        <w:rPr>
          <w:rFonts w:ascii="Times New Roman" w:eastAsia="Times New Roman" w:hAnsi="Times New Roman" w:cs="Times New Roman"/>
          <w:b/>
          <w:bCs/>
          <w:sz w:val="24"/>
          <w:szCs w:val="24"/>
        </w:rPr>
        <w:t>5</w:t>
      </w:r>
      <w:r w:rsidRPr="005E2180">
        <w:rPr>
          <w:rFonts w:ascii="Times New Roman" w:eastAsia="Times New Roman" w:hAnsi="Times New Roman" w:cs="Times New Roman"/>
          <w:b/>
          <w:bCs/>
          <w:sz w:val="24"/>
          <w:szCs w:val="24"/>
        </w:rPr>
        <w:t xml:space="preserve"> </w:t>
      </w:r>
      <w:r w:rsidR="005E2180" w:rsidRPr="005E2180">
        <w:rPr>
          <w:rFonts w:ascii="Times New Roman" w:eastAsia="Times New Roman" w:hAnsi="Times New Roman" w:cs="Times New Roman"/>
          <w:b/>
          <w:bCs/>
          <w:sz w:val="24"/>
          <w:szCs w:val="24"/>
        </w:rPr>
        <w:t>Self-Assessment</w:t>
      </w:r>
      <w:r w:rsidRPr="005E2180">
        <w:rPr>
          <w:rFonts w:ascii="Times New Roman" w:eastAsia="Times New Roman" w:hAnsi="Times New Roman" w:cs="Times New Roman"/>
          <w:b/>
          <w:bCs/>
          <w:sz w:val="24"/>
          <w:szCs w:val="24"/>
        </w:rPr>
        <w:t xml:space="preserve"> of Tools and Technologies Employed</w:t>
      </w:r>
    </w:p>
    <w:p w:rsidR="00EB0CB1" w:rsidRPr="005E2180" w:rsidRDefault="00EB0CB1" w:rsidP="002030F9">
      <w:pPr>
        <w:numPr>
          <w:ilvl w:val="0"/>
          <w:numId w:val="25"/>
        </w:num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t>OpenCV: Implements conventional image processing functions that may be missing in other programming languages.</w:t>
      </w:r>
    </w:p>
    <w:p w:rsidR="00EB0CB1" w:rsidRPr="005E2180" w:rsidRDefault="00EB0CB1" w:rsidP="002030F9">
      <w:pPr>
        <w:numPr>
          <w:ilvl w:val="0"/>
          <w:numId w:val="25"/>
        </w:num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t>scikit-image: Is richer in technologies for image processing compared to OpenCV.</w:t>
      </w:r>
    </w:p>
    <w:p w:rsidR="00EB0CB1" w:rsidRPr="005E2180" w:rsidRDefault="00EB0CB1" w:rsidP="002030F9">
      <w:pPr>
        <w:numPr>
          <w:ilvl w:val="0"/>
          <w:numId w:val="25"/>
        </w:num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t>TensorFlow and PyTorch: These libraries are used for implementing and training neural network models, as well as allowing the programmer a certain degree of control on their workings.</w:t>
      </w:r>
    </w:p>
    <w:p w:rsidR="00EB0CB1" w:rsidRPr="00AE73F3" w:rsidRDefault="00EB0CB1" w:rsidP="002030F9">
      <w:pPr>
        <w:numPr>
          <w:ilvl w:val="0"/>
          <w:numId w:val="25"/>
        </w:num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t>Hardware:</w:t>
      </w:r>
      <w:r w:rsidR="00AE73F3">
        <w:rPr>
          <w:rFonts w:ascii="Times New Roman" w:eastAsia="Times New Roman" w:hAnsi="Times New Roman" w:cs="Times New Roman"/>
          <w:sz w:val="24"/>
          <w:szCs w:val="24"/>
        </w:rPr>
        <w:t xml:space="preserve"> </w:t>
      </w:r>
      <w:r w:rsidRPr="005E2180">
        <w:rPr>
          <w:rFonts w:ascii="Times New Roman" w:eastAsia="Times New Roman" w:hAnsi="Times New Roman" w:cs="Times New Roman"/>
          <w:sz w:val="24"/>
          <w:szCs w:val="24"/>
        </w:rPr>
        <w:t>GPUs (Graphics Processing Units): Scales deep learning computations faster and reduce the time taken to train and make inferences on complex model.</w:t>
      </w:r>
    </w:p>
    <w:p w:rsidR="00EB0CB1" w:rsidRPr="005E2180" w:rsidRDefault="00EB0CB1" w:rsidP="002030F9">
      <w:pPr>
        <w:numPr>
          <w:ilvl w:val="0"/>
          <w:numId w:val="25"/>
        </w:num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t>Manually Annotated Background Lights (MABLs) Database: Employed in estimation of optical characteristics in physics-based techniques.</w:t>
      </w:r>
    </w:p>
    <w:p w:rsidR="00EB0CB1" w:rsidRPr="005E2180" w:rsidRDefault="00EB0CB1" w:rsidP="002030F9">
      <w:pPr>
        <w:numPr>
          <w:ilvl w:val="0"/>
          <w:numId w:val="25"/>
        </w:num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t>Clear and High-Resolution Underwater Image Datasets: Critic for training and evaluation of enhancement algorithms.</w:t>
      </w:r>
    </w:p>
    <w:p w:rsidR="00EB0CB1" w:rsidRPr="005E2180" w:rsidRDefault="00EB0CB1" w:rsidP="002030F9">
      <w:pPr>
        <w:numPr>
          <w:ilvl w:val="0"/>
          <w:numId w:val="25"/>
        </w:num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t>Peak Signal-to-Noise Ratio (PSNR): A measurement of the ranges between the maximal sign strength as well as the strength of disturbance.</w:t>
      </w:r>
    </w:p>
    <w:p w:rsidR="00EB0CB1" w:rsidRPr="005E2180" w:rsidRDefault="00EB0CB1" w:rsidP="002030F9">
      <w:pPr>
        <w:numPr>
          <w:ilvl w:val="0"/>
          <w:numId w:val="25"/>
        </w:num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t>Structural Similarity Index (SSIM): allows measurement of similarity in terms of luminance, contrast, and structural similarity.</w:t>
      </w:r>
    </w:p>
    <w:p w:rsidR="00EB0CB1" w:rsidRPr="005E2180" w:rsidRDefault="00EB0CB1" w:rsidP="002030F9">
      <w:pPr>
        <w:numPr>
          <w:ilvl w:val="0"/>
          <w:numId w:val="25"/>
        </w:num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t>Color Difference: Measures the actual change in colour between the enhanced and the original pictures.</w:t>
      </w:r>
    </w:p>
    <w:p w:rsidR="00EB0CB1" w:rsidRPr="005E2180" w:rsidRDefault="00EB0CB1" w:rsidP="002030F9">
      <w:pPr>
        <w:numPr>
          <w:ilvl w:val="0"/>
          <w:numId w:val="25"/>
        </w:numPr>
        <w:spacing w:line="360" w:lineRule="auto"/>
        <w:jc w:val="both"/>
        <w:rPr>
          <w:rFonts w:ascii="Times New Roman" w:eastAsia="Times New Roman" w:hAnsi="Times New Roman" w:cs="Times New Roman"/>
          <w:sz w:val="24"/>
          <w:szCs w:val="24"/>
        </w:rPr>
      </w:pPr>
      <w:r w:rsidRPr="005E2180">
        <w:rPr>
          <w:rFonts w:ascii="Times New Roman" w:eastAsia="Times New Roman" w:hAnsi="Times New Roman" w:cs="Times New Roman"/>
          <w:sz w:val="24"/>
          <w:szCs w:val="24"/>
        </w:rPr>
        <w:t>Subjective Evaluation: Whereas technology luminaries rate the pragmatic worth of improved pictures of various oddities</w:t>
      </w:r>
      <w:r w:rsidR="005E2180" w:rsidRPr="005E2180">
        <w:rPr>
          <w:rFonts w:ascii="Times New Roman" w:eastAsia="Times New Roman" w:hAnsi="Times New Roman" w:cs="Times New Roman"/>
          <w:sz w:val="24"/>
          <w:szCs w:val="24"/>
        </w:rPr>
        <w:t>.</w:t>
      </w:r>
    </w:p>
    <w:p w:rsidR="00EB0CB1" w:rsidRDefault="00EB0CB1" w:rsidP="00723339">
      <w:pPr>
        <w:spacing w:line="360" w:lineRule="auto"/>
        <w:jc w:val="both"/>
        <w:rPr>
          <w:rFonts w:ascii="Times New Roman" w:eastAsia="Times New Roman" w:hAnsi="Times New Roman"/>
        </w:rPr>
      </w:pPr>
    </w:p>
    <w:p w:rsidR="00EB0CB1" w:rsidRDefault="00EB0CB1" w:rsidP="00EB0CB1">
      <w:pPr>
        <w:spacing w:line="200" w:lineRule="exact"/>
        <w:rPr>
          <w:rFonts w:ascii="Times New Roman" w:eastAsia="Times New Roman" w:hAnsi="Times New Roman"/>
        </w:rPr>
      </w:pPr>
    </w:p>
    <w:p w:rsidR="00EB0CB1" w:rsidRDefault="00EB0CB1" w:rsidP="00EB0CB1">
      <w:pPr>
        <w:spacing w:line="200" w:lineRule="exact"/>
        <w:rPr>
          <w:rFonts w:ascii="Times New Roman" w:eastAsia="Times New Roman" w:hAnsi="Times New Roman"/>
        </w:rPr>
      </w:pPr>
    </w:p>
    <w:p w:rsidR="00EB0CB1" w:rsidRDefault="00EB0CB1" w:rsidP="00EB0CB1">
      <w:pPr>
        <w:spacing w:line="200" w:lineRule="exact"/>
        <w:rPr>
          <w:rFonts w:ascii="Times New Roman" w:eastAsia="Times New Roman" w:hAnsi="Times New Roman"/>
        </w:rPr>
      </w:pPr>
    </w:p>
    <w:p w:rsidR="00AE73F3" w:rsidRDefault="00AE73F3" w:rsidP="00EB0CB1">
      <w:pPr>
        <w:spacing w:line="200" w:lineRule="exact"/>
        <w:rPr>
          <w:rFonts w:ascii="Times New Roman" w:eastAsia="Times New Roman" w:hAnsi="Times New Roman"/>
        </w:rPr>
      </w:pPr>
    </w:p>
    <w:p w:rsidR="00AE73F3" w:rsidRDefault="00AE73F3" w:rsidP="00EB0CB1">
      <w:pPr>
        <w:spacing w:line="200" w:lineRule="exact"/>
        <w:rPr>
          <w:rFonts w:ascii="Times New Roman" w:eastAsia="Times New Roman" w:hAnsi="Times New Roman"/>
        </w:rPr>
      </w:pPr>
    </w:p>
    <w:p w:rsidR="00687A6D" w:rsidRDefault="00687A6D" w:rsidP="00EB0CB1">
      <w:pPr>
        <w:spacing w:line="200" w:lineRule="exact"/>
        <w:rPr>
          <w:rFonts w:ascii="Times New Roman" w:eastAsia="Times New Roman" w:hAnsi="Times New Roman"/>
        </w:rPr>
      </w:pPr>
    </w:p>
    <w:p w:rsidR="00687A6D" w:rsidRDefault="00687A6D" w:rsidP="00EB0CB1">
      <w:pPr>
        <w:spacing w:line="200" w:lineRule="exact"/>
        <w:rPr>
          <w:rFonts w:ascii="Times New Roman" w:eastAsia="Times New Roman" w:hAnsi="Times New Roman"/>
        </w:rPr>
      </w:pPr>
    </w:p>
    <w:p w:rsidR="00687A6D" w:rsidRDefault="00687A6D" w:rsidP="00EB0CB1">
      <w:pPr>
        <w:spacing w:line="200" w:lineRule="exact"/>
        <w:rPr>
          <w:rFonts w:ascii="Times New Roman" w:eastAsia="Times New Roman" w:hAnsi="Times New Roman"/>
        </w:rPr>
      </w:pPr>
    </w:p>
    <w:p w:rsidR="00687A6D" w:rsidRDefault="00687A6D" w:rsidP="00EB0CB1">
      <w:pPr>
        <w:spacing w:line="200" w:lineRule="exact"/>
        <w:rPr>
          <w:rFonts w:ascii="Times New Roman" w:eastAsia="Times New Roman" w:hAnsi="Times New Roman"/>
        </w:rPr>
      </w:pPr>
    </w:p>
    <w:p w:rsidR="00EB0CB1" w:rsidRDefault="00EB0CB1" w:rsidP="00EB0CB1">
      <w:pPr>
        <w:spacing w:line="200" w:lineRule="exact"/>
        <w:rPr>
          <w:rFonts w:ascii="Times New Roman" w:eastAsia="Times New Roman" w:hAnsi="Times New Roman"/>
        </w:rPr>
      </w:pPr>
    </w:p>
    <w:p w:rsidR="005E2180" w:rsidRDefault="005E2180" w:rsidP="005E2180">
      <w:pPr>
        <w:spacing w:line="360" w:lineRule="auto"/>
        <w:rPr>
          <w:rFonts w:ascii="Times New Roman" w:eastAsia="Times New Roman" w:hAnsi="Times New Roman" w:cs="Times New Roman"/>
          <w:b/>
          <w:bCs/>
          <w:sz w:val="28"/>
          <w:szCs w:val="28"/>
        </w:rPr>
      </w:pPr>
      <w:r w:rsidRPr="00EB0CB1">
        <w:rPr>
          <w:rFonts w:ascii="Times New Roman" w:eastAsia="Times New Roman" w:hAnsi="Times New Roman" w:cs="Times New Roman"/>
          <w:b/>
          <w:bCs/>
          <w:sz w:val="28"/>
          <w:szCs w:val="28"/>
        </w:rPr>
        <w:t xml:space="preserve">2. </w:t>
      </w:r>
      <w:r>
        <w:rPr>
          <w:rFonts w:ascii="Times New Roman" w:eastAsia="Times New Roman" w:hAnsi="Times New Roman" w:cs="Times New Roman"/>
          <w:b/>
          <w:bCs/>
          <w:sz w:val="28"/>
          <w:szCs w:val="28"/>
        </w:rPr>
        <w:t>2</w:t>
      </w:r>
      <w:r w:rsidRPr="00EB0CB1">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Software Requirement Specification</w:t>
      </w:r>
    </w:p>
    <w:p w:rsidR="004A53A7" w:rsidRPr="004A53A7" w:rsidRDefault="004A53A7" w:rsidP="006C649A">
      <w:pPr>
        <w:spacing w:line="360" w:lineRule="auto"/>
        <w:jc w:val="both"/>
        <w:rPr>
          <w:rFonts w:ascii="Times New Roman" w:eastAsia="Times New Roman" w:hAnsi="Times New Roman" w:cs="Times New Roman"/>
          <w:b/>
          <w:bCs/>
          <w:sz w:val="24"/>
          <w:szCs w:val="24"/>
        </w:rPr>
      </w:pPr>
      <w:r w:rsidRPr="004A53A7">
        <w:rPr>
          <w:rFonts w:ascii="Times New Roman" w:eastAsia="Times New Roman" w:hAnsi="Times New Roman" w:cs="Times New Roman"/>
          <w:b/>
          <w:bCs/>
          <w:sz w:val="24"/>
          <w:szCs w:val="24"/>
        </w:rPr>
        <w:t>2.2.1 Introduction</w:t>
      </w:r>
    </w:p>
    <w:p w:rsidR="004A53A7" w:rsidRPr="004A53A7" w:rsidRDefault="004A53A7" w:rsidP="006C649A">
      <w:p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lastRenderedPageBreak/>
        <w:t>This Software Requirement Specification (SRS) document outlines the requirements for the Underwater Image Enhancement System. This web-based platform uses advanced neural network algorithms to improve the quality of underwater images, addressing issues like color distortion, reduced clarity, and loss of detail in underwater photography.</w:t>
      </w:r>
    </w:p>
    <w:p w:rsidR="004A53A7" w:rsidRPr="004A53A7" w:rsidRDefault="004A53A7" w:rsidP="006C649A">
      <w:pPr>
        <w:spacing w:line="360" w:lineRule="auto"/>
        <w:jc w:val="both"/>
        <w:rPr>
          <w:rFonts w:ascii="Times New Roman" w:eastAsia="Times New Roman" w:hAnsi="Times New Roman" w:cs="Times New Roman"/>
          <w:b/>
          <w:bCs/>
          <w:sz w:val="24"/>
          <w:szCs w:val="24"/>
        </w:rPr>
      </w:pPr>
      <w:r w:rsidRPr="004A53A7">
        <w:rPr>
          <w:rFonts w:ascii="Times New Roman" w:eastAsia="Times New Roman" w:hAnsi="Times New Roman" w:cs="Times New Roman"/>
          <w:b/>
          <w:bCs/>
          <w:sz w:val="24"/>
          <w:szCs w:val="24"/>
        </w:rPr>
        <w:t>2.2.1.1 Purpose</w:t>
      </w:r>
    </w:p>
    <w:p w:rsidR="004A53A7" w:rsidRPr="004A53A7" w:rsidRDefault="004A53A7" w:rsidP="002030F9">
      <w:pPr>
        <w:numPr>
          <w:ilvl w:val="0"/>
          <w:numId w:val="27"/>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Comprehensive Description: Provide a detailed description of the Underwater Image Enhancement System.</w:t>
      </w:r>
    </w:p>
    <w:p w:rsidR="004A53A7" w:rsidRPr="004A53A7" w:rsidRDefault="004A53A7" w:rsidP="002030F9">
      <w:pPr>
        <w:numPr>
          <w:ilvl w:val="0"/>
          <w:numId w:val="27"/>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Functionality: Outline system functionality, performance requirements, design constraints, and user interface specifications.</w:t>
      </w:r>
    </w:p>
    <w:p w:rsidR="004A53A7" w:rsidRPr="004A53A7" w:rsidRDefault="004A53A7" w:rsidP="002030F9">
      <w:pPr>
        <w:numPr>
          <w:ilvl w:val="0"/>
          <w:numId w:val="27"/>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Development Blueprint: Serve as a blueprint for the development team.</w:t>
      </w:r>
    </w:p>
    <w:p w:rsidR="004A53A7" w:rsidRPr="004A53A7" w:rsidRDefault="004A53A7" w:rsidP="002030F9">
      <w:pPr>
        <w:numPr>
          <w:ilvl w:val="0"/>
          <w:numId w:val="27"/>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Stakeholder Reference: Ensure the final product meets intended goals and user needs.</w:t>
      </w:r>
    </w:p>
    <w:p w:rsidR="004A53A7" w:rsidRPr="004A53A7" w:rsidRDefault="004A53A7" w:rsidP="006C649A">
      <w:pPr>
        <w:spacing w:line="360" w:lineRule="auto"/>
        <w:jc w:val="both"/>
        <w:rPr>
          <w:rFonts w:ascii="Times New Roman" w:eastAsia="Times New Roman" w:hAnsi="Times New Roman" w:cs="Times New Roman"/>
          <w:b/>
          <w:bCs/>
          <w:sz w:val="24"/>
          <w:szCs w:val="24"/>
        </w:rPr>
      </w:pPr>
      <w:r w:rsidRPr="004A53A7">
        <w:rPr>
          <w:rFonts w:ascii="Times New Roman" w:eastAsia="Times New Roman" w:hAnsi="Times New Roman" w:cs="Times New Roman"/>
          <w:b/>
          <w:bCs/>
          <w:sz w:val="24"/>
          <w:szCs w:val="24"/>
        </w:rPr>
        <w:t>2.2.1.2 Intended Audience and Reading Suggestions</w:t>
      </w:r>
    </w:p>
    <w:p w:rsidR="004A53A7" w:rsidRPr="004A53A7" w:rsidRDefault="004A53A7" w:rsidP="002030F9">
      <w:pPr>
        <w:numPr>
          <w:ilvl w:val="0"/>
          <w:numId w:val="28"/>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Development Team: Software engineers, web developers, and machine learning specialists who will implement the system.</w:t>
      </w:r>
    </w:p>
    <w:p w:rsidR="004A53A7" w:rsidRPr="004A53A7" w:rsidRDefault="004A53A7" w:rsidP="002030F9">
      <w:pPr>
        <w:numPr>
          <w:ilvl w:val="0"/>
          <w:numId w:val="28"/>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Project Managers: To plan and oversee the development process.</w:t>
      </w:r>
    </w:p>
    <w:p w:rsidR="004A53A7" w:rsidRPr="004A53A7" w:rsidRDefault="004A53A7" w:rsidP="002030F9">
      <w:pPr>
        <w:numPr>
          <w:ilvl w:val="0"/>
          <w:numId w:val="28"/>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Quality Assurance Team: For developing test plans and conducting system testing.</w:t>
      </w:r>
    </w:p>
    <w:p w:rsidR="004A53A7" w:rsidRPr="004A53A7" w:rsidRDefault="004A53A7" w:rsidP="002030F9">
      <w:pPr>
        <w:numPr>
          <w:ilvl w:val="0"/>
          <w:numId w:val="28"/>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Stakeholders: Marine biologists, oceanographers, underwater photographers, and other potential end-users.</w:t>
      </w:r>
    </w:p>
    <w:p w:rsidR="004A53A7" w:rsidRPr="004A53A7" w:rsidRDefault="004A53A7" w:rsidP="002030F9">
      <w:pPr>
        <w:numPr>
          <w:ilvl w:val="0"/>
          <w:numId w:val="28"/>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Clients and Sponsors: To understand the project scope and capabilities.</w:t>
      </w:r>
    </w:p>
    <w:p w:rsidR="004A53A7" w:rsidRPr="004A53A7" w:rsidRDefault="004A53A7" w:rsidP="006C649A">
      <w:pPr>
        <w:spacing w:line="360" w:lineRule="auto"/>
        <w:jc w:val="both"/>
        <w:rPr>
          <w:rFonts w:ascii="Times New Roman" w:eastAsia="Times New Roman" w:hAnsi="Times New Roman" w:cs="Times New Roman"/>
          <w:b/>
          <w:bCs/>
          <w:sz w:val="24"/>
          <w:szCs w:val="24"/>
        </w:rPr>
      </w:pPr>
      <w:r w:rsidRPr="004A53A7">
        <w:rPr>
          <w:rFonts w:ascii="Times New Roman" w:eastAsia="Times New Roman" w:hAnsi="Times New Roman" w:cs="Times New Roman"/>
          <w:b/>
          <w:bCs/>
          <w:sz w:val="24"/>
          <w:szCs w:val="24"/>
        </w:rPr>
        <w:t>Reading Suggestions:</w:t>
      </w:r>
    </w:p>
    <w:p w:rsidR="004A53A7" w:rsidRPr="004A53A7" w:rsidRDefault="004A53A7" w:rsidP="002030F9">
      <w:pPr>
        <w:numPr>
          <w:ilvl w:val="0"/>
          <w:numId w:val="29"/>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High-Level Overview: Focus on sections 2.2.1 (Introduction) and 2.2.1.3 (Project Scope).</w:t>
      </w:r>
    </w:p>
    <w:p w:rsidR="004A53A7" w:rsidRPr="004A53A7" w:rsidRDefault="004A53A7" w:rsidP="002030F9">
      <w:pPr>
        <w:numPr>
          <w:ilvl w:val="0"/>
          <w:numId w:val="29"/>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Developers: Pay attention to detailed functional and non-functional requirements (not included in this excerpt).</w:t>
      </w:r>
    </w:p>
    <w:p w:rsidR="004A53A7" w:rsidRPr="004A53A7" w:rsidRDefault="004A53A7" w:rsidP="002030F9">
      <w:pPr>
        <w:numPr>
          <w:ilvl w:val="0"/>
          <w:numId w:val="29"/>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Stakeholders and End-Users: Review user interface specifications and system features.</w:t>
      </w:r>
    </w:p>
    <w:p w:rsidR="004A53A7" w:rsidRPr="004A53A7" w:rsidRDefault="004A53A7" w:rsidP="006C649A">
      <w:pPr>
        <w:spacing w:line="360" w:lineRule="auto"/>
        <w:jc w:val="both"/>
        <w:rPr>
          <w:rFonts w:ascii="Times New Roman" w:eastAsia="Times New Roman" w:hAnsi="Times New Roman" w:cs="Times New Roman"/>
          <w:b/>
          <w:bCs/>
          <w:sz w:val="24"/>
          <w:szCs w:val="24"/>
        </w:rPr>
      </w:pPr>
      <w:r w:rsidRPr="004A53A7">
        <w:rPr>
          <w:rFonts w:ascii="Times New Roman" w:eastAsia="Times New Roman" w:hAnsi="Times New Roman" w:cs="Times New Roman"/>
          <w:b/>
          <w:bCs/>
          <w:sz w:val="24"/>
          <w:szCs w:val="24"/>
        </w:rPr>
        <w:t>2.2.1.3 Project Scope</w:t>
      </w:r>
    </w:p>
    <w:p w:rsidR="004A53A7" w:rsidRPr="004A53A7" w:rsidRDefault="004A53A7" w:rsidP="006C649A">
      <w:p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Key Components and Features:</w:t>
      </w:r>
    </w:p>
    <w:p w:rsidR="004A53A7" w:rsidRPr="00B42170" w:rsidRDefault="004A53A7" w:rsidP="002030F9">
      <w:pPr>
        <w:numPr>
          <w:ilvl w:val="0"/>
          <w:numId w:val="30"/>
        </w:numPr>
        <w:spacing w:line="360" w:lineRule="auto"/>
        <w:jc w:val="both"/>
        <w:rPr>
          <w:rFonts w:ascii="Times New Roman" w:eastAsia="Times New Roman" w:hAnsi="Times New Roman" w:cs="Times New Roman"/>
          <w:b/>
          <w:sz w:val="24"/>
          <w:szCs w:val="24"/>
        </w:rPr>
      </w:pPr>
      <w:r w:rsidRPr="00B42170">
        <w:rPr>
          <w:rFonts w:ascii="Times New Roman" w:eastAsia="Times New Roman" w:hAnsi="Times New Roman" w:cs="Times New Roman"/>
          <w:b/>
          <w:sz w:val="24"/>
          <w:szCs w:val="24"/>
        </w:rPr>
        <w:t>Web-Based User Interface:</w:t>
      </w:r>
    </w:p>
    <w:p w:rsidR="004A53A7" w:rsidRPr="004A53A7" w:rsidRDefault="004A53A7" w:rsidP="002030F9">
      <w:pPr>
        <w:numPr>
          <w:ilvl w:val="1"/>
          <w:numId w:val="61"/>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User registration and authentication system</w:t>
      </w:r>
    </w:p>
    <w:p w:rsidR="004A53A7" w:rsidRPr="004A53A7" w:rsidRDefault="004A53A7" w:rsidP="002030F9">
      <w:pPr>
        <w:numPr>
          <w:ilvl w:val="1"/>
          <w:numId w:val="61"/>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Image upload functionality</w:t>
      </w:r>
    </w:p>
    <w:p w:rsidR="004A53A7" w:rsidRPr="004A53A7" w:rsidRDefault="004A53A7" w:rsidP="002030F9">
      <w:pPr>
        <w:numPr>
          <w:ilvl w:val="1"/>
          <w:numId w:val="61"/>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Enhancement parameter selection</w:t>
      </w:r>
    </w:p>
    <w:p w:rsidR="004A53A7" w:rsidRPr="004A53A7" w:rsidRDefault="004A53A7" w:rsidP="002030F9">
      <w:pPr>
        <w:numPr>
          <w:ilvl w:val="1"/>
          <w:numId w:val="61"/>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Results visualization and comparison tools</w:t>
      </w:r>
    </w:p>
    <w:p w:rsidR="004A53A7" w:rsidRPr="00B42170" w:rsidRDefault="004A53A7" w:rsidP="002030F9">
      <w:pPr>
        <w:numPr>
          <w:ilvl w:val="0"/>
          <w:numId w:val="30"/>
        </w:numPr>
        <w:spacing w:line="360" w:lineRule="auto"/>
        <w:jc w:val="both"/>
        <w:rPr>
          <w:rFonts w:ascii="Times New Roman" w:eastAsia="Times New Roman" w:hAnsi="Times New Roman" w:cs="Times New Roman"/>
          <w:b/>
          <w:sz w:val="24"/>
          <w:szCs w:val="24"/>
        </w:rPr>
      </w:pPr>
      <w:r w:rsidRPr="00B42170">
        <w:rPr>
          <w:rFonts w:ascii="Times New Roman" w:eastAsia="Times New Roman" w:hAnsi="Times New Roman" w:cs="Times New Roman"/>
          <w:b/>
          <w:sz w:val="24"/>
          <w:szCs w:val="24"/>
        </w:rPr>
        <w:t>Image Enhancement Algorithm:</w:t>
      </w:r>
    </w:p>
    <w:p w:rsidR="004A53A7" w:rsidRPr="004A53A7" w:rsidRDefault="004A53A7" w:rsidP="002030F9">
      <w:pPr>
        <w:numPr>
          <w:ilvl w:val="1"/>
          <w:numId w:val="62"/>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Custom neural network architecture for underwater image processing</w:t>
      </w:r>
    </w:p>
    <w:p w:rsidR="004A53A7" w:rsidRPr="004A53A7" w:rsidRDefault="004A53A7" w:rsidP="002030F9">
      <w:pPr>
        <w:numPr>
          <w:ilvl w:val="1"/>
          <w:numId w:val="62"/>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lastRenderedPageBreak/>
        <w:t>Color correction module</w:t>
      </w:r>
    </w:p>
    <w:p w:rsidR="004A53A7" w:rsidRPr="004A53A7" w:rsidRDefault="004A53A7" w:rsidP="002030F9">
      <w:pPr>
        <w:numPr>
          <w:ilvl w:val="1"/>
          <w:numId w:val="62"/>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Contrast enhancement module</w:t>
      </w:r>
    </w:p>
    <w:p w:rsidR="004A53A7" w:rsidRPr="004A53A7" w:rsidRDefault="004A53A7" w:rsidP="002030F9">
      <w:pPr>
        <w:numPr>
          <w:ilvl w:val="1"/>
          <w:numId w:val="62"/>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Detail preservation techniques</w:t>
      </w:r>
    </w:p>
    <w:p w:rsidR="004A53A7" w:rsidRPr="00B42170" w:rsidRDefault="004A53A7" w:rsidP="002030F9">
      <w:pPr>
        <w:numPr>
          <w:ilvl w:val="0"/>
          <w:numId w:val="30"/>
        </w:numPr>
        <w:spacing w:line="360" w:lineRule="auto"/>
        <w:jc w:val="both"/>
        <w:rPr>
          <w:rFonts w:ascii="Times New Roman" w:eastAsia="Times New Roman" w:hAnsi="Times New Roman" w:cs="Times New Roman"/>
          <w:b/>
          <w:sz w:val="24"/>
          <w:szCs w:val="24"/>
        </w:rPr>
      </w:pPr>
      <w:r w:rsidRPr="00B42170">
        <w:rPr>
          <w:rFonts w:ascii="Times New Roman" w:eastAsia="Times New Roman" w:hAnsi="Times New Roman" w:cs="Times New Roman"/>
          <w:b/>
          <w:sz w:val="24"/>
          <w:szCs w:val="24"/>
        </w:rPr>
        <w:t>Backend Processing System:</w:t>
      </w:r>
    </w:p>
    <w:p w:rsidR="004A53A7" w:rsidRPr="004A53A7" w:rsidRDefault="004A53A7" w:rsidP="002030F9">
      <w:pPr>
        <w:numPr>
          <w:ilvl w:val="1"/>
          <w:numId w:val="63"/>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Image processing pipeline</w:t>
      </w:r>
    </w:p>
    <w:p w:rsidR="004A53A7" w:rsidRPr="004A53A7" w:rsidRDefault="004A53A7" w:rsidP="002030F9">
      <w:pPr>
        <w:numPr>
          <w:ilvl w:val="1"/>
          <w:numId w:val="63"/>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Task queue management for handling multiple requests</w:t>
      </w:r>
    </w:p>
    <w:p w:rsidR="004A53A7" w:rsidRPr="004A53A7" w:rsidRDefault="004A53A7" w:rsidP="002030F9">
      <w:pPr>
        <w:numPr>
          <w:ilvl w:val="1"/>
          <w:numId w:val="63"/>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Result storage and retrieval system</w:t>
      </w:r>
    </w:p>
    <w:p w:rsidR="004A53A7" w:rsidRPr="00B42170" w:rsidRDefault="004A53A7" w:rsidP="002030F9">
      <w:pPr>
        <w:numPr>
          <w:ilvl w:val="0"/>
          <w:numId w:val="30"/>
        </w:numPr>
        <w:spacing w:line="360" w:lineRule="auto"/>
        <w:jc w:val="both"/>
        <w:rPr>
          <w:rFonts w:ascii="Times New Roman" w:eastAsia="Times New Roman" w:hAnsi="Times New Roman" w:cs="Times New Roman"/>
          <w:b/>
          <w:sz w:val="24"/>
          <w:szCs w:val="24"/>
        </w:rPr>
      </w:pPr>
      <w:r w:rsidRPr="00B42170">
        <w:rPr>
          <w:rFonts w:ascii="Times New Roman" w:eastAsia="Times New Roman" w:hAnsi="Times New Roman" w:cs="Times New Roman"/>
          <w:b/>
          <w:sz w:val="24"/>
          <w:szCs w:val="24"/>
        </w:rPr>
        <w:t>Performance Optimization:</w:t>
      </w:r>
    </w:p>
    <w:p w:rsidR="004A53A7" w:rsidRPr="004A53A7" w:rsidRDefault="004A53A7" w:rsidP="002030F9">
      <w:pPr>
        <w:numPr>
          <w:ilvl w:val="1"/>
          <w:numId w:val="64"/>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GPU acceleration for neural network computations</w:t>
      </w:r>
    </w:p>
    <w:p w:rsidR="004A53A7" w:rsidRPr="004A53A7" w:rsidRDefault="004A53A7" w:rsidP="002030F9">
      <w:pPr>
        <w:numPr>
          <w:ilvl w:val="1"/>
          <w:numId w:val="64"/>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Caching mechanisms for improved response times</w:t>
      </w:r>
    </w:p>
    <w:p w:rsidR="004A53A7" w:rsidRPr="00B42170" w:rsidRDefault="004A53A7" w:rsidP="002030F9">
      <w:pPr>
        <w:numPr>
          <w:ilvl w:val="0"/>
          <w:numId w:val="30"/>
        </w:numPr>
        <w:spacing w:line="360" w:lineRule="auto"/>
        <w:jc w:val="both"/>
        <w:rPr>
          <w:rFonts w:ascii="Times New Roman" w:eastAsia="Times New Roman" w:hAnsi="Times New Roman" w:cs="Times New Roman"/>
          <w:b/>
          <w:sz w:val="24"/>
          <w:szCs w:val="24"/>
        </w:rPr>
      </w:pPr>
      <w:r w:rsidRPr="00B42170">
        <w:rPr>
          <w:rFonts w:ascii="Times New Roman" w:eastAsia="Times New Roman" w:hAnsi="Times New Roman" w:cs="Times New Roman"/>
          <w:b/>
          <w:sz w:val="24"/>
          <w:szCs w:val="24"/>
        </w:rPr>
        <w:t>Data Management:</w:t>
      </w:r>
    </w:p>
    <w:p w:rsidR="004A53A7" w:rsidRPr="004A53A7" w:rsidRDefault="004A53A7" w:rsidP="002030F9">
      <w:pPr>
        <w:numPr>
          <w:ilvl w:val="1"/>
          <w:numId w:val="65"/>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Secure storage of user images and enhanced results</w:t>
      </w:r>
    </w:p>
    <w:p w:rsidR="004A53A7" w:rsidRPr="004A53A7" w:rsidRDefault="004A53A7" w:rsidP="002030F9">
      <w:pPr>
        <w:numPr>
          <w:ilvl w:val="1"/>
          <w:numId w:val="65"/>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User profile and preferences management</w:t>
      </w:r>
    </w:p>
    <w:p w:rsidR="004A53A7" w:rsidRPr="00B42170" w:rsidRDefault="004A53A7" w:rsidP="002030F9">
      <w:pPr>
        <w:numPr>
          <w:ilvl w:val="0"/>
          <w:numId w:val="30"/>
        </w:numPr>
        <w:spacing w:line="360" w:lineRule="auto"/>
        <w:jc w:val="both"/>
        <w:rPr>
          <w:rFonts w:ascii="Times New Roman" w:eastAsia="Times New Roman" w:hAnsi="Times New Roman" w:cs="Times New Roman"/>
          <w:b/>
          <w:sz w:val="24"/>
          <w:szCs w:val="24"/>
        </w:rPr>
      </w:pPr>
      <w:r w:rsidRPr="00B42170">
        <w:rPr>
          <w:rFonts w:ascii="Times New Roman" w:eastAsia="Times New Roman" w:hAnsi="Times New Roman" w:cs="Times New Roman"/>
          <w:b/>
          <w:sz w:val="24"/>
          <w:szCs w:val="24"/>
        </w:rPr>
        <w:t>API for Integration:</w:t>
      </w:r>
    </w:p>
    <w:p w:rsidR="004A53A7" w:rsidRPr="004A53A7" w:rsidRDefault="004A53A7" w:rsidP="002030F9">
      <w:pPr>
        <w:numPr>
          <w:ilvl w:val="1"/>
          <w:numId w:val="66"/>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API for potential integration with third-party applications</w:t>
      </w:r>
    </w:p>
    <w:p w:rsidR="004A53A7" w:rsidRPr="004A53A7" w:rsidRDefault="004A53A7" w:rsidP="006C649A">
      <w:pPr>
        <w:spacing w:line="360" w:lineRule="auto"/>
        <w:jc w:val="both"/>
        <w:rPr>
          <w:rFonts w:ascii="Times New Roman" w:eastAsia="Times New Roman" w:hAnsi="Times New Roman" w:cs="Times New Roman"/>
          <w:b/>
          <w:bCs/>
          <w:sz w:val="24"/>
          <w:szCs w:val="24"/>
        </w:rPr>
      </w:pPr>
      <w:r w:rsidRPr="004A53A7">
        <w:rPr>
          <w:rFonts w:ascii="Times New Roman" w:eastAsia="Times New Roman" w:hAnsi="Times New Roman" w:cs="Times New Roman"/>
          <w:b/>
          <w:bCs/>
          <w:sz w:val="24"/>
          <w:szCs w:val="24"/>
        </w:rPr>
        <w:t>Out of Scope:</w:t>
      </w:r>
    </w:p>
    <w:p w:rsidR="004A53A7" w:rsidRPr="004A53A7" w:rsidRDefault="004A53A7" w:rsidP="002030F9">
      <w:pPr>
        <w:numPr>
          <w:ilvl w:val="0"/>
          <w:numId w:val="31"/>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Real-time video processing</w:t>
      </w:r>
    </w:p>
    <w:p w:rsidR="004A53A7" w:rsidRPr="004A53A7" w:rsidRDefault="004A53A7" w:rsidP="002030F9">
      <w:pPr>
        <w:numPr>
          <w:ilvl w:val="0"/>
          <w:numId w:val="31"/>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Mobile application development (initially web-based only)</w:t>
      </w:r>
    </w:p>
    <w:p w:rsidR="004A53A7" w:rsidRPr="004A53A7" w:rsidRDefault="004A53A7" w:rsidP="002030F9">
      <w:pPr>
        <w:numPr>
          <w:ilvl w:val="0"/>
          <w:numId w:val="31"/>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Hardware-specific optimizations for underwater cameras</w:t>
      </w:r>
    </w:p>
    <w:p w:rsidR="004A53A7" w:rsidRPr="004A53A7" w:rsidRDefault="004A53A7" w:rsidP="006C649A">
      <w:pPr>
        <w:spacing w:line="360" w:lineRule="auto"/>
        <w:jc w:val="both"/>
        <w:rPr>
          <w:rFonts w:ascii="Times New Roman" w:eastAsia="Times New Roman" w:hAnsi="Times New Roman" w:cs="Times New Roman"/>
          <w:b/>
          <w:bCs/>
          <w:sz w:val="24"/>
          <w:szCs w:val="24"/>
        </w:rPr>
      </w:pPr>
      <w:r w:rsidRPr="004A53A7">
        <w:rPr>
          <w:rFonts w:ascii="Times New Roman" w:eastAsia="Times New Roman" w:hAnsi="Times New Roman" w:cs="Times New Roman"/>
          <w:b/>
          <w:bCs/>
          <w:sz w:val="24"/>
          <w:szCs w:val="24"/>
        </w:rPr>
        <w:t>System Goals:</w:t>
      </w:r>
    </w:p>
    <w:p w:rsidR="004A53A7" w:rsidRPr="004A53A7" w:rsidRDefault="004A53A7" w:rsidP="002030F9">
      <w:pPr>
        <w:numPr>
          <w:ilvl w:val="0"/>
          <w:numId w:val="32"/>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Provide a user-friendly, efficient, and effective solution for enhancing underwater images.</w:t>
      </w:r>
    </w:p>
    <w:p w:rsidR="004A53A7" w:rsidRPr="004A53A7" w:rsidRDefault="004A53A7" w:rsidP="002030F9">
      <w:pPr>
        <w:numPr>
          <w:ilvl w:val="0"/>
          <w:numId w:val="32"/>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Cater to both professional and amateur users in fields such as marine biology, underwater archaeology, and recreational diving.</w:t>
      </w:r>
    </w:p>
    <w:p w:rsidR="004A53A7" w:rsidRPr="00AE73F3" w:rsidRDefault="004A53A7" w:rsidP="002030F9">
      <w:pPr>
        <w:numPr>
          <w:ilvl w:val="0"/>
          <w:numId w:val="32"/>
        </w:numPr>
        <w:spacing w:line="360" w:lineRule="auto"/>
        <w:jc w:val="both"/>
        <w:rPr>
          <w:rFonts w:ascii="Times New Roman" w:eastAsia="Times New Roman" w:hAnsi="Times New Roman" w:cs="Times New Roman"/>
          <w:sz w:val="24"/>
          <w:szCs w:val="24"/>
        </w:rPr>
      </w:pPr>
      <w:r w:rsidRPr="004A53A7">
        <w:rPr>
          <w:rFonts w:ascii="Times New Roman" w:eastAsia="Times New Roman" w:hAnsi="Times New Roman" w:cs="Times New Roman"/>
          <w:sz w:val="24"/>
          <w:szCs w:val="24"/>
        </w:rPr>
        <w:t>Leverage advanced machine learning techniques and a web-based platform to make high-quality underwater image enhancement acce</w:t>
      </w:r>
      <w:r w:rsidR="00AE73F3">
        <w:rPr>
          <w:rFonts w:ascii="Times New Roman" w:eastAsia="Times New Roman" w:hAnsi="Times New Roman" w:cs="Times New Roman"/>
          <w:sz w:val="24"/>
          <w:szCs w:val="24"/>
        </w:rPr>
        <w:t>ssible to a wide range of users.</w:t>
      </w:r>
    </w:p>
    <w:p w:rsidR="004A53A7" w:rsidRDefault="004A53A7" w:rsidP="00EB0CB1">
      <w:pPr>
        <w:spacing w:line="200" w:lineRule="exact"/>
        <w:rPr>
          <w:rFonts w:ascii="Times New Roman" w:eastAsia="Times New Roman" w:hAnsi="Times New Roman"/>
        </w:rPr>
      </w:pPr>
    </w:p>
    <w:p w:rsidR="004A53A7" w:rsidRDefault="004A53A7" w:rsidP="00EB0CB1">
      <w:pPr>
        <w:spacing w:line="200" w:lineRule="exact"/>
        <w:rPr>
          <w:rFonts w:ascii="Times New Roman" w:eastAsia="Times New Roman" w:hAnsi="Times New Roman"/>
        </w:rPr>
      </w:pPr>
    </w:p>
    <w:p w:rsidR="00687A6D" w:rsidRDefault="00687A6D" w:rsidP="00EB0CB1">
      <w:pPr>
        <w:spacing w:line="200" w:lineRule="exact"/>
        <w:rPr>
          <w:rFonts w:ascii="Times New Roman" w:eastAsia="Times New Roman" w:hAnsi="Times New Roman"/>
        </w:rPr>
      </w:pPr>
    </w:p>
    <w:p w:rsidR="00687A6D" w:rsidRDefault="00687A6D" w:rsidP="00EB0CB1">
      <w:pPr>
        <w:spacing w:line="200" w:lineRule="exact"/>
        <w:rPr>
          <w:rFonts w:ascii="Times New Roman" w:eastAsia="Times New Roman" w:hAnsi="Times New Roman"/>
        </w:rPr>
      </w:pPr>
    </w:p>
    <w:p w:rsidR="00687A6D" w:rsidRDefault="00687A6D" w:rsidP="00EB0CB1">
      <w:pPr>
        <w:spacing w:line="200" w:lineRule="exact"/>
        <w:rPr>
          <w:rFonts w:ascii="Times New Roman" w:eastAsia="Times New Roman" w:hAnsi="Times New Roman"/>
        </w:rPr>
      </w:pPr>
    </w:p>
    <w:p w:rsidR="00687A6D" w:rsidRDefault="00687A6D" w:rsidP="00EB0CB1">
      <w:pPr>
        <w:spacing w:line="200" w:lineRule="exact"/>
        <w:rPr>
          <w:rFonts w:ascii="Times New Roman" w:eastAsia="Times New Roman" w:hAnsi="Times New Roman"/>
        </w:rPr>
      </w:pPr>
    </w:p>
    <w:p w:rsidR="00687A6D" w:rsidRDefault="00687A6D" w:rsidP="00EB0CB1">
      <w:pPr>
        <w:spacing w:line="200" w:lineRule="exact"/>
        <w:rPr>
          <w:rFonts w:ascii="Times New Roman" w:eastAsia="Times New Roman" w:hAnsi="Times New Roman"/>
        </w:rPr>
      </w:pPr>
    </w:p>
    <w:p w:rsidR="00687A6D" w:rsidRDefault="00687A6D" w:rsidP="00EB0CB1">
      <w:pPr>
        <w:spacing w:line="200" w:lineRule="exact"/>
        <w:rPr>
          <w:rFonts w:ascii="Times New Roman" w:eastAsia="Times New Roman" w:hAnsi="Times New Roman"/>
        </w:rPr>
      </w:pPr>
    </w:p>
    <w:p w:rsidR="00687A6D" w:rsidRDefault="00687A6D" w:rsidP="00EB0CB1">
      <w:pPr>
        <w:spacing w:line="200" w:lineRule="exact"/>
        <w:rPr>
          <w:rFonts w:ascii="Times New Roman" w:eastAsia="Times New Roman" w:hAnsi="Times New Roman"/>
        </w:rPr>
      </w:pPr>
    </w:p>
    <w:p w:rsidR="00687A6D" w:rsidRDefault="00687A6D" w:rsidP="00EB0CB1">
      <w:pPr>
        <w:spacing w:line="200" w:lineRule="exact"/>
        <w:rPr>
          <w:rFonts w:ascii="Times New Roman" w:eastAsia="Times New Roman" w:hAnsi="Times New Roman"/>
        </w:rPr>
      </w:pPr>
    </w:p>
    <w:p w:rsidR="00687A6D" w:rsidRDefault="00687A6D" w:rsidP="00EB0CB1">
      <w:pPr>
        <w:spacing w:line="200" w:lineRule="exact"/>
        <w:rPr>
          <w:rFonts w:ascii="Times New Roman" w:eastAsia="Times New Roman" w:hAnsi="Times New Roman"/>
        </w:rPr>
      </w:pPr>
    </w:p>
    <w:p w:rsidR="00687A6D" w:rsidRDefault="00687A6D" w:rsidP="00EB0CB1">
      <w:pPr>
        <w:spacing w:line="200" w:lineRule="exact"/>
        <w:rPr>
          <w:rFonts w:ascii="Times New Roman" w:eastAsia="Times New Roman" w:hAnsi="Times New Roman"/>
        </w:rPr>
      </w:pPr>
    </w:p>
    <w:p w:rsidR="00687A6D" w:rsidRDefault="00687A6D" w:rsidP="00EB0CB1">
      <w:pPr>
        <w:spacing w:line="200" w:lineRule="exact"/>
        <w:rPr>
          <w:rFonts w:ascii="Times New Roman" w:eastAsia="Times New Roman" w:hAnsi="Times New Roman"/>
        </w:rPr>
      </w:pPr>
    </w:p>
    <w:p w:rsidR="004A53A7" w:rsidRPr="004A53A7" w:rsidRDefault="004A53A7" w:rsidP="006C649A">
      <w:pPr>
        <w:spacing w:line="360" w:lineRule="auto"/>
        <w:jc w:val="both"/>
        <w:rPr>
          <w:rFonts w:ascii="Times New Roman" w:eastAsia="Times New Roman" w:hAnsi="Times New Roman"/>
          <w:b/>
          <w:bCs/>
          <w:sz w:val="24"/>
          <w:szCs w:val="24"/>
        </w:rPr>
      </w:pPr>
      <w:r w:rsidRPr="004A53A7">
        <w:rPr>
          <w:rFonts w:ascii="Times New Roman" w:eastAsia="Times New Roman" w:hAnsi="Times New Roman"/>
          <w:b/>
          <w:bCs/>
          <w:sz w:val="24"/>
          <w:szCs w:val="24"/>
        </w:rPr>
        <w:t>2.2.2 Overall Description</w:t>
      </w:r>
    </w:p>
    <w:p w:rsidR="004A53A7" w:rsidRPr="004A53A7" w:rsidRDefault="004A53A7" w:rsidP="006C649A">
      <w:pPr>
        <w:spacing w:line="360" w:lineRule="auto"/>
        <w:jc w:val="both"/>
        <w:rPr>
          <w:rFonts w:ascii="Times New Roman" w:eastAsia="Times New Roman" w:hAnsi="Times New Roman"/>
          <w:b/>
          <w:bCs/>
          <w:sz w:val="24"/>
          <w:szCs w:val="24"/>
        </w:rPr>
      </w:pPr>
      <w:r w:rsidRPr="004A53A7">
        <w:rPr>
          <w:rFonts w:ascii="Times New Roman" w:eastAsia="Times New Roman" w:hAnsi="Times New Roman"/>
          <w:b/>
          <w:bCs/>
          <w:sz w:val="24"/>
          <w:szCs w:val="24"/>
        </w:rPr>
        <w:t>2.2.2.1 Product Perspective</w:t>
      </w:r>
    </w:p>
    <w:p w:rsidR="004A53A7" w:rsidRPr="004A53A7" w:rsidRDefault="004A53A7" w:rsidP="002030F9">
      <w:pPr>
        <w:numPr>
          <w:ilvl w:val="0"/>
          <w:numId w:val="33"/>
        </w:numPr>
        <w:spacing w:line="360" w:lineRule="auto"/>
        <w:jc w:val="both"/>
        <w:rPr>
          <w:rFonts w:ascii="Times New Roman" w:eastAsia="Times New Roman" w:hAnsi="Times New Roman"/>
          <w:sz w:val="24"/>
          <w:szCs w:val="24"/>
        </w:rPr>
      </w:pPr>
      <w:r w:rsidRPr="004A53A7">
        <w:rPr>
          <w:rFonts w:ascii="Times New Roman" w:eastAsia="Times New Roman" w:hAnsi="Times New Roman"/>
          <w:b/>
          <w:bCs/>
          <w:sz w:val="24"/>
          <w:szCs w:val="24"/>
        </w:rPr>
        <w:lastRenderedPageBreak/>
        <w:t>Web-Based Platform</w:t>
      </w:r>
      <w:r w:rsidRPr="004A53A7">
        <w:rPr>
          <w:rFonts w:ascii="Times New Roman" w:eastAsia="Times New Roman" w:hAnsi="Times New Roman"/>
          <w:sz w:val="24"/>
          <w:szCs w:val="24"/>
        </w:rPr>
        <w:t>: The system is a web-based platform designed to enhance underwater images using advanced neural network algorithms.</w:t>
      </w:r>
    </w:p>
    <w:p w:rsidR="004A53A7" w:rsidRPr="004A53A7" w:rsidRDefault="004A53A7" w:rsidP="002030F9">
      <w:pPr>
        <w:numPr>
          <w:ilvl w:val="0"/>
          <w:numId w:val="33"/>
        </w:numPr>
        <w:spacing w:line="360" w:lineRule="auto"/>
        <w:jc w:val="both"/>
        <w:rPr>
          <w:rFonts w:ascii="Times New Roman" w:eastAsia="Times New Roman" w:hAnsi="Times New Roman"/>
          <w:sz w:val="24"/>
          <w:szCs w:val="24"/>
        </w:rPr>
      </w:pPr>
      <w:r w:rsidRPr="004A53A7">
        <w:rPr>
          <w:rFonts w:ascii="Times New Roman" w:eastAsia="Times New Roman" w:hAnsi="Times New Roman"/>
          <w:b/>
          <w:bCs/>
          <w:sz w:val="24"/>
          <w:szCs w:val="24"/>
        </w:rPr>
        <w:t>Integration</w:t>
      </w:r>
      <w:r w:rsidRPr="004A53A7">
        <w:rPr>
          <w:rFonts w:ascii="Times New Roman" w:eastAsia="Times New Roman" w:hAnsi="Times New Roman"/>
          <w:sz w:val="24"/>
          <w:szCs w:val="24"/>
        </w:rPr>
        <w:t>: It integrates with existing web technologies and leverages GPU acceleration for performance optimization.</w:t>
      </w:r>
    </w:p>
    <w:p w:rsidR="004A53A7" w:rsidRPr="004A53A7" w:rsidRDefault="004A53A7" w:rsidP="002030F9">
      <w:pPr>
        <w:numPr>
          <w:ilvl w:val="0"/>
          <w:numId w:val="33"/>
        </w:numPr>
        <w:spacing w:line="360" w:lineRule="auto"/>
        <w:jc w:val="both"/>
        <w:rPr>
          <w:rFonts w:ascii="Times New Roman" w:eastAsia="Times New Roman" w:hAnsi="Times New Roman"/>
          <w:sz w:val="24"/>
          <w:szCs w:val="24"/>
        </w:rPr>
      </w:pPr>
      <w:r w:rsidRPr="004A53A7">
        <w:rPr>
          <w:rFonts w:ascii="Times New Roman" w:eastAsia="Times New Roman" w:hAnsi="Times New Roman"/>
          <w:b/>
          <w:bCs/>
          <w:sz w:val="24"/>
          <w:szCs w:val="24"/>
        </w:rPr>
        <w:t>User Interaction</w:t>
      </w:r>
      <w:r w:rsidRPr="004A53A7">
        <w:rPr>
          <w:rFonts w:ascii="Times New Roman" w:eastAsia="Times New Roman" w:hAnsi="Times New Roman"/>
          <w:sz w:val="24"/>
          <w:szCs w:val="24"/>
        </w:rPr>
        <w:t>: Users interact with the system through a web interface, uploading images and selecting enhancement parameters.</w:t>
      </w:r>
    </w:p>
    <w:p w:rsidR="004A53A7" w:rsidRPr="004A53A7" w:rsidRDefault="004A53A7" w:rsidP="006C649A">
      <w:pPr>
        <w:spacing w:line="360" w:lineRule="auto"/>
        <w:jc w:val="both"/>
        <w:rPr>
          <w:rFonts w:ascii="Times New Roman" w:eastAsia="Times New Roman" w:hAnsi="Times New Roman"/>
          <w:b/>
          <w:bCs/>
          <w:sz w:val="24"/>
          <w:szCs w:val="24"/>
        </w:rPr>
      </w:pPr>
      <w:r w:rsidRPr="004A53A7">
        <w:rPr>
          <w:rFonts w:ascii="Times New Roman" w:eastAsia="Times New Roman" w:hAnsi="Times New Roman"/>
          <w:b/>
          <w:bCs/>
          <w:sz w:val="24"/>
          <w:szCs w:val="24"/>
        </w:rPr>
        <w:t>2.2.2.2 Product Features</w:t>
      </w:r>
    </w:p>
    <w:p w:rsidR="004A53A7" w:rsidRPr="004A53A7" w:rsidRDefault="004A53A7" w:rsidP="002030F9">
      <w:pPr>
        <w:numPr>
          <w:ilvl w:val="0"/>
          <w:numId w:val="34"/>
        </w:numPr>
        <w:spacing w:line="360" w:lineRule="auto"/>
        <w:jc w:val="both"/>
        <w:rPr>
          <w:rFonts w:ascii="Times New Roman" w:eastAsia="Times New Roman" w:hAnsi="Times New Roman"/>
          <w:sz w:val="24"/>
          <w:szCs w:val="24"/>
        </w:rPr>
      </w:pPr>
      <w:r w:rsidRPr="004A53A7">
        <w:rPr>
          <w:rFonts w:ascii="Times New Roman" w:eastAsia="Times New Roman" w:hAnsi="Times New Roman"/>
          <w:b/>
          <w:bCs/>
          <w:sz w:val="24"/>
          <w:szCs w:val="24"/>
        </w:rPr>
        <w:t>User Interface</w:t>
      </w:r>
      <w:r w:rsidRPr="004A53A7">
        <w:rPr>
          <w:rFonts w:ascii="Times New Roman" w:eastAsia="Times New Roman" w:hAnsi="Times New Roman"/>
          <w:sz w:val="24"/>
          <w:szCs w:val="24"/>
        </w:rPr>
        <w:t>: Registration, authentication, image upload, enhancement parameter selection, and result visualization.</w:t>
      </w:r>
    </w:p>
    <w:p w:rsidR="004A53A7" w:rsidRPr="004A53A7" w:rsidRDefault="004A53A7" w:rsidP="002030F9">
      <w:pPr>
        <w:numPr>
          <w:ilvl w:val="0"/>
          <w:numId w:val="34"/>
        </w:numPr>
        <w:spacing w:line="360" w:lineRule="auto"/>
        <w:jc w:val="both"/>
        <w:rPr>
          <w:rFonts w:ascii="Times New Roman" w:eastAsia="Times New Roman" w:hAnsi="Times New Roman"/>
          <w:sz w:val="24"/>
          <w:szCs w:val="24"/>
        </w:rPr>
      </w:pPr>
      <w:r w:rsidRPr="004A53A7">
        <w:rPr>
          <w:rFonts w:ascii="Times New Roman" w:eastAsia="Times New Roman" w:hAnsi="Times New Roman"/>
          <w:b/>
          <w:bCs/>
          <w:sz w:val="24"/>
          <w:szCs w:val="24"/>
        </w:rPr>
        <w:t>Enhancement Algorithms</w:t>
      </w:r>
      <w:r w:rsidRPr="004A53A7">
        <w:rPr>
          <w:rFonts w:ascii="Times New Roman" w:eastAsia="Times New Roman" w:hAnsi="Times New Roman"/>
          <w:sz w:val="24"/>
          <w:szCs w:val="24"/>
        </w:rPr>
        <w:t>: Custom neural network for color correction, contrast enhancement, and detail preservation.</w:t>
      </w:r>
    </w:p>
    <w:p w:rsidR="004A53A7" w:rsidRPr="004A53A7" w:rsidRDefault="004A53A7" w:rsidP="002030F9">
      <w:pPr>
        <w:numPr>
          <w:ilvl w:val="0"/>
          <w:numId w:val="34"/>
        </w:numPr>
        <w:spacing w:line="360" w:lineRule="auto"/>
        <w:jc w:val="both"/>
        <w:rPr>
          <w:rFonts w:ascii="Times New Roman" w:eastAsia="Times New Roman" w:hAnsi="Times New Roman"/>
          <w:sz w:val="24"/>
          <w:szCs w:val="24"/>
        </w:rPr>
      </w:pPr>
      <w:r w:rsidRPr="004A53A7">
        <w:rPr>
          <w:rFonts w:ascii="Times New Roman" w:eastAsia="Times New Roman" w:hAnsi="Times New Roman"/>
          <w:b/>
          <w:bCs/>
          <w:sz w:val="24"/>
          <w:szCs w:val="24"/>
        </w:rPr>
        <w:t>Backend</w:t>
      </w:r>
      <w:r w:rsidRPr="004A53A7">
        <w:rPr>
          <w:rFonts w:ascii="Times New Roman" w:eastAsia="Times New Roman" w:hAnsi="Times New Roman"/>
          <w:sz w:val="24"/>
          <w:szCs w:val="24"/>
        </w:rPr>
        <w:t>: Image processing pipeline, task queue management, and secure result storage.</w:t>
      </w:r>
    </w:p>
    <w:p w:rsidR="004A53A7" w:rsidRPr="004A53A7" w:rsidRDefault="004A53A7" w:rsidP="002030F9">
      <w:pPr>
        <w:numPr>
          <w:ilvl w:val="0"/>
          <w:numId w:val="34"/>
        </w:numPr>
        <w:spacing w:line="360" w:lineRule="auto"/>
        <w:jc w:val="both"/>
        <w:rPr>
          <w:rFonts w:ascii="Times New Roman" w:eastAsia="Times New Roman" w:hAnsi="Times New Roman"/>
          <w:sz w:val="24"/>
          <w:szCs w:val="24"/>
        </w:rPr>
      </w:pPr>
      <w:r w:rsidRPr="004A53A7">
        <w:rPr>
          <w:rFonts w:ascii="Times New Roman" w:eastAsia="Times New Roman" w:hAnsi="Times New Roman"/>
          <w:b/>
          <w:bCs/>
          <w:sz w:val="24"/>
          <w:szCs w:val="24"/>
        </w:rPr>
        <w:t>Performance</w:t>
      </w:r>
      <w:r w:rsidRPr="004A53A7">
        <w:rPr>
          <w:rFonts w:ascii="Times New Roman" w:eastAsia="Times New Roman" w:hAnsi="Times New Roman"/>
          <w:sz w:val="24"/>
          <w:szCs w:val="24"/>
        </w:rPr>
        <w:t>: GPU acceleration and caching for faster processing.</w:t>
      </w:r>
    </w:p>
    <w:p w:rsidR="004A53A7" w:rsidRPr="004A53A7" w:rsidRDefault="004A53A7" w:rsidP="002030F9">
      <w:pPr>
        <w:numPr>
          <w:ilvl w:val="0"/>
          <w:numId w:val="34"/>
        </w:numPr>
        <w:spacing w:line="360" w:lineRule="auto"/>
        <w:jc w:val="both"/>
        <w:rPr>
          <w:rFonts w:ascii="Times New Roman" w:eastAsia="Times New Roman" w:hAnsi="Times New Roman"/>
          <w:sz w:val="24"/>
          <w:szCs w:val="24"/>
        </w:rPr>
      </w:pPr>
      <w:r w:rsidRPr="004A53A7">
        <w:rPr>
          <w:rFonts w:ascii="Times New Roman" w:eastAsia="Times New Roman" w:hAnsi="Times New Roman"/>
          <w:b/>
          <w:bCs/>
          <w:sz w:val="24"/>
          <w:szCs w:val="24"/>
        </w:rPr>
        <w:t>Data Management</w:t>
      </w:r>
      <w:r w:rsidRPr="004A53A7">
        <w:rPr>
          <w:rFonts w:ascii="Times New Roman" w:eastAsia="Times New Roman" w:hAnsi="Times New Roman"/>
          <w:sz w:val="24"/>
          <w:szCs w:val="24"/>
        </w:rPr>
        <w:t>: Secure image and result storage with user profile management.</w:t>
      </w:r>
    </w:p>
    <w:p w:rsidR="004A53A7" w:rsidRDefault="004A53A7" w:rsidP="002030F9">
      <w:pPr>
        <w:numPr>
          <w:ilvl w:val="0"/>
          <w:numId w:val="34"/>
        </w:numPr>
        <w:spacing w:line="360" w:lineRule="auto"/>
        <w:jc w:val="both"/>
        <w:rPr>
          <w:rFonts w:ascii="Times New Roman" w:eastAsia="Times New Roman" w:hAnsi="Times New Roman"/>
          <w:sz w:val="24"/>
          <w:szCs w:val="24"/>
        </w:rPr>
      </w:pPr>
      <w:r w:rsidRPr="004A53A7">
        <w:rPr>
          <w:rFonts w:ascii="Times New Roman" w:eastAsia="Times New Roman" w:hAnsi="Times New Roman"/>
          <w:b/>
          <w:bCs/>
          <w:sz w:val="24"/>
          <w:szCs w:val="24"/>
        </w:rPr>
        <w:t>API</w:t>
      </w:r>
      <w:r w:rsidR="006C649A">
        <w:rPr>
          <w:rFonts w:ascii="Times New Roman" w:eastAsia="Times New Roman" w:hAnsi="Times New Roman"/>
          <w:sz w:val="24"/>
          <w:szCs w:val="24"/>
        </w:rPr>
        <w:t xml:space="preserve">: </w:t>
      </w:r>
      <w:r w:rsidRPr="004A53A7">
        <w:rPr>
          <w:rFonts w:ascii="Times New Roman" w:eastAsia="Times New Roman" w:hAnsi="Times New Roman"/>
          <w:sz w:val="24"/>
          <w:szCs w:val="24"/>
        </w:rPr>
        <w:t>API for third-party integration.</w:t>
      </w:r>
    </w:p>
    <w:p w:rsidR="00B93C36" w:rsidRDefault="00B93C36" w:rsidP="00B93C36">
      <w:pPr>
        <w:spacing w:line="360" w:lineRule="auto"/>
        <w:ind w:left="720"/>
        <w:rPr>
          <w:rFonts w:ascii="Times New Roman" w:eastAsia="Times New Roman" w:hAnsi="Times New Roman"/>
          <w:sz w:val="24"/>
          <w:szCs w:val="24"/>
        </w:rPr>
      </w:pPr>
    </w:p>
    <w:p w:rsidR="00B93C36" w:rsidRPr="00B93C36" w:rsidRDefault="00B93C36" w:rsidP="006A41DF">
      <w:pPr>
        <w:spacing w:line="360" w:lineRule="auto"/>
        <w:jc w:val="both"/>
        <w:rPr>
          <w:rFonts w:ascii="Times New Roman" w:eastAsia="Times New Roman" w:hAnsi="Times New Roman"/>
          <w:b/>
          <w:bCs/>
          <w:sz w:val="24"/>
          <w:szCs w:val="24"/>
        </w:rPr>
      </w:pPr>
      <w:r w:rsidRPr="00B93C36">
        <w:rPr>
          <w:rFonts w:ascii="Times New Roman" w:eastAsia="Times New Roman" w:hAnsi="Times New Roman"/>
          <w:b/>
          <w:bCs/>
          <w:sz w:val="24"/>
          <w:szCs w:val="24"/>
        </w:rPr>
        <w:t>2.2.3 External Interface Requirements</w:t>
      </w:r>
    </w:p>
    <w:p w:rsidR="00B93C36" w:rsidRPr="00B93C36" w:rsidRDefault="006C649A" w:rsidP="006A41DF">
      <w:pPr>
        <w:spacing w:line="360" w:lineRule="auto"/>
        <w:jc w:val="both"/>
        <w:rPr>
          <w:rFonts w:ascii="Times New Roman" w:eastAsia="Times New Roman" w:hAnsi="Times New Roman"/>
          <w:b/>
          <w:bCs/>
          <w:sz w:val="24"/>
          <w:szCs w:val="24"/>
        </w:rPr>
      </w:pPr>
      <w:r>
        <w:rPr>
          <w:rFonts w:ascii="Times New Roman" w:eastAsia="Times New Roman" w:hAnsi="Times New Roman"/>
          <w:b/>
          <w:bCs/>
          <w:sz w:val="24"/>
          <w:szCs w:val="24"/>
        </w:rPr>
        <w:t>2.2.3.1 User Interfaces</w:t>
      </w:r>
    </w:p>
    <w:p w:rsidR="00B93C36" w:rsidRPr="006C649A" w:rsidRDefault="00B93C36" w:rsidP="006A41DF">
      <w:p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The Underwater Image Enhancement System will provide a web-based user interface accessible through standard web browsers. The interface will be designed wit</w:t>
      </w:r>
      <w:r w:rsidR="006C649A">
        <w:rPr>
          <w:rFonts w:ascii="Times New Roman" w:eastAsia="Times New Roman" w:hAnsi="Times New Roman"/>
          <w:sz w:val="24"/>
          <w:szCs w:val="24"/>
        </w:rPr>
        <w:t>h the following considerations:</w:t>
      </w:r>
    </w:p>
    <w:p w:rsidR="00B93C36" w:rsidRPr="00B93C36" w:rsidRDefault="00B93C36" w:rsidP="006A41DF">
      <w:pPr>
        <w:spacing w:line="360" w:lineRule="auto"/>
        <w:jc w:val="both"/>
        <w:rPr>
          <w:rFonts w:ascii="Times New Roman" w:eastAsia="Times New Roman" w:hAnsi="Times New Roman"/>
          <w:b/>
          <w:bCs/>
          <w:sz w:val="24"/>
          <w:szCs w:val="24"/>
        </w:rPr>
      </w:pPr>
      <w:r w:rsidRPr="00B93C36">
        <w:rPr>
          <w:rFonts w:ascii="Times New Roman" w:eastAsia="Times New Roman" w:hAnsi="Times New Roman"/>
          <w:b/>
          <w:bCs/>
          <w:sz w:val="24"/>
          <w:szCs w:val="24"/>
        </w:rPr>
        <w:t>1. Responsive Design:</w:t>
      </w:r>
    </w:p>
    <w:p w:rsidR="00B93C36" w:rsidRPr="00B93C36" w:rsidRDefault="00B93C36" w:rsidP="002030F9">
      <w:pPr>
        <w:numPr>
          <w:ilvl w:val="1"/>
          <w:numId w:val="47"/>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Compatible with desktop, tablet, and mobile devices</w:t>
      </w:r>
    </w:p>
    <w:p w:rsidR="00AE73F3" w:rsidRPr="00AE73F3" w:rsidRDefault="00B93C36" w:rsidP="002030F9">
      <w:pPr>
        <w:numPr>
          <w:ilvl w:val="1"/>
          <w:numId w:val="47"/>
        </w:numPr>
        <w:spacing w:line="360" w:lineRule="auto"/>
        <w:jc w:val="both"/>
        <w:rPr>
          <w:rFonts w:ascii="Times New Roman" w:eastAsia="Times New Roman" w:hAnsi="Times New Roman"/>
          <w:b/>
          <w:bCs/>
          <w:sz w:val="24"/>
          <w:szCs w:val="24"/>
        </w:rPr>
      </w:pPr>
      <w:r w:rsidRPr="00B93C36">
        <w:rPr>
          <w:rFonts w:ascii="Times New Roman" w:eastAsia="Times New Roman" w:hAnsi="Times New Roman"/>
          <w:sz w:val="24"/>
          <w:szCs w:val="24"/>
        </w:rPr>
        <w:t>Adapts to different screen sizes and resolutions</w:t>
      </w:r>
    </w:p>
    <w:p w:rsidR="00B93C36" w:rsidRPr="00B93C36" w:rsidRDefault="00B93C36" w:rsidP="006A41DF">
      <w:pPr>
        <w:spacing w:line="360" w:lineRule="auto"/>
        <w:jc w:val="both"/>
        <w:rPr>
          <w:rFonts w:ascii="Times New Roman" w:eastAsia="Times New Roman" w:hAnsi="Times New Roman"/>
          <w:b/>
          <w:bCs/>
          <w:sz w:val="24"/>
          <w:szCs w:val="24"/>
        </w:rPr>
      </w:pPr>
      <w:r w:rsidRPr="00B93C36">
        <w:rPr>
          <w:rFonts w:ascii="Times New Roman" w:eastAsia="Times New Roman" w:hAnsi="Times New Roman"/>
          <w:b/>
          <w:bCs/>
          <w:sz w:val="24"/>
          <w:szCs w:val="24"/>
        </w:rPr>
        <w:t>2. Main Dashboard:</w:t>
      </w:r>
    </w:p>
    <w:p w:rsidR="00B93C36" w:rsidRPr="00B93C36" w:rsidRDefault="00B93C36" w:rsidP="002030F9">
      <w:pPr>
        <w:numPr>
          <w:ilvl w:val="1"/>
          <w:numId w:val="48"/>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Clear navigation menu for accessing different features</w:t>
      </w:r>
    </w:p>
    <w:p w:rsidR="00B93C36" w:rsidRPr="00B93C36" w:rsidRDefault="00B93C36" w:rsidP="002030F9">
      <w:pPr>
        <w:numPr>
          <w:ilvl w:val="1"/>
          <w:numId w:val="48"/>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Quick access to image upload and enhancement tools</w:t>
      </w:r>
    </w:p>
    <w:p w:rsidR="00B93C36" w:rsidRPr="006C649A" w:rsidRDefault="00B93C36" w:rsidP="002030F9">
      <w:pPr>
        <w:numPr>
          <w:ilvl w:val="1"/>
          <w:numId w:val="48"/>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Display of recently enha</w:t>
      </w:r>
      <w:r w:rsidR="006C649A">
        <w:rPr>
          <w:rFonts w:ascii="Times New Roman" w:eastAsia="Times New Roman" w:hAnsi="Times New Roman"/>
          <w:sz w:val="24"/>
          <w:szCs w:val="24"/>
        </w:rPr>
        <w:t>nced images and user statistics</w:t>
      </w:r>
    </w:p>
    <w:p w:rsidR="00B93C36" w:rsidRPr="00B93C36" w:rsidRDefault="00B93C36" w:rsidP="006A41DF">
      <w:pPr>
        <w:spacing w:line="360" w:lineRule="auto"/>
        <w:jc w:val="both"/>
        <w:rPr>
          <w:rFonts w:ascii="Times New Roman" w:eastAsia="Times New Roman" w:hAnsi="Times New Roman"/>
          <w:b/>
          <w:bCs/>
          <w:sz w:val="24"/>
          <w:szCs w:val="24"/>
        </w:rPr>
      </w:pPr>
      <w:r w:rsidRPr="00B93C36">
        <w:rPr>
          <w:rFonts w:ascii="Times New Roman" w:eastAsia="Times New Roman" w:hAnsi="Times New Roman"/>
          <w:b/>
          <w:bCs/>
          <w:sz w:val="24"/>
          <w:szCs w:val="24"/>
        </w:rPr>
        <w:t>3. Image Upload Interface:</w:t>
      </w:r>
    </w:p>
    <w:p w:rsidR="00B93C36" w:rsidRPr="00B93C36" w:rsidRDefault="00B93C36" w:rsidP="002030F9">
      <w:pPr>
        <w:numPr>
          <w:ilvl w:val="1"/>
          <w:numId w:val="49"/>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Drag-and-drop functionality for easy image uploading</w:t>
      </w:r>
    </w:p>
    <w:p w:rsidR="00B93C36" w:rsidRPr="00B93C36" w:rsidRDefault="00B93C36" w:rsidP="002030F9">
      <w:pPr>
        <w:numPr>
          <w:ilvl w:val="1"/>
          <w:numId w:val="49"/>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Support for multiple file selection</w:t>
      </w:r>
    </w:p>
    <w:p w:rsidR="00B93C36" w:rsidRPr="006C649A" w:rsidRDefault="00B93C36" w:rsidP="002030F9">
      <w:pPr>
        <w:numPr>
          <w:ilvl w:val="1"/>
          <w:numId w:val="49"/>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Progress bar for upload status</w:t>
      </w:r>
    </w:p>
    <w:p w:rsidR="00B93C36" w:rsidRPr="00B93C36" w:rsidRDefault="00B93C36" w:rsidP="006A41DF">
      <w:pPr>
        <w:spacing w:line="360" w:lineRule="auto"/>
        <w:jc w:val="both"/>
        <w:rPr>
          <w:rFonts w:ascii="Times New Roman" w:eastAsia="Times New Roman" w:hAnsi="Times New Roman"/>
          <w:b/>
          <w:bCs/>
          <w:sz w:val="24"/>
          <w:szCs w:val="24"/>
        </w:rPr>
      </w:pPr>
      <w:r w:rsidRPr="00B93C36">
        <w:rPr>
          <w:rFonts w:ascii="Times New Roman" w:eastAsia="Times New Roman" w:hAnsi="Times New Roman"/>
          <w:b/>
          <w:bCs/>
          <w:sz w:val="24"/>
          <w:szCs w:val="24"/>
        </w:rPr>
        <w:t>4. Enhancement Interface:</w:t>
      </w:r>
    </w:p>
    <w:p w:rsidR="00B93C36" w:rsidRPr="00B93C36" w:rsidRDefault="00B93C36" w:rsidP="002030F9">
      <w:pPr>
        <w:numPr>
          <w:ilvl w:val="1"/>
          <w:numId w:val="50"/>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Side-by-side display of original and enhanced images</w:t>
      </w:r>
    </w:p>
    <w:p w:rsidR="00B93C36" w:rsidRPr="00B93C36" w:rsidRDefault="00B93C36" w:rsidP="002030F9">
      <w:pPr>
        <w:numPr>
          <w:ilvl w:val="1"/>
          <w:numId w:val="50"/>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lastRenderedPageBreak/>
        <w:t>Slider controls for adjusting enhancement parameters</w:t>
      </w:r>
    </w:p>
    <w:p w:rsidR="00B93C36" w:rsidRPr="00B42170" w:rsidRDefault="00B93C36" w:rsidP="002030F9">
      <w:pPr>
        <w:numPr>
          <w:ilvl w:val="1"/>
          <w:numId w:val="50"/>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Real-time preview of enhancement effects</w:t>
      </w:r>
    </w:p>
    <w:p w:rsidR="00B93C36" w:rsidRPr="00B93C36" w:rsidRDefault="00B93C36" w:rsidP="006A41DF">
      <w:pPr>
        <w:spacing w:line="360" w:lineRule="auto"/>
        <w:jc w:val="both"/>
        <w:rPr>
          <w:rFonts w:ascii="Times New Roman" w:eastAsia="Times New Roman" w:hAnsi="Times New Roman"/>
          <w:b/>
          <w:bCs/>
          <w:sz w:val="24"/>
          <w:szCs w:val="24"/>
        </w:rPr>
      </w:pPr>
      <w:r w:rsidRPr="00B93C36">
        <w:rPr>
          <w:rFonts w:ascii="Times New Roman" w:eastAsia="Times New Roman" w:hAnsi="Times New Roman"/>
          <w:b/>
          <w:bCs/>
          <w:sz w:val="24"/>
          <w:szCs w:val="24"/>
        </w:rPr>
        <w:t>5. Results Gallery:</w:t>
      </w:r>
    </w:p>
    <w:p w:rsidR="00B93C36" w:rsidRPr="00B93C36" w:rsidRDefault="00B93C36" w:rsidP="002030F9">
      <w:pPr>
        <w:numPr>
          <w:ilvl w:val="1"/>
          <w:numId w:val="51"/>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Grid view of enhanced images with thumbnail previews</w:t>
      </w:r>
    </w:p>
    <w:p w:rsidR="00B93C36" w:rsidRPr="00B93C36" w:rsidRDefault="00B93C36" w:rsidP="002030F9">
      <w:pPr>
        <w:numPr>
          <w:ilvl w:val="1"/>
          <w:numId w:val="51"/>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Sorting and filtering options</w:t>
      </w:r>
    </w:p>
    <w:p w:rsidR="00B93C36" w:rsidRPr="00B42170" w:rsidRDefault="00B93C36" w:rsidP="002030F9">
      <w:pPr>
        <w:numPr>
          <w:ilvl w:val="1"/>
          <w:numId w:val="51"/>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Detailed view with zooming capabilities</w:t>
      </w:r>
    </w:p>
    <w:p w:rsidR="00B93C36" w:rsidRPr="00B93C36" w:rsidRDefault="00B93C36" w:rsidP="006A41DF">
      <w:pPr>
        <w:spacing w:line="360" w:lineRule="auto"/>
        <w:jc w:val="both"/>
        <w:rPr>
          <w:rFonts w:ascii="Times New Roman" w:eastAsia="Times New Roman" w:hAnsi="Times New Roman"/>
          <w:b/>
          <w:bCs/>
          <w:sz w:val="24"/>
          <w:szCs w:val="24"/>
        </w:rPr>
      </w:pPr>
      <w:r w:rsidRPr="00B93C36">
        <w:rPr>
          <w:rFonts w:ascii="Times New Roman" w:eastAsia="Times New Roman" w:hAnsi="Times New Roman"/>
          <w:b/>
          <w:bCs/>
          <w:sz w:val="24"/>
          <w:szCs w:val="24"/>
        </w:rPr>
        <w:t>6. User Profile and Settings:</w:t>
      </w:r>
    </w:p>
    <w:p w:rsidR="00B93C36" w:rsidRPr="00B93C36" w:rsidRDefault="00B93C36" w:rsidP="002030F9">
      <w:pPr>
        <w:numPr>
          <w:ilvl w:val="1"/>
          <w:numId w:val="52"/>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Interface for managing account information</w:t>
      </w:r>
    </w:p>
    <w:p w:rsidR="00B93C36" w:rsidRPr="00B42170" w:rsidRDefault="00B93C36" w:rsidP="002030F9">
      <w:pPr>
        <w:numPr>
          <w:ilvl w:val="1"/>
          <w:numId w:val="52"/>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Customization options for default enhancement settings</w:t>
      </w:r>
    </w:p>
    <w:p w:rsidR="00B93C36" w:rsidRPr="00B93C36" w:rsidRDefault="00B93C36" w:rsidP="006A41DF">
      <w:pPr>
        <w:spacing w:line="360" w:lineRule="auto"/>
        <w:jc w:val="both"/>
        <w:rPr>
          <w:rFonts w:ascii="Times New Roman" w:eastAsia="Times New Roman" w:hAnsi="Times New Roman"/>
          <w:b/>
          <w:bCs/>
          <w:sz w:val="24"/>
          <w:szCs w:val="24"/>
        </w:rPr>
      </w:pPr>
      <w:r w:rsidRPr="00B93C36">
        <w:rPr>
          <w:rFonts w:ascii="Times New Roman" w:eastAsia="Times New Roman" w:hAnsi="Times New Roman"/>
          <w:b/>
          <w:bCs/>
          <w:sz w:val="24"/>
          <w:szCs w:val="24"/>
        </w:rPr>
        <w:t>7. Help and Documentation:</w:t>
      </w:r>
    </w:p>
    <w:p w:rsidR="00B93C36" w:rsidRPr="00B93C36" w:rsidRDefault="00B93C36" w:rsidP="002030F9">
      <w:pPr>
        <w:numPr>
          <w:ilvl w:val="1"/>
          <w:numId w:val="53"/>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Integrated user guide and tooltips</w:t>
      </w:r>
    </w:p>
    <w:p w:rsidR="00B93C36" w:rsidRDefault="00B93C36" w:rsidP="002030F9">
      <w:pPr>
        <w:numPr>
          <w:ilvl w:val="1"/>
          <w:numId w:val="53"/>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FAQ section and tutorial videos</w:t>
      </w:r>
    </w:p>
    <w:p w:rsidR="00B42170" w:rsidRPr="00B42170" w:rsidRDefault="00B42170" w:rsidP="00B42170">
      <w:pPr>
        <w:spacing w:line="360" w:lineRule="auto"/>
        <w:ind w:left="1440"/>
        <w:jc w:val="both"/>
        <w:rPr>
          <w:rFonts w:ascii="Times New Roman" w:eastAsia="Times New Roman" w:hAnsi="Times New Roman"/>
          <w:sz w:val="24"/>
          <w:szCs w:val="24"/>
        </w:rPr>
      </w:pPr>
    </w:p>
    <w:p w:rsidR="00B93C36" w:rsidRPr="00B93C36" w:rsidRDefault="006C649A" w:rsidP="00B93C36">
      <w:pPr>
        <w:spacing w:line="360" w:lineRule="auto"/>
        <w:rPr>
          <w:rFonts w:ascii="Times New Roman" w:eastAsia="Times New Roman" w:hAnsi="Times New Roman"/>
          <w:b/>
          <w:bCs/>
          <w:sz w:val="24"/>
          <w:szCs w:val="24"/>
        </w:rPr>
      </w:pPr>
      <w:r>
        <w:rPr>
          <w:rFonts w:ascii="Times New Roman" w:eastAsia="Times New Roman" w:hAnsi="Times New Roman"/>
          <w:b/>
          <w:bCs/>
          <w:sz w:val="24"/>
          <w:szCs w:val="24"/>
        </w:rPr>
        <w:t>2.2.3.2 Hardware Interfaces</w:t>
      </w:r>
    </w:p>
    <w:p w:rsidR="00B93C36" w:rsidRDefault="00B93C36" w:rsidP="00B93C36">
      <w:pPr>
        <w:spacing w:line="360" w:lineRule="auto"/>
        <w:rPr>
          <w:rFonts w:ascii="Times New Roman" w:eastAsia="Times New Roman" w:hAnsi="Times New Roman"/>
          <w:sz w:val="24"/>
          <w:szCs w:val="24"/>
        </w:rPr>
      </w:pPr>
      <w:r w:rsidRPr="00B93C36">
        <w:rPr>
          <w:rFonts w:ascii="Times New Roman" w:eastAsia="Times New Roman" w:hAnsi="Times New Roman"/>
          <w:sz w:val="24"/>
          <w:szCs w:val="24"/>
        </w:rPr>
        <w:t>The system does not require specific hardware interfaces on the client side beyond standard computing devices. However, the server-si</w:t>
      </w:r>
      <w:r w:rsidR="006C649A">
        <w:rPr>
          <w:rFonts w:ascii="Times New Roman" w:eastAsia="Times New Roman" w:hAnsi="Times New Roman"/>
          <w:sz w:val="24"/>
          <w:szCs w:val="24"/>
        </w:rPr>
        <w:t>de infrastructure will include:</w:t>
      </w:r>
    </w:p>
    <w:p w:rsidR="006C649A" w:rsidRPr="006C649A" w:rsidRDefault="006C649A" w:rsidP="00B93C36">
      <w:pPr>
        <w:spacing w:line="360" w:lineRule="auto"/>
        <w:rPr>
          <w:rFonts w:ascii="Times New Roman" w:eastAsia="Times New Roman" w:hAnsi="Times New Roman"/>
          <w:sz w:val="24"/>
          <w:szCs w:val="24"/>
        </w:rPr>
      </w:pPr>
    </w:p>
    <w:p w:rsidR="00B93C36" w:rsidRPr="00B93C36" w:rsidRDefault="00B93C36" w:rsidP="00B93C36">
      <w:pPr>
        <w:spacing w:line="360" w:lineRule="auto"/>
        <w:rPr>
          <w:rFonts w:ascii="Times New Roman" w:eastAsia="Times New Roman" w:hAnsi="Times New Roman"/>
          <w:b/>
          <w:bCs/>
          <w:sz w:val="24"/>
          <w:szCs w:val="24"/>
        </w:rPr>
      </w:pPr>
      <w:r w:rsidRPr="00B93C36">
        <w:rPr>
          <w:rFonts w:ascii="Times New Roman" w:eastAsia="Times New Roman" w:hAnsi="Times New Roman"/>
          <w:b/>
          <w:bCs/>
          <w:sz w:val="24"/>
          <w:szCs w:val="24"/>
        </w:rPr>
        <w:t>1. Server Hardware:</w:t>
      </w:r>
    </w:p>
    <w:p w:rsidR="00B93C36" w:rsidRPr="00B93C36" w:rsidRDefault="00B93C36" w:rsidP="002030F9">
      <w:pPr>
        <w:numPr>
          <w:ilvl w:val="1"/>
          <w:numId w:val="54"/>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High-performance CPU for handling image processing tasks</w:t>
      </w:r>
    </w:p>
    <w:p w:rsidR="00B93C36" w:rsidRPr="00B93C36" w:rsidRDefault="00B93C36" w:rsidP="002030F9">
      <w:pPr>
        <w:numPr>
          <w:ilvl w:val="1"/>
          <w:numId w:val="54"/>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Sufficient RAM to manage multiple concurrent user sessions</w:t>
      </w:r>
    </w:p>
    <w:p w:rsidR="00AE73F3" w:rsidRPr="00AE73F3" w:rsidRDefault="00B93C36" w:rsidP="002030F9">
      <w:pPr>
        <w:numPr>
          <w:ilvl w:val="1"/>
          <w:numId w:val="54"/>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GPU acceleration for neural network computations</w:t>
      </w:r>
    </w:p>
    <w:p w:rsidR="00B93C36" w:rsidRPr="00B93C36" w:rsidRDefault="00B93C36" w:rsidP="00B93C36">
      <w:pPr>
        <w:spacing w:line="360" w:lineRule="auto"/>
        <w:rPr>
          <w:rFonts w:ascii="Times New Roman" w:eastAsia="Times New Roman" w:hAnsi="Times New Roman"/>
          <w:b/>
          <w:bCs/>
          <w:sz w:val="24"/>
          <w:szCs w:val="24"/>
        </w:rPr>
      </w:pPr>
      <w:r w:rsidRPr="00B93C36">
        <w:rPr>
          <w:rFonts w:ascii="Times New Roman" w:eastAsia="Times New Roman" w:hAnsi="Times New Roman"/>
          <w:b/>
          <w:bCs/>
          <w:sz w:val="24"/>
          <w:szCs w:val="24"/>
        </w:rPr>
        <w:t>2. Storage Systems:</w:t>
      </w:r>
    </w:p>
    <w:p w:rsidR="00B93C36" w:rsidRPr="00B93C36" w:rsidRDefault="00B93C36" w:rsidP="002030F9">
      <w:pPr>
        <w:numPr>
          <w:ilvl w:val="1"/>
          <w:numId w:val="55"/>
        </w:numPr>
        <w:spacing w:line="360" w:lineRule="auto"/>
        <w:rPr>
          <w:rFonts w:ascii="Times New Roman" w:eastAsia="Times New Roman" w:hAnsi="Times New Roman"/>
          <w:sz w:val="24"/>
          <w:szCs w:val="24"/>
        </w:rPr>
      </w:pPr>
      <w:r w:rsidRPr="00B93C36">
        <w:rPr>
          <w:rFonts w:ascii="Times New Roman" w:eastAsia="Times New Roman" w:hAnsi="Times New Roman"/>
          <w:sz w:val="24"/>
          <w:szCs w:val="24"/>
        </w:rPr>
        <w:t>High-capacity, fast-access storage for image data and user files</w:t>
      </w:r>
    </w:p>
    <w:p w:rsidR="006C649A" w:rsidRPr="00B42170" w:rsidRDefault="00B93C36" w:rsidP="002030F9">
      <w:pPr>
        <w:numPr>
          <w:ilvl w:val="1"/>
          <w:numId w:val="55"/>
        </w:numPr>
        <w:spacing w:line="360" w:lineRule="auto"/>
        <w:rPr>
          <w:rFonts w:ascii="Times New Roman" w:eastAsia="Times New Roman" w:hAnsi="Times New Roman"/>
          <w:sz w:val="24"/>
          <w:szCs w:val="24"/>
        </w:rPr>
      </w:pPr>
      <w:r w:rsidRPr="00B93C36">
        <w:rPr>
          <w:rFonts w:ascii="Times New Roman" w:eastAsia="Times New Roman" w:hAnsi="Times New Roman"/>
          <w:sz w:val="24"/>
          <w:szCs w:val="24"/>
        </w:rPr>
        <w:t>Backup and redundancy systems for data protection</w:t>
      </w:r>
    </w:p>
    <w:p w:rsidR="00B93C36" w:rsidRPr="00B93C36" w:rsidRDefault="00B93C36" w:rsidP="00B93C36">
      <w:pPr>
        <w:spacing w:line="360" w:lineRule="auto"/>
        <w:rPr>
          <w:rFonts w:ascii="Times New Roman" w:eastAsia="Times New Roman" w:hAnsi="Times New Roman"/>
          <w:b/>
          <w:bCs/>
          <w:sz w:val="24"/>
          <w:szCs w:val="24"/>
        </w:rPr>
      </w:pPr>
      <w:r w:rsidRPr="00B93C36">
        <w:rPr>
          <w:rFonts w:ascii="Times New Roman" w:eastAsia="Times New Roman" w:hAnsi="Times New Roman"/>
          <w:b/>
          <w:bCs/>
          <w:sz w:val="24"/>
          <w:szCs w:val="24"/>
        </w:rPr>
        <w:t>3. Network Interface:</w:t>
      </w:r>
    </w:p>
    <w:p w:rsidR="00AE73F3" w:rsidRPr="00AE73F3" w:rsidRDefault="00B93C36" w:rsidP="002030F9">
      <w:pPr>
        <w:numPr>
          <w:ilvl w:val="1"/>
          <w:numId w:val="56"/>
        </w:numPr>
        <w:spacing w:line="360" w:lineRule="auto"/>
        <w:rPr>
          <w:rFonts w:ascii="Times New Roman" w:eastAsia="Times New Roman" w:hAnsi="Times New Roman"/>
          <w:sz w:val="24"/>
          <w:szCs w:val="24"/>
        </w:rPr>
      </w:pPr>
      <w:r w:rsidRPr="00B93C36">
        <w:rPr>
          <w:rFonts w:ascii="Times New Roman" w:eastAsia="Times New Roman" w:hAnsi="Times New Roman"/>
          <w:sz w:val="24"/>
          <w:szCs w:val="24"/>
        </w:rPr>
        <w:t>High-bandwidth network connection to handle large image file transfers</w:t>
      </w:r>
    </w:p>
    <w:p w:rsidR="00AE73F3" w:rsidRDefault="00AE73F3" w:rsidP="00B42170">
      <w:pPr>
        <w:spacing w:line="360" w:lineRule="auto"/>
        <w:ind w:left="1440"/>
        <w:rPr>
          <w:rFonts w:ascii="Times New Roman" w:eastAsia="Times New Roman" w:hAnsi="Times New Roman"/>
          <w:sz w:val="24"/>
          <w:szCs w:val="24"/>
        </w:rPr>
      </w:pPr>
    </w:p>
    <w:p w:rsidR="00687A6D" w:rsidRDefault="00687A6D" w:rsidP="00B42170">
      <w:pPr>
        <w:spacing w:line="360" w:lineRule="auto"/>
        <w:ind w:left="1440"/>
        <w:rPr>
          <w:rFonts w:ascii="Times New Roman" w:eastAsia="Times New Roman" w:hAnsi="Times New Roman"/>
          <w:sz w:val="24"/>
          <w:szCs w:val="24"/>
        </w:rPr>
      </w:pPr>
    </w:p>
    <w:p w:rsidR="00687A6D" w:rsidRDefault="00687A6D" w:rsidP="00B42170">
      <w:pPr>
        <w:spacing w:line="360" w:lineRule="auto"/>
        <w:ind w:left="1440"/>
        <w:rPr>
          <w:rFonts w:ascii="Times New Roman" w:eastAsia="Times New Roman" w:hAnsi="Times New Roman"/>
          <w:sz w:val="24"/>
          <w:szCs w:val="24"/>
        </w:rPr>
      </w:pPr>
    </w:p>
    <w:p w:rsidR="00687A6D" w:rsidRDefault="00687A6D" w:rsidP="00B42170">
      <w:pPr>
        <w:spacing w:line="360" w:lineRule="auto"/>
        <w:ind w:left="1440"/>
        <w:rPr>
          <w:rFonts w:ascii="Times New Roman" w:eastAsia="Times New Roman" w:hAnsi="Times New Roman"/>
          <w:sz w:val="24"/>
          <w:szCs w:val="24"/>
        </w:rPr>
      </w:pPr>
    </w:p>
    <w:p w:rsidR="00687A6D" w:rsidRPr="00B42170" w:rsidRDefault="00687A6D" w:rsidP="00B42170">
      <w:pPr>
        <w:spacing w:line="360" w:lineRule="auto"/>
        <w:ind w:left="1440"/>
        <w:rPr>
          <w:rFonts w:ascii="Times New Roman" w:eastAsia="Times New Roman" w:hAnsi="Times New Roman"/>
          <w:sz w:val="24"/>
          <w:szCs w:val="24"/>
        </w:rPr>
      </w:pPr>
    </w:p>
    <w:p w:rsidR="00B93C36" w:rsidRPr="00B93C36" w:rsidRDefault="006A41DF" w:rsidP="006A41DF">
      <w:pPr>
        <w:spacing w:line="360" w:lineRule="auto"/>
        <w:jc w:val="both"/>
        <w:rPr>
          <w:rFonts w:ascii="Times New Roman" w:eastAsia="Times New Roman" w:hAnsi="Times New Roman"/>
          <w:b/>
          <w:bCs/>
          <w:sz w:val="24"/>
          <w:szCs w:val="24"/>
        </w:rPr>
      </w:pPr>
      <w:r>
        <w:rPr>
          <w:rFonts w:ascii="Times New Roman" w:eastAsia="Times New Roman" w:hAnsi="Times New Roman"/>
          <w:b/>
          <w:bCs/>
          <w:sz w:val="24"/>
          <w:szCs w:val="24"/>
        </w:rPr>
        <w:t>2.2.3.3 Software Interfaces</w:t>
      </w:r>
    </w:p>
    <w:p w:rsidR="00B93C36" w:rsidRPr="006A41DF" w:rsidRDefault="00B93C36" w:rsidP="006A41DF">
      <w:p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The Underwater Image Enhancement System will interact with the</w:t>
      </w:r>
      <w:r w:rsidR="006A41DF">
        <w:rPr>
          <w:rFonts w:ascii="Times New Roman" w:eastAsia="Times New Roman" w:hAnsi="Times New Roman"/>
          <w:sz w:val="24"/>
          <w:szCs w:val="24"/>
        </w:rPr>
        <w:t xml:space="preserve"> following software interfaces:</w:t>
      </w:r>
    </w:p>
    <w:p w:rsidR="00B93C36" w:rsidRPr="00B93C36" w:rsidRDefault="00B93C36" w:rsidP="006A41DF">
      <w:pPr>
        <w:spacing w:line="360" w:lineRule="auto"/>
        <w:jc w:val="both"/>
        <w:rPr>
          <w:rFonts w:ascii="Times New Roman" w:eastAsia="Times New Roman" w:hAnsi="Times New Roman"/>
          <w:b/>
          <w:bCs/>
          <w:sz w:val="24"/>
          <w:szCs w:val="24"/>
        </w:rPr>
      </w:pPr>
      <w:r w:rsidRPr="00B93C36">
        <w:rPr>
          <w:rFonts w:ascii="Times New Roman" w:eastAsia="Times New Roman" w:hAnsi="Times New Roman"/>
          <w:b/>
          <w:bCs/>
          <w:sz w:val="24"/>
          <w:szCs w:val="24"/>
        </w:rPr>
        <w:lastRenderedPageBreak/>
        <w:t>1. Web Server:</w:t>
      </w:r>
    </w:p>
    <w:p w:rsidR="00B93C36" w:rsidRPr="006A41DF" w:rsidRDefault="00B93C36" w:rsidP="002030F9">
      <w:pPr>
        <w:numPr>
          <w:ilvl w:val="1"/>
          <w:numId w:val="57"/>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HTTPS pr</w:t>
      </w:r>
      <w:r w:rsidR="006A41DF">
        <w:rPr>
          <w:rFonts w:ascii="Times New Roman" w:eastAsia="Times New Roman" w:hAnsi="Times New Roman"/>
          <w:sz w:val="24"/>
          <w:szCs w:val="24"/>
        </w:rPr>
        <w:t>otocol for secure communication</w:t>
      </w:r>
    </w:p>
    <w:p w:rsidR="00B93C36" w:rsidRPr="00B93C36" w:rsidRDefault="006A41DF" w:rsidP="006A41DF">
      <w:pPr>
        <w:spacing w:line="360" w:lineRule="auto"/>
        <w:jc w:val="both"/>
        <w:rPr>
          <w:rFonts w:ascii="Times New Roman" w:eastAsia="Times New Roman" w:hAnsi="Times New Roman"/>
          <w:b/>
          <w:bCs/>
          <w:sz w:val="24"/>
          <w:szCs w:val="24"/>
        </w:rPr>
      </w:pPr>
      <w:r>
        <w:rPr>
          <w:rFonts w:ascii="Times New Roman" w:eastAsia="Times New Roman" w:hAnsi="Times New Roman"/>
          <w:b/>
          <w:bCs/>
          <w:sz w:val="24"/>
          <w:szCs w:val="24"/>
        </w:rPr>
        <w:t>2</w:t>
      </w:r>
      <w:r w:rsidR="00B93C36" w:rsidRPr="00B93C36">
        <w:rPr>
          <w:rFonts w:ascii="Times New Roman" w:eastAsia="Times New Roman" w:hAnsi="Times New Roman"/>
          <w:b/>
          <w:bCs/>
          <w:sz w:val="24"/>
          <w:szCs w:val="24"/>
        </w:rPr>
        <w:t>. Image Processing Libraries:</w:t>
      </w:r>
    </w:p>
    <w:p w:rsidR="00B93C36" w:rsidRPr="00B93C36" w:rsidRDefault="00B93C36" w:rsidP="002030F9">
      <w:pPr>
        <w:numPr>
          <w:ilvl w:val="1"/>
          <w:numId w:val="58"/>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OpenCV for basic image manipulation</w:t>
      </w:r>
    </w:p>
    <w:p w:rsidR="00AE73F3" w:rsidRPr="00687A6D" w:rsidRDefault="00B93C36" w:rsidP="002030F9">
      <w:pPr>
        <w:numPr>
          <w:ilvl w:val="1"/>
          <w:numId w:val="58"/>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TensorFlow or PyTorch for neural netwo</w:t>
      </w:r>
      <w:r w:rsidR="006A41DF">
        <w:rPr>
          <w:rFonts w:ascii="Times New Roman" w:eastAsia="Times New Roman" w:hAnsi="Times New Roman"/>
          <w:sz w:val="24"/>
          <w:szCs w:val="24"/>
        </w:rPr>
        <w:t>rk-based enhancement algorithms</w:t>
      </w:r>
    </w:p>
    <w:p w:rsidR="00B93C36" w:rsidRPr="00B93C36" w:rsidRDefault="006A41DF" w:rsidP="006A41DF">
      <w:pPr>
        <w:spacing w:line="360" w:lineRule="auto"/>
        <w:jc w:val="both"/>
        <w:rPr>
          <w:rFonts w:ascii="Times New Roman" w:eastAsia="Times New Roman" w:hAnsi="Times New Roman"/>
          <w:b/>
          <w:bCs/>
          <w:sz w:val="24"/>
          <w:szCs w:val="24"/>
        </w:rPr>
      </w:pPr>
      <w:r>
        <w:rPr>
          <w:rFonts w:ascii="Times New Roman" w:eastAsia="Times New Roman" w:hAnsi="Times New Roman"/>
          <w:b/>
          <w:bCs/>
          <w:sz w:val="24"/>
          <w:szCs w:val="24"/>
        </w:rPr>
        <w:t>3</w:t>
      </w:r>
      <w:r w:rsidR="00B93C36" w:rsidRPr="00B93C36">
        <w:rPr>
          <w:rFonts w:ascii="Times New Roman" w:eastAsia="Times New Roman" w:hAnsi="Times New Roman"/>
          <w:b/>
          <w:bCs/>
          <w:sz w:val="24"/>
          <w:szCs w:val="24"/>
        </w:rPr>
        <w:t>. Version Control System:</w:t>
      </w:r>
    </w:p>
    <w:p w:rsidR="00B93C36" w:rsidRPr="00B93C36" w:rsidRDefault="00B93C36" w:rsidP="002030F9">
      <w:pPr>
        <w:numPr>
          <w:ilvl w:val="1"/>
          <w:numId w:val="59"/>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Git for source code</w:t>
      </w:r>
      <w:r w:rsidR="006A41DF">
        <w:rPr>
          <w:rFonts w:ascii="Times New Roman" w:eastAsia="Times New Roman" w:hAnsi="Times New Roman"/>
          <w:sz w:val="24"/>
          <w:szCs w:val="24"/>
        </w:rPr>
        <w:t xml:space="preserve"> management and version control</w:t>
      </w:r>
    </w:p>
    <w:p w:rsidR="00B93C36" w:rsidRPr="00B93C36" w:rsidRDefault="006A41DF" w:rsidP="006A41DF">
      <w:pPr>
        <w:spacing w:line="360" w:lineRule="auto"/>
        <w:jc w:val="both"/>
        <w:rPr>
          <w:rFonts w:ascii="Times New Roman" w:eastAsia="Times New Roman" w:hAnsi="Times New Roman"/>
          <w:b/>
          <w:bCs/>
          <w:sz w:val="24"/>
          <w:szCs w:val="24"/>
        </w:rPr>
      </w:pPr>
      <w:r>
        <w:rPr>
          <w:rFonts w:ascii="Times New Roman" w:eastAsia="Times New Roman" w:hAnsi="Times New Roman"/>
          <w:b/>
          <w:bCs/>
          <w:sz w:val="24"/>
          <w:szCs w:val="24"/>
        </w:rPr>
        <w:t>4. Application Programming Interface (API)</w:t>
      </w:r>
      <w:r w:rsidR="00B93C36" w:rsidRPr="00B93C36">
        <w:rPr>
          <w:rFonts w:ascii="Times New Roman" w:eastAsia="Times New Roman" w:hAnsi="Times New Roman"/>
          <w:b/>
          <w:bCs/>
          <w:sz w:val="24"/>
          <w:szCs w:val="24"/>
        </w:rPr>
        <w:t>:</w:t>
      </w:r>
    </w:p>
    <w:p w:rsidR="00B93C36" w:rsidRPr="00B93C36" w:rsidRDefault="00B93C36" w:rsidP="002030F9">
      <w:pPr>
        <w:numPr>
          <w:ilvl w:val="1"/>
          <w:numId w:val="60"/>
        </w:numPr>
        <w:spacing w:line="360" w:lineRule="auto"/>
        <w:jc w:val="both"/>
        <w:rPr>
          <w:rFonts w:ascii="Times New Roman" w:eastAsia="Times New Roman" w:hAnsi="Times New Roman"/>
          <w:sz w:val="24"/>
          <w:szCs w:val="24"/>
        </w:rPr>
      </w:pPr>
      <w:r w:rsidRPr="00B93C36">
        <w:rPr>
          <w:rFonts w:ascii="Times New Roman" w:eastAsia="Times New Roman" w:hAnsi="Times New Roman"/>
          <w:sz w:val="24"/>
          <w:szCs w:val="24"/>
        </w:rPr>
        <w:t>API for potential integration with external applications</w:t>
      </w:r>
    </w:p>
    <w:p w:rsidR="006A41DF" w:rsidRPr="006A41DF" w:rsidRDefault="006A41DF" w:rsidP="002030F9">
      <w:pPr>
        <w:numPr>
          <w:ilvl w:val="1"/>
          <w:numId w:val="60"/>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JSON for data exchange format</w:t>
      </w:r>
    </w:p>
    <w:p w:rsidR="00B93C36" w:rsidRDefault="00B93C36" w:rsidP="00B93C36">
      <w:pPr>
        <w:spacing w:line="360" w:lineRule="auto"/>
        <w:rPr>
          <w:rFonts w:ascii="Times New Roman" w:eastAsia="Times New Roman" w:hAnsi="Times New Roman"/>
          <w:sz w:val="24"/>
          <w:szCs w:val="24"/>
        </w:rPr>
      </w:pPr>
      <w:r w:rsidRPr="00B93C36">
        <w:rPr>
          <w:rFonts w:ascii="Times New Roman" w:eastAsia="Times New Roman" w:hAnsi="Times New Roman"/>
          <w:sz w:val="24"/>
          <w:szCs w:val="24"/>
        </w:rPr>
        <w:t>These interfaces are designed to ensure smooth operation, scalability, and integration capabilities of the Underwater Image Enhancement System, providing a robust and user-friendly experience for enhancing underwater imagery.</w:t>
      </w:r>
    </w:p>
    <w:p w:rsidR="00F358CE" w:rsidRDefault="00F358CE" w:rsidP="00B93C36">
      <w:pPr>
        <w:spacing w:line="360" w:lineRule="auto"/>
        <w:rPr>
          <w:rFonts w:ascii="Times New Roman" w:eastAsia="Times New Roman" w:hAnsi="Times New Roman"/>
          <w:sz w:val="24"/>
          <w:szCs w:val="24"/>
        </w:rPr>
      </w:pPr>
    </w:p>
    <w:p w:rsidR="00F358CE" w:rsidRDefault="00F358CE" w:rsidP="00B93C36">
      <w:pPr>
        <w:spacing w:line="360" w:lineRule="auto"/>
        <w:rPr>
          <w:rFonts w:ascii="Times New Roman" w:eastAsia="Times New Roman" w:hAnsi="Times New Roman"/>
          <w:b/>
          <w:bCs/>
          <w:sz w:val="24"/>
          <w:szCs w:val="24"/>
        </w:rPr>
      </w:pPr>
      <w:r w:rsidRPr="00F358CE">
        <w:rPr>
          <w:rFonts w:ascii="Times New Roman" w:eastAsia="Times New Roman" w:hAnsi="Times New Roman"/>
          <w:b/>
          <w:bCs/>
          <w:sz w:val="24"/>
          <w:szCs w:val="24"/>
        </w:rPr>
        <w:t>2.2.4 Other Non-functional Requirements</w:t>
      </w:r>
    </w:p>
    <w:p w:rsidR="00F358CE" w:rsidRDefault="00F358CE" w:rsidP="006A41DF">
      <w:pPr>
        <w:spacing w:line="360" w:lineRule="auto"/>
        <w:jc w:val="both"/>
        <w:rPr>
          <w:rFonts w:ascii="Times New Roman" w:eastAsia="Times New Roman" w:hAnsi="Times New Roman"/>
          <w:b/>
          <w:bCs/>
          <w:sz w:val="24"/>
          <w:szCs w:val="24"/>
        </w:rPr>
      </w:pPr>
      <w:r w:rsidRPr="00F358CE">
        <w:rPr>
          <w:rFonts w:ascii="Times New Roman" w:eastAsia="Times New Roman" w:hAnsi="Times New Roman"/>
          <w:b/>
          <w:bCs/>
          <w:sz w:val="24"/>
          <w:szCs w:val="24"/>
        </w:rPr>
        <w:t>Performance:</w:t>
      </w:r>
    </w:p>
    <w:p w:rsidR="00F358CE" w:rsidRDefault="00F358CE" w:rsidP="002030F9">
      <w:pPr>
        <w:numPr>
          <w:ilvl w:val="0"/>
          <w:numId w:val="60"/>
        </w:numPr>
        <w:spacing w:line="360" w:lineRule="auto"/>
        <w:jc w:val="both"/>
        <w:rPr>
          <w:rFonts w:ascii="Times New Roman" w:eastAsia="Times New Roman" w:hAnsi="Times New Roman"/>
          <w:sz w:val="24"/>
          <w:szCs w:val="24"/>
        </w:rPr>
      </w:pPr>
      <w:r w:rsidRPr="00F358CE">
        <w:rPr>
          <w:rFonts w:ascii="Times New Roman" w:eastAsia="Times New Roman" w:hAnsi="Times New Roman"/>
          <w:sz w:val="24"/>
          <w:szCs w:val="24"/>
        </w:rPr>
        <w:t xml:space="preserve">The system should process images efficiently. </w:t>
      </w:r>
    </w:p>
    <w:p w:rsidR="00F358CE" w:rsidRPr="00F358CE" w:rsidRDefault="00F358CE" w:rsidP="002030F9">
      <w:pPr>
        <w:numPr>
          <w:ilvl w:val="0"/>
          <w:numId w:val="60"/>
        </w:numPr>
        <w:spacing w:line="360" w:lineRule="auto"/>
        <w:jc w:val="both"/>
        <w:rPr>
          <w:rFonts w:ascii="Times New Roman" w:eastAsia="Times New Roman" w:hAnsi="Times New Roman"/>
          <w:sz w:val="24"/>
          <w:szCs w:val="24"/>
        </w:rPr>
      </w:pPr>
      <w:r w:rsidRPr="00F358CE">
        <w:rPr>
          <w:rFonts w:ascii="Times New Roman" w:eastAsia="Times New Roman" w:hAnsi="Times New Roman"/>
          <w:sz w:val="24"/>
          <w:szCs w:val="24"/>
        </w:rPr>
        <w:t>The model should be op</w:t>
      </w:r>
      <w:r>
        <w:rPr>
          <w:rFonts w:ascii="Times New Roman" w:eastAsia="Times New Roman" w:hAnsi="Times New Roman"/>
          <w:sz w:val="24"/>
          <w:szCs w:val="24"/>
        </w:rPr>
        <w:t>ti</w:t>
      </w:r>
      <w:r w:rsidRPr="00F358CE">
        <w:rPr>
          <w:rFonts w:ascii="Times New Roman" w:eastAsia="Times New Roman" w:hAnsi="Times New Roman"/>
          <w:sz w:val="24"/>
          <w:szCs w:val="24"/>
        </w:rPr>
        <w:t xml:space="preserve">mized for speed without compromising image quality. </w:t>
      </w:r>
    </w:p>
    <w:p w:rsidR="00F358CE" w:rsidRDefault="00F358CE" w:rsidP="006A41DF">
      <w:pPr>
        <w:spacing w:line="360" w:lineRule="auto"/>
        <w:jc w:val="both"/>
        <w:rPr>
          <w:rFonts w:ascii="Times New Roman" w:eastAsia="Times New Roman" w:hAnsi="Times New Roman"/>
          <w:b/>
          <w:bCs/>
          <w:sz w:val="24"/>
          <w:szCs w:val="24"/>
        </w:rPr>
      </w:pPr>
      <w:r w:rsidRPr="00F358CE">
        <w:rPr>
          <w:rFonts w:ascii="Times New Roman" w:eastAsia="Times New Roman" w:hAnsi="Times New Roman"/>
          <w:b/>
          <w:bCs/>
          <w:sz w:val="24"/>
          <w:szCs w:val="24"/>
        </w:rPr>
        <w:t>Accuracy:</w:t>
      </w:r>
    </w:p>
    <w:p w:rsidR="00F358CE" w:rsidRDefault="00F358CE" w:rsidP="002030F9">
      <w:pPr>
        <w:numPr>
          <w:ilvl w:val="0"/>
          <w:numId w:val="60"/>
        </w:numPr>
        <w:spacing w:line="360" w:lineRule="auto"/>
        <w:jc w:val="both"/>
        <w:rPr>
          <w:rFonts w:ascii="Times New Roman" w:eastAsia="Times New Roman" w:hAnsi="Times New Roman"/>
          <w:sz w:val="24"/>
          <w:szCs w:val="24"/>
        </w:rPr>
      </w:pPr>
      <w:r w:rsidRPr="00F358CE">
        <w:rPr>
          <w:rFonts w:ascii="Times New Roman" w:eastAsia="Times New Roman" w:hAnsi="Times New Roman"/>
          <w:sz w:val="24"/>
          <w:szCs w:val="24"/>
        </w:rPr>
        <w:t xml:space="preserve">The model should accurately enhance underwater images to improve visibility and quality. </w:t>
      </w:r>
    </w:p>
    <w:p w:rsidR="00F358CE" w:rsidRPr="00F358CE" w:rsidRDefault="00F358CE" w:rsidP="002030F9">
      <w:pPr>
        <w:numPr>
          <w:ilvl w:val="0"/>
          <w:numId w:val="60"/>
        </w:numPr>
        <w:spacing w:line="360" w:lineRule="auto"/>
        <w:jc w:val="both"/>
        <w:rPr>
          <w:rFonts w:ascii="Times New Roman" w:eastAsia="Times New Roman" w:hAnsi="Times New Roman"/>
          <w:sz w:val="24"/>
          <w:szCs w:val="24"/>
        </w:rPr>
      </w:pPr>
      <w:r w:rsidRPr="00F358CE">
        <w:rPr>
          <w:rFonts w:ascii="Times New Roman" w:eastAsia="Times New Roman" w:hAnsi="Times New Roman"/>
          <w:sz w:val="24"/>
          <w:szCs w:val="24"/>
        </w:rPr>
        <w:t>The system should achieve high accuracy in image enhancement tasks.</w:t>
      </w:r>
    </w:p>
    <w:p w:rsidR="00F358CE" w:rsidRDefault="00F358CE" w:rsidP="006A41DF">
      <w:pPr>
        <w:spacing w:line="360" w:lineRule="auto"/>
        <w:jc w:val="both"/>
        <w:rPr>
          <w:rFonts w:ascii="Times New Roman" w:eastAsia="Times New Roman" w:hAnsi="Times New Roman"/>
          <w:b/>
          <w:bCs/>
          <w:sz w:val="24"/>
          <w:szCs w:val="24"/>
        </w:rPr>
      </w:pPr>
      <w:r w:rsidRPr="00F358CE">
        <w:rPr>
          <w:rFonts w:ascii="Times New Roman" w:eastAsia="Times New Roman" w:hAnsi="Times New Roman"/>
          <w:b/>
          <w:bCs/>
          <w:sz w:val="24"/>
          <w:szCs w:val="24"/>
        </w:rPr>
        <w:t xml:space="preserve"> Scalability: </w:t>
      </w:r>
    </w:p>
    <w:p w:rsidR="00F358CE" w:rsidRPr="00F358CE" w:rsidRDefault="00F358CE" w:rsidP="002030F9">
      <w:pPr>
        <w:numPr>
          <w:ilvl w:val="0"/>
          <w:numId w:val="60"/>
        </w:numPr>
        <w:spacing w:line="360" w:lineRule="auto"/>
        <w:jc w:val="both"/>
        <w:rPr>
          <w:rFonts w:ascii="Times New Roman" w:eastAsia="Times New Roman" w:hAnsi="Times New Roman"/>
          <w:sz w:val="24"/>
          <w:szCs w:val="24"/>
        </w:rPr>
      </w:pPr>
      <w:r w:rsidRPr="00F358CE">
        <w:rPr>
          <w:rFonts w:ascii="Times New Roman" w:eastAsia="Times New Roman" w:hAnsi="Times New Roman"/>
          <w:sz w:val="24"/>
          <w:szCs w:val="24"/>
        </w:rPr>
        <w:t xml:space="preserve">The system should be scalable to handle large volumes of image data. </w:t>
      </w:r>
    </w:p>
    <w:p w:rsidR="00AE73F3" w:rsidRPr="00687A6D" w:rsidRDefault="00F358CE" w:rsidP="002030F9">
      <w:pPr>
        <w:numPr>
          <w:ilvl w:val="0"/>
          <w:numId w:val="60"/>
        </w:numPr>
        <w:spacing w:line="360" w:lineRule="auto"/>
        <w:jc w:val="both"/>
        <w:rPr>
          <w:rFonts w:ascii="Times New Roman" w:eastAsia="Times New Roman" w:hAnsi="Times New Roman"/>
          <w:b/>
          <w:bCs/>
          <w:sz w:val="24"/>
          <w:szCs w:val="24"/>
        </w:rPr>
      </w:pPr>
      <w:r w:rsidRPr="00F358CE">
        <w:rPr>
          <w:rFonts w:ascii="Times New Roman" w:eastAsia="Times New Roman" w:hAnsi="Times New Roman"/>
          <w:sz w:val="24"/>
          <w:szCs w:val="24"/>
        </w:rPr>
        <w:t>It should support adding new features and capabili</w:t>
      </w:r>
      <w:r>
        <w:rPr>
          <w:rFonts w:ascii="Times New Roman" w:eastAsia="Times New Roman" w:hAnsi="Times New Roman"/>
          <w:sz w:val="24"/>
          <w:szCs w:val="24"/>
        </w:rPr>
        <w:t>ti</w:t>
      </w:r>
      <w:r w:rsidRPr="00F358CE">
        <w:rPr>
          <w:rFonts w:ascii="Times New Roman" w:eastAsia="Times New Roman" w:hAnsi="Times New Roman"/>
          <w:sz w:val="24"/>
          <w:szCs w:val="24"/>
        </w:rPr>
        <w:t>es in the future</w:t>
      </w:r>
      <w:r w:rsidRPr="00F358CE">
        <w:rPr>
          <w:rFonts w:ascii="Times New Roman" w:eastAsia="Times New Roman" w:hAnsi="Times New Roman"/>
          <w:b/>
          <w:bCs/>
          <w:sz w:val="24"/>
          <w:szCs w:val="24"/>
        </w:rPr>
        <w:t xml:space="preserve">. </w:t>
      </w:r>
    </w:p>
    <w:p w:rsidR="00F358CE" w:rsidRDefault="00F358CE" w:rsidP="006A41DF">
      <w:pPr>
        <w:spacing w:line="360" w:lineRule="auto"/>
        <w:jc w:val="both"/>
        <w:rPr>
          <w:rFonts w:ascii="Times New Roman" w:eastAsia="Times New Roman" w:hAnsi="Times New Roman"/>
          <w:b/>
          <w:bCs/>
          <w:sz w:val="24"/>
          <w:szCs w:val="24"/>
        </w:rPr>
      </w:pPr>
      <w:r w:rsidRPr="00F358CE">
        <w:rPr>
          <w:rFonts w:ascii="Times New Roman" w:eastAsia="Times New Roman" w:hAnsi="Times New Roman"/>
          <w:b/>
          <w:bCs/>
          <w:sz w:val="24"/>
          <w:szCs w:val="24"/>
        </w:rPr>
        <w:t>Usability:</w:t>
      </w:r>
    </w:p>
    <w:p w:rsidR="00F358CE" w:rsidRPr="00F358CE" w:rsidRDefault="00F358CE" w:rsidP="002030F9">
      <w:pPr>
        <w:numPr>
          <w:ilvl w:val="0"/>
          <w:numId w:val="60"/>
        </w:numPr>
        <w:spacing w:line="360" w:lineRule="auto"/>
        <w:jc w:val="both"/>
        <w:rPr>
          <w:rFonts w:ascii="Times New Roman" w:eastAsia="Times New Roman" w:hAnsi="Times New Roman"/>
          <w:sz w:val="24"/>
          <w:szCs w:val="24"/>
        </w:rPr>
      </w:pPr>
      <w:r w:rsidRPr="00F358CE">
        <w:rPr>
          <w:rFonts w:ascii="Times New Roman" w:eastAsia="Times New Roman" w:hAnsi="Times New Roman"/>
          <w:sz w:val="24"/>
          <w:szCs w:val="24"/>
        </w:rPr>
        <w:t>The user interface should be intui</w:t>
      </w:r>
      <w:r>
        <w:rPr>
          <w:rFonts w:ascii="Times New Roman" w:eastAsia="Times New Roman" w:hAnsi="Times New Roman"/>
          <w:sz w:val="24"/>
          <w:szCs w:val="24"/>
        </w:rPr>
        <w:t>ti</w:t>
      </w:r>
      <w:r w:rsidRPr="00F358CE">
        <w:rPr>
          <w:rFonts w:ascii="Times New Roman" w:eastAsia="Times New Roman" w:hAnsi="Times New Roman"/>
          <w:sz w:val="24"/>
          <w:szCs w:val="24"/>
        </w:rPr>
        <w:t xml:space="preserve">ve and easy to use. </w:t>
      </w:r>
    </w:p>
    <w:p w:rsidR="00F358CE" w:rsidRDefault="00F358CE" w:rsidP="002030F9">
      <w:pPr>
        <w:numPr>
          <w:ilvl w:val="0"/>
          <w:numId w:val="60"/>
        </w:numPr>
        <w:spacing w:line="360" w:lineRule="auto"/>
        <w:jc w:val="both"/>
        <w:rPr>
          <w:rFonts w:ascii="Times New Roman" w:eastAsia="Times New Roman" w:hAnsi="Times New Roman"/>
          <w:b/>
          <w:bCs/>
          <w:sz w:val="24"/>
          <w:szCs w:val="24"/>
        </w:rPr>
      </w:pPr>
      <w:r w:rsidRPr="00F358CE">
        <w:rPr>
          <w:rFonts w:ascii="Times New Roman" w:eastAsia="Times New Roman" w:hAnsi="Times New Roman"/>
          <w:sz w:val="24"/>
          <w:szCs w:val="24"/>
        </w:rPr>
        <w:t>Users should be able to upload, process, and visualize underwater images with minimal</w:t>
      </w:r>
      <w:r w:rsidRPr="00F358CE">
        <w:rPr>
          <w:rFonts w:ascii="Times New Roman" w:eastAsia="Times New Roman" w:hAnsi="Times New Roman"/>
          <w:b/>
          <w:bCs/>
          <w:sz w:val="24"/>
          <w:szCs w:val="24"/>
        </w:rPr>
        <w:t xml:space="preserve"> </w:t>
      </w:r>
      <w:r w:rsidRPr="00F358CE">
        <w:rPr>
          <w:rFonts w:ascii="Times New Roman" w:eastAsia="Times New Roman" w:hAnsi="Times New Roman"/>
          <w:sz w:val="24"/>
          <w:szCs w:val="24"/>
        </w:rPr>
        <w:t>effort</w:t>
      </w:r>
      <w:r w:rsidRPr="00F358CE">
        <w:rPr>
          <w:rFonts w:ascii="Times New Roman" w:eastAsia="Times New Roman" w:hAnsi="Times New Roman"/>
          <w:b/>
          <w:bCs/>
          <w:sz w:val="24"/>
          <w:szCs w:val="24"/>
        </w:rPr>
        <w:t xml:space="preserve">. </w:t>
      </w:r>
    </w:p>
    <w:p w:rsidR="00F358CE" w:rsidRDefault="00F358CE" w:rsidP="006A41DF">
      <w:pPr>
        <w:spacing w:line="360" w:lineRule="auto"/>
        <w:jc w:val="both"/>
        <w:rPr>
          <w:rFonts w:ascii="Times New Roman" w:eastAsia="Times New Roman" w:hAnsi="Times New Roman"/>
          <w:b/>
          <w:bCs/>
          <w:sz w:val="24"/>
          <w:szCs w:val="24"/>
        </w:rPr>
      </w:pPr>
      <w:r w:rsidRPr="00F358CE">
        <w:rPr>
          <w:rFonts w:ascii="Times New Roman" w:eastAsia="Times New Roman" w:hAnsi="Times New Roman"/>
          <w:b/>
          <w:bCs/>
          <w:sz w:val="24"/>
          <w:szCs w:val="24"/>
        </w:rPr>
        <w:t xml:space="preserve">Reliability: </w:t>
      </w:r>
    </w:p>
    <w:p w:rsidR="00F358CE" w:rsidRPr="00F358CE" w:rsidRDefault="00F358CE" w:rsidP="002030F9">
      <w:pPr>
        <w:numPr>
          <w:ilvl w:val="0"/>
          <w:numId w:val="60"/>
        </w:numPr>
        <w:spacing w:line="360" w:lineRule="auto"/>
        <w:jc w:val="both"/>
        <w:rPr>
          <w:rFonts w:ascii="Times New Roman" w:eastAsia="Times New Roman" w:hAnsi="Times New Roman"/>
          <w:sz w:val="24"/>
          <w:szCs w:val="24"/>
        </w:rPr>
      </w:pPr>
      <w:r w:rsidRPr="00F358CE">
        <w:rPr>
          <w:rFonts w:ascii="Times New Roman" w:eastAsia="Times New Roman" w:hAnsi="Times New Roman"/>
          <w:sz w:val="24"/>
          <w:szCs w:val="24"/>
        </w:rPr>
        <w:t>The system should be reliable and stable under varying condi</w:t>
      </w:r>
      <w:r>
        <w:rPr>
          <w:rFonts w:ascii="Times New Roman" w:eastAsia="Times New Roman" w:hAnsi="Times New Roman"/>
          <w:sz w:val="24"/>
          <w:szCs w:val="24"/>
        </w:rPr>
        <w:t>ti</w:t>
      </w:r>
      <w:r w:rsidRPr="00F358CE">
        <w:rPr>
          <w:rFonts w:ascii="Times New Roman" w:eastAsia="Times New Roman" w:hAnsi="Times New Roman"/>
          <w:sz w:val="24"/>
          <w:szCs w:val="24"/>
        </w:rPr>
        <w:t>ons.</w:t>
      </w:r>
    </w:p>
    <w:p w:rsidR="00F358CE" w:rsidRPr="006A41DF" w:rsidRDefault="00F358CE" w:rsidP="002030F9">
      <w:pPr>
        <w:numPr>
          <w:ilvl w:val="0"/>
          <w:numId w:val="60"/>
        </w:numPr>
        <w:spacing w:line="360" w:lineRule="auto"/>
        <w:jc w:val="both"/>
        <w:rPr>
          <w:rFonts w:ascii="Times New Roman" w:eastAsia="Times New Roman" w:hAnsi="Times New Roman"/>
          <w:sz w:val="24"/>
          <w:szCs w:val="24"/>
        </w:rPr>
      </w:pPr>
      <w:r w:rsidRPr="00F358CE">
        <w:rPr>
          <w:rFonts w:ascii="Times New Roman" w:eastAsia="Times New Roman" w:hAnsi="Times New Roman"/>
          <w:sz w:val="24"/>
          <w:szCs w:val="24"/>
        </w:rPr>
        <w:t xml:space="preserve">It should be resilient to failures and errors. </w:t>
      </w:r>
    </w:p>
    <w:p w:rsidR="00F358CE" w:rsidRDefault="00F358CE" w:rsidP="006A41DF">
      <w:pPr>
        <w:spacing w:line="360" w:lineRule="auto"/>
        <w:jc w:val="both"/>
        <w:rPr>
          <w:rFonts w:ascii="Times New Roman" w:eastAsia="Times New Roman" w:hAnsi="Times New Roman"/>
          <w:b/>
          <w:bCs/>
          <w:sz w:val="24"/>
          <w:szCs w:val="24"/>
        </w:rPr>
      </w:pPr>
      <w:r w:rsidRPr="00F358CE">
        <w:rPr>
          <w:rFonts w:ascii="Times New Roman" w:eastAsia="Times New Roman" w:hAnsi="Times New Roman"/>
          <w:b/>
          <w:bCs/>
          <w:sz w:val="24"/>
          <w:szCs w:val="24"/>
        </w:rPr>
        <w:t xml:space="preserve">Security: </w:t>
      </w:r>
    </w:p>
    <w:p w:rsidR="00F358CE" w:rsidRPr="00F358CE" w:rsidRDefault="00F358CE" w:rsidP="002030F9">
      <w:pPr>
        <w:numPr>
          <w:ilvl w:val="0"/>
          <w:numId w:val="60"/>
        </w:numPr>
        <w:spacing w:line="360" w:lineRule="auto"/>
        <w:jc w:val="both"/>
        <w:rPr>
          <w:rFonts w:ascii="Times New Roman" w:eastAsia="Times New Roman" w:hAnsi="Times New Roman"/>
          <w:sz w:val="24"/>
          <w:szCs w:val="24"/>
        </w:rPr>
      </w:pPr>
      <w:r w:rsidRPr="00F358CE">
        <w:rPr>
          <w:rFonts w:ascii="Times New Roman" w:eastAsia="Times New Roman" w:hAnsi="Times New Roman"/>
          <w:sz w:val="24"/>
          <w:szCs w:val="24"/>
        </w:rPr>
        <w:t>The system should ensure the confiden</w:t>
      </w:r>
      <w:r>
        <w:rPr>
          <w:rFonts w:ascii="Times New Roman" w:eastAsia="Times New Roman" w:hAnsi="Times New Roman"/>
          <w:sz w:val="24"/>
          <w:szCs w:val="24"/>
        </w:rPr>
        <w:t>ti</w:t>
      </w:r>
      <w:r w:rsidRPr="00F358CE">
        <w:rPr>
          <w:rFonts w:ascii="Times New Roman" w:eastAsia="Times New Roman" w:hAnsi="Times New Roman"/>
          <w:sz w:val="24"/>
          <w:szCs w:val="24"/>
        </w:rPr>
        <w:t xml:space="preserve">ality and integrity of user data. </w:t>
      </w:r>
    </w:p>
    <w:p w:rsidR="00F358CE" w:rsidRPr="00F358CE" w:rsidRDefault="00F358CE" w:rsidP="002030F9">
      <w:pPr>
        <w:numPr>
          <w:ilvl w:val="0"/>
          <w:numId w:val="60"/>
        </w:numPr>
        <w:spacing w:line="360" w:lineRule="auto"/>
        <w:jc w:val="both"/>
        <w:rPr>
          <w:rFonts w:ascii="Times New Roman" w:eastAsia="Times New Roman" w:hAnsi="Times New Roman"/>
          <w:sz w:val="24"/>
          <w:szCs w:val="24"/>
        </w:rPr>
      </w:pPr>
      <w:r w:rsidRPr="00F358CE">
        <w:rPr>
          <w:rFonts w:ascii="Times New Roman" w:eastAsia="Times New Roman" w:hAnsi="Times New Roman"/>
          <w:sz w:val="24"/>
          <w:szCs w:val="24"/>
        </w:rPr>
        <w:t>Access to sensi</w:t>
      </w:r>
      <w:r>
        <w:rPr>
          <w:rFonts w:ascii="Times New Roman" w:eastAsia="Times New Roman" w:hAnsi="Times New Roman"/>
          <w:sz w:val="24"/>
          <w:szCs w:val="24"/>
        </w:rPr>
        <w:t>ti</w:t>
      </w:r>
      <w:r w:rsidRPr="00F358CE">
        <w:rPr>
          <w:rFonts w:ascii="Times New Roman" w:eastAsia="Times New Roman" w:hAnsi="Times New Roman"/>
          <w:sz w:val="24"/>
          <w:szCs w:val="24"/>
        </w:rPr>
        <w:t>ve informa</w:t>
      </w:r>
      <w:r>
        <w:rPr>
          <w:rFonts w:ascii="Times New Roman" w:eastAsia="Times New Roman" w:hAnsi="Times New Roman"/>
          <w:sz w:val="24"/>
          <w:szCs w:val="24"/>
        </w:rPr>
        <w:t>ti</w:t>
      </w:r>
      <w:r w:rsidRPr="00F358CE">
        <w:rPr>
          <w:rFonts w:ascii="Times New Roman" w:eastAsia="Times New Roman" w:hAnsi="Times New Roman"/>
          <w:sz w:val="24"/>
          <w:szCs w:val="24"/>
        </w:rPr>
        <w:t xml:space="preserve">on should be restricted to authorized users. </w:t>
      </w:r>
    </w:p>
    <w:p w:rsidR="00F358CE" w:rsidRDefault="00F358CE" w:rsidP="006A41DF">
      <w:pPr>
        <w:spacing w:line="360" w:lineRule="auto"/>
        <w:jc w:val="both"/>
        <w:rPr>
          <w:rFonts w:ascii="Times New Roman" w:eastAsia="Times New Roman" w:hAnsi="Times New Roman"/>
          <w:b/>
          <w:bCs/>
          <w:sz w:val="24"/>
          <w:szCs w:val="24"/>
        </w:rPr>
      </w:pPr>
      <w:r w:rsidRPr="00F358CE">
        <w:rPr>
          <w:rFonts w:ascii="Times New Roman" w:eastAsia="Times New Roman" w:hAnsi="Times New Roman"/>
          <w:b/>
          <w:bCs/>
          <w:sz w:val="24"/>
          <w:szCs w:val="24"/>
        </w:rPr>
        <w:lastRenderedPageBreak/>
        <w:t>Documenta</w:t>
      </w:r>
      <w:r>
        <w:rPr>
          <w:rFonts w:ascii="Times New Roman" w:eastAsia="Times New Roman" w:hAnsi="Times New Roman"/>
          <w:b/>
          <w:bCs/>
          <w:sz w:val="24"/>
          <w:szCs w:val="24"/>
        </w:rPr>
        <w:t>ti</w:t>
      </w:r>
      <w:r w:rsidRPr="00F358CE">
        <w:rPr>
          <w:rFonts w:ascii="Times New Roman" w:eastAsia="Times New Roman" w:hAnsi="Times New Roman"/>
          <w:b/>
          <w:bCs/>
          <w:sz w:val="24"/>
          <w:szCs w:val="24"/>
        </w:rPr>
        <w:t xml:space="preserve">on: </w:t>
      </w:r>
    </w:p>
    <w:p w:rsidR="00F358CE" w:rsidRPr="00F358CE" w:rsidRDefault="00F358CE" w:rsidP="002030F9">
      <w:pPr>
        <w:numPr>
          <w:ilvl w:val="0"/>
          <w:numId w:val="60"/>
        </w:numPr>
        <w:spacing w:line="360" w:lineRule="auto"/>
        <w:jc w:val="both"/>
        <w:rPr>
          <w:rFonts w:ascii="Times New Roman" w:eastAsia="Times New Roman" w:hAnsi="Times New Roman"/>
          <w:sz w:val="24"/>
          <w:szCs w:val="24"/>
        </w:rPr>
      </w:pPr>
      <w:r w:rsidRPr="00F358CE">
        <w:rPr>
          <w:rFonts w:ascii="Times New Roman" w:eastAsia="Times New Roman" w:hAnsi="Times New Roman"/>
          <w:sz w:val="24"/>
          <w:szCs w:val="24"/>
        </w:rPr>
        <w:t xml:space="preserve">The project should be well-documented, including technical details, user manuals, and maintenance procedures. </w:t>
      </w:r>
    </w:p>
    <w:p w:rsidR="00B42170" w:rsidRDefault="00F358CE" w:rsidP="002030F9">
      <w:pPr>
        <w:numPr>
          <w:ilvl w:val="0"/>
          <w:numId w:val="60"/>
        </w:numPr>
        <w:spacing w:line="360" w:lineRule="auto"/>
        <w:jc w:val="both"/>
        <w:rPr>
          <w:rFonts w:ascii="Times New Roman" w:eastAsia="Times New Roman" w:hAnsi="Times New Roman"/>
          <w:sz w:val="24"/>
          <w:szCs w:val="24"/>
        </w:rPr>
      </w:pPr>
      <w:r w:rsidRPr="00F358CE">
        <w:rPr>
          <w:rFonts w:ascii="Times New Roman" w:eastAsia="Times New Roman" w:hAnsi="Times New Roman"/>
          <w:sz w:val="24"/>
          <w:szCs w:val="24"/>
        </w:rPr>
        <w:t>Documenta</w:t>
      </w:r>
      <w:r>
        <w:rPr>
          <w:rFonts w:ascii="Times New Roman" w:eastAsia="Times New Roman" w:hAnsi="Times New Roman"/>
          <w:sz w:val="24"/>
          <w:szCs w:val="24"/>
        </w:rPr>
        <w:t>ti</w:t>
      </w:r>
      <w:r w:rsidRPr="00F358CE">
        <w:rPr>
          <w:rFonts w:ascii="Times New Roman" w:eastAsia="Times New Roman" w:hAnsi="Times New Roman"/>
          <w:sz w:val="24"/>
          <w:szCs w:val="24"/>
        </w:rPr>
        <w:t>on should be comprehensive and easy to understand for both developers and users</w:t>
      </w:r>
    </w:p>
    <w:p w:rsidR="00872484" w:rsidRPr="00B42170" w:rsidRDefault="00872484" w:rsidP="00872484">
      <w:pPr>
        <w:spacing w:line="360" w:lineRule="auto"/>
        <w:ind w:left="720"/>
        <w:jc w:val="both"/>
        <w:rPr>
          <w:rFonts w:ascii="Times New Roman" w:eastAsia="Times New Roman" w:hAnsi="Times New Roman"/>
          <w:sz w:val="24"/>
          <w:szCs w:val="24"/>
        </w:rPr>
      </w:pPr>
    </w:p>
    <w:p w:rsidR="00B42170" w:rsidRDefault="00B42170" w:rsidP="00B42170">
      <w:pPr>
        <w:pStyle w:val="Heading3"/>
      </w:pPr>
      <w:r w:rsidRPr="00B42170">
        <w:rPr>
          <w:sz w:val="28"/>
          <w:szCs w:val="28"/>
        </w:rPr>
        <w:t>2.3</w:t>
      </w:r>
      <w:r>
        <w:rPr>
          <w:b w:val="0"/>
          <w:sz w:val="28"/>
          <w:szCs w:val="28"/>
        </w:rPr>
        <w:t xml:space="preserve"> </w:t>
      </w:r>
      <w:r w:rsidRPr="00B42170">
        <w:rPr>
          <w:sz w:val="28"/>
          <w:szCs w:val="28"/>
        </w:rPr>
        <w:t>Risk Analysis</w:t>
      </w:r>
    </w:p>
    <w:p w:rsidR="00B42170" w:rsidRPr="00B42170" w:rsidRDefault="00B42170" w:rsidP="00B42170">
      <w:pPr>
        <w:pStyle w:val="NormalWeb"/>
        <w:spacing w:line="360" w:lineRule="auto"/>
        <w:jc w:val="both"/>
      </w:pPr>
      <w:r w:rsidRPr="00B42170">
        <w:t>The Underwater Image Enhancement System faces several potential risks, categorized as follows:</w:t>
      </w:r>
    </w:p>
    <w:p w:rsidR="00B42170" w:rsidRPr="00B42170" w:rsidRDefault="00B42170" w:rsidP="002030F9">
      <w:pPr>
        <w:pStyle w:val="NormalWeb"/>
        <w:numPr>
          <w:ilvl w:val="0"/>
          <w:numId w:val="67"/>
        </w:numPr>
        <w:spacing w:line="360" w:lineRule="auto"/>
        <w:jc w:val="both"/>
      </w:pPr>
      <w:r w:rsidRPr="00B42170">
        <w:rPr>
          <w:rStyle w:val="Strong"/>
        </w:rPr>
        <w:t>Technical Risks:</w:t>
      </w:r>
    </w:p>
    <w:p w:rsidR="00B42170" w:rsidRPr="00B42170" w:rsidRDefault="00B42170" w:rsidP="002030F9">
      <w:pPr>
        <w:numPr>
          <w:ilvl w:val="1"/>
          <w:numId w:val="68"/>
        </w:numPr>
        <w:spacing w:before="100" w:beforeAutospacing="1" w:after="100" w:afterAutospacing="1" w:line="360" w:lineRule="auto"/>
        <w:jc w:val="both"/>
        <w:rPr>
          <w:rFonts w:ascii="Times New Roman" w:hAnsi="Times New Roman" w:cs="Times New Roman"/>
          <w:sz w:val="24"/>
          <w:szCs w:val="24"/>
        </w:rPr>
      </w:pPr>
      <w:r w:rsidRPr="00B42170">
        <w:rPr>
          <w:rStyle w:val="Strong"/>
          <w:rFonts w:ascii="Times New Roman" w:hAnsi="Times New Roman" w:cs="Times New Roman"/>
          <w:sz w:val="24"/>
          <w:szCs w:val="24"/>
        </w:rPr>
        <w:t>Algorithm Performance:</w:t>
      </w:r>
      <w:r w:rsidRPr="00B42170">
        <w:rPr>
          <w:rFonts w:ascii="Times New Roman" w:hAnsi="Times New Roman" w:cs="Times New Roman"/>
          <w:sz w:val="24"/>
          <w:szCs w:val="24"/>
        </w:rPr>
        <w:t xml:space="preserve"> The neural network may not perform optimally, leading to poor image quality. Mitigation includes extensive testing and manual adjustment options.</w:t>
      </w:r>
    </w:p>
    <w:p w:rsidR="00B42170" w:rsidRPr="00B42170" w:rsidRDefault="00B42170" w:rsidP="002030F9">
      <w:pPr>
        <w:numPr>
          <w:ilvl w:val="1"/>
          <w:numId w:val="68"/>
        </w:numPr>
        <w:spacing w:before="100" w:beforeAutospacing="1" w:after="100" w:afterAutospacing="1" w:line="360" w:lineRule="auto"/>
        <w:jc w:val="both"/>
        <w:rPr>
          <w:rFonts w:ascii="Times New Roman" w:hAnsi="Times New Roman" w:cs="Times New Roman"/>
          <w:sz w:val="24"/>
          <w:szCs w:val="24"/>
        </w:rPr>
      </w:pPr>
      <w:r w:rsidRPr="00B42170">
        <w:rPr>
          <w:rStyle w:val="Strong"/>
          <w:rFonts w:ascii="Times New Roman" w:hAnsi="Times New Roman" w:cs="Times New Roman"/>
          <w:sz w:val="24"/>
          <w:szCs w:val="24"/>
        </w:rPr>
        <w:t>Computational Efficiency:</w:t>
      </w:r>
      <w:r w:rsidRPr="00B42170">
        <w:rPr>
          <w:rFonts w:ascii="Times New Roman" w:hAnsi="Times New Roman" w:cs="Times New Roman"/>
          <w:sz w:val="24"/>
          <w:szCs w:val="24"/>
        </w:rPr>
        <w:t xml:space="preserve"> High processing demands could slow down the system. GPU optimization and caching will be employed to address this.</w:t>
      </w:r>
    </w:p>
    <w:p w:rsidR="00B42170" w:rsidRPr="00B42170" w:rsidRDefault="00B42170" w:rsidP="002030F9">
      <w:pPr>
        <w:numPr>
          <w:ilvl w:val="1"/>
          <w:numId w:val="68"/>
        </w:numPr>
        <w:spacing w:before="100" w:beforeAutospacing="1" w:after="100" w:afterAutospacing="1" w:line="360" w:lineRule="auto"/>
        <w:jc w:val="both"/>
        <w:rPr>
          <w:rFonts w:ascii="Times New Roman" w:hAnsi="Times New Roman" w:cs="Times New Roman"/>
          <w:sz w:val="24"/>
          <w:szCs w:val="24"/>
        </w:rPr>
      </w:pPr>
      <w:r w:rsidRPr="00B42170">
        <w:rPr>
          <w:rStyle w:val="Strong"/>
          <w:rFonts w:ascii="Times New Roman" w:hAnsi="Times New Roman" w:cs="Times New Roman"/>
          <w:sz w:val="24"/>
          <w:szCs w:val="24"/>
        </w:rPr>
        <w:t>Integration Issues:</w:t>
      </w:r>
      <w:r w:rsidRPr="00B42170">
        <w:rPr>
          <w:rFonts w:ascii="Times New Roman" w:hAnsi="Times New Roman" w:cs="Times New Roman"/>
          <w:sz w:val="24"/>
          <w:szCs w:val="24"/>
        </w:rPr>
        <w:t xml:space="preserve"> Compatibility problems with third-party applications may arise. Robust API development and thorough testing are planned.</w:t>
      </w:r>
    </w:p>
    <w:p w:rsidR="00B42170" w:rsidRPr="00B42170" w:rsidRDefault="00B42170" w:rsidP="002030F9">
      <w:pPr>
        <w:pStyle w:val="NormalWeb"/>
        <w:numPr>
          <w:ilvl w:val="0"/>
          <w:numId w:val="67"/>
        </w:numPr>
        <w:spacing w:line="360" w:lineRule="auto"/>
        <w:jc w:val="both"/>
      </w:pPr>
      <w:r w:rsidRPr="00B42170">
        <w:rPr>
          <w:rStyle w:val="Strong"/>
        </w:rPr>
        <w:t>Operational Risks:</w:t>
      </w:r>
    </w:p>
    <w:p w:rsidR="00B42170" w:rsidRPr="00B42170" w:rsidRDefault="00B42170" w:rsidP="002030F9">
      <w:pPr>
        <w:numPr>
          <w:ilvl w:val="1"/>
          <w:numId w:val="69"/>
        </w:numPr>
        <w:spacing w:before="100" w:beforeAutospacing="1" w:after="100" w:afterAutospacing="1" w:line="360" w:lineRule="auto"/>
        <w:jc w:val="both"/>
        <w:rPr>
          <w:rFonts w:ascii="Times New Roman" w:hAnsi="Times New Roman" w:cs="Times New Roman"/>
          <w:sz w:val="24"/>
          <w:szCs w:val="24"/>
        </w:rPr>
      </w:pPr>
      <w:r w:rsidRPr="00B42170">
        <w:rPr>
          <w:rStyle w:val="Strong"/>
          <w:rFonts w:ascii="Times New Roman" w:hAnsi="Times New Roman" w:cs="Times New Roman"/>
          <w:sz w:val="24"/>
          <w:szCs w:val="24"/>
        </w:rPr>
        <w:t>Server Downtime:</w:t>
      </w:r>
      <w:r w:rsidRPr="00B42170">
        <w:rPr>
          <w:rFonts w:ascii="Times New Roman" w:hAnsi="Times New Roman" w:cs="Times New Roman"/>
          <w:sz w:val="24"/>
          <w:szCs w:val="24"/>
        </w:rPr>
        <w:t xml:space="preserve"> Unexpected traffic or hardware failures could cause downtime. Load balancing and redundancy strategies will mitigate this.</w:t>
      </w:r>
    </w:p>
    <w:p w:rsidR="00B42170" w:rsidRPr="00B42170" w:rsidRDefault="00B42170" w:rsidP="002030F9">
      <w:pPr>
        <w:numPr>
          <w:ilvl w:val="1"/>
          <w:numId w:val="69"/>
        </w:numPr>
        <w:spacing w:before="100" w:beforeAutospacing="1" w:after="100" w:afterAutospacing="1" w:line="360" w:lineRule="auto"/>
        <w:jc w:val="both"/>
        <w:rPr>
          <w:rFonts w:ascii="Times New Roman" w:hAnsi="Times New Roman" w:cs="Times New Roman"/>
          <w:sz w:val="24"/>
          <w:szCs w:val="24"/>
        </w:rPr>
      </w:pPr>
      <w:r w:rsidRPr="00B42170">
        <w:rPr>
          <w:rStyle w:val="Strong"/>
          <w:rFonts w:ascii="Times New Roman" w:hAnsi="Times New Roman" w:cs="Times New Roman"/>
          <w:sz w:val="24"/>
          <w:szCs w:val="24"/>
        </w:rPr>
        <w:t>Data Security:</w:t>
      </w:r>
      <w:r w:rsidRPr="00B42170">
        <w:rPr>
          <w:rFonts w:ascii="Times New Roman" w:hAnsi="Times New Roman" w:cs="Times New Roman"/>
          <w:sz w:val="24"/>
          <w:szCs w:val="24"/>
        </w:rPr>
        <w:t xml:space="preserve"> There is a risk of data breaches. Strong encryption, access controls, and regular security audits will ensure data protection.</w:t>
      </w:r>
    </w:p>
    <w:p w:rsidR="00872484" w:rsidRDefault="00B42170" w:rsidP="002030F9">
      <w:pPr>
        <w:numPr>
          <w:ilvl w:val="1"/>
          <w:numId w:val="69"/>
        </w:numPr>
        <w:spacing w:before="100" w:beforeAutospacing="1" w:after="100" w:afterAutospacing="1" w:line="360" w:lineRule="auto"/>
        <w:jc w:val="both"/>
        <w:rPr>
          <w:rFonts w:ascii="Times New Roman" w:hAnsi="Times New Roman" w:cs="Times New Roman"/>
          <w:sz w:val="24"/>
          <w:szCs w:val="24"/>
        </w:rPr>
      </w:pPr>
      <w:r w:rsidRPr="00B42170">
        <w:rPr>
          <w:rStyle w:val="Strong"/>
          <w:rFonts w:ascii="Times New Roman" w:hAnsi="Times New Roman" w:cs="Times New Roman"/>
          <w:sz w:val="24"/>
          <w:szCs w:val="24"/>
        </w:rPr>
        <w:t>User Adoption:</w:t>
      </w:r>
      <w:r w:rsidRPr="00B42170">
        <w:rPr>
          <w:rFonts w:ascii="Times New Roman" w:hAnsi="Times New Roman" w:cs="Times New Roman"/>
          <w:sz w:val="24"/>
          <w:szCs w:val="24"/>
        </w:rPr>
        <w:t xml:space="preserve"> Non-technical users may struggle to adopt the system. An intuitive interface and comprehensive support will be provided.</w:t>
      </w:r>
    </w:p>
    <w:p w:rsidR="00687A6D" w:rsidRDefault="00687A6D" w:rsidP="00687A6D">
      <w:pPr>
        <w:spacing w:before="100" w:beforeAutospacing="1" w:after="100" w:afterAutospacing="1" w:line="360" w:lineRule="auto"/>
        <w:jc w:val="both"/>
        <w:rPr>
          <w:rFonts w:ascii="Times New Roman" w:hAnsi="Times New Roman" w:cs="Times New Roman"/>
          <w:sz w:val="24"/>
          <w:szCs w:val="24"/>
        </w:rPr>
      </w:pPr>
    </w:p>
    <w:p w:rsidR="00687A6D" w:rsidRPr="00AE73F3" w:rsidRDefault="00687A6D" w:rsidP="00687A6D">
      <w:pPr>
        <w:spacing w:before="100" w:beforeAutospacing="1" w:after="100" w:afterAutospacing="1" w:line="360" w:lineRule="auto"/>
        <w:jc w:val="both"/>
        <w:rPr>
          <w:rFonts w:ascii="Times New Roman" w:hAnsi="Times New Roman" w:cs="Times New Roman"/>
          <w:sz w:val="24"/>
          <w:szCs w:val="24"/>
        </w:rPr>
      </w:pPr>
    </w:p>
    <w:p w:rsidR="00B42170" w:rsidRPr="00B42170" w:rsidRDefault="00B42170" w:rsidP="002030F9">
      <w:pPr>
        <w:pStyle w:val="NormalWeb"/>
        <w:numPr>
          <w:ilvl w:val="0"/>
          <w:numId w:val="67"/>
        </w:numPr>
        <w:spacing w:line="360" w:lineRule="auto"/>
        <w:jc w:val="both"/>
      </w:pPr>
      <w:r w:rsidRPr="00B42170">
        <w:rPr>
          <w:rStyle w:val="Strong"/>
        </w:rPr>
        <w:t>Project Management Risks:</w:t>
      </w:r>
    </w:p>
    <w:p w:rsidR="00B42170" w:rsidRPr="00B42170" w:rsidRDefault="00B42170" w:rsidP="002030F9">
      <w:pPr>
        <w:numPr>
          <w:ilvl w:val="1"/>
          <w:numId w:val="70"/>
        </w:numPr>
        <w:spacing w:before="100" w:beforeAutospacing="1" w:after="100" w:afterAutospacing="1" w:line="360" w:lineRule="auto"/>
        <w:jc w:val="both"/>
        <w:rPr>
          <w:rFonts w:ascii="Times New Roman" w:hAnsi="Times New Roman" w:cs="Times New Roman"/>
          <w:sz w:val="24"/>
          <w:szCs w:val="24"/>
        </w:rPr>
      </w:pPr>
      <w:r w:rsidRPr="00B42170">
        <w:rPr>
          <w:rStyle w:val="Strong"/>
          <w:rFonts w:ascii="Times New Roman" w:hAnsi="Times New Roman" w:cs="Times New Roman"/>
          <w:sz w:val="24"/>
          <w:szCs w:val="24"/>
        </w:rPr>
        <w:lastRenderedPageBreak/>
        <w:t>Scope Creep:</w:t>
      </w:r>
      <w:r w:rsidRPr="00B42170">
        <w:rPr>
          <w:rFonts w:ascii="Times New Roman" w:hAnsi="Times New Roman" w:cs="Times New Roman"/>
          <w:sz w:val="24"/>
          <w:szCs w:val="24"/>
        </w:rPr>
        <w:t xml:space="preserve"> Expanding project scope could delay timelines. Strict change control and clear communication with stakeholders will help manage this.</w:t>
      </w:r>
    </w:p>
    <w:p w:rsidR="00B42170" w:rsidRPr="00B42170" w:rsidRDefault="00B42170" w:rsidP="002030F9">
      <w:pPr>
        <w:numPr>
          <w:ilvl w:val="1"/>
          <w:numId w:val="70"/>
        </w:numPr>
        <w:spacing w:before="100" w:beforeAutospacing="1" w:after="100" w:afterAutospacing="1" w:line="360" w:lineRule="auto"/>
        <w:jc w:val="both"/>
        <w:rPr>
          <w:rFonts w:ascii="Times New Roman" w:hAnsi="Times New Roman" w:cs="Times New Roman"/>
          <w:sz w:val="24"/>
          <w:szCs w:val="24"/>
        </w:rPr>
      </w:pPr>
      <w:r w:rsidRPr="00B42170">
        <w:rPr>
          <w:rStyle w:val="Strong"/>
          <w:rFonts w:ascii="Times New Roman" w:hAnsi="Times New Roman" w:cs="Times New Roman"/>
          <w:sz w:val="24"/>
          <w:szCs w:val="24"/>
        </w:rPr>
        <w:t>Resource Allocation:</w:t>
      </w:r>
      <w:r w:rsidRPr="00B42170">
        <w:rPr>
          <w:rFonts w:ascii="Times New Roman" w:hAnsi="Times New Roman" w:cs="Times New Roman"/>
          <w:sz w:val="24"/>
          <w:szCs w:val="24"/>
        </w:rPr>
        <w:t xml:space="preserve"> Inadequate resources could hinder progress. Detailed planning and regular reviews will ensure proper allocation.</w:t>
      </w:r>
    </w:p>
    <w:p w:rsidR="00E27CFD" w:rsidRPr="00AE73F3" w:rsidRDefault="00B42170" w:rsidP="002030F9">
      <w:pPr>
        <w:numPr>
          <w:ilvl w:val="1"/>
          <w:numId w:val="70"/>
        </w:numPr>
        <w:spacing w:before="100" w:beforeAutospacing="1" w:after="100" w:afterAutospacing="1" w:line="360" w:lineRule="auto"/>
        <w:jc w:val="both"/>
        <w:rPr>
          <w:rFonts w:ascii="Times New Roman" w:hAnsi="Times New Roman" w:cs="Times New Roman"/>
          <w:sz w:val="24"/>
          <w:szCs w:val="24"/>
        </w:rPr>
        <w:sectPr w:rsidR="00E27CFD" w:rsidRPr="00AE73F3">
          <w:pgSz w:w="12240" w:h="15840"/>
          <w:pgMar w:top="1440" w:right="1320" w:bottom="432" w:left="1320" w:header="0" w:footer="0" w:gutter="0"/>
          <w:cols w:space="0" w:equalWidth="0">
            <w:col w:w="9600"/>
          </w:cols>
          <w:docGrid w:linePitch="360"/>
        </w:sectPr>
      </w:pPr>
      <w:r w:rsidRPr="00B42170">
        <w:rPr>
          <w:rStyle w:val="Strong"/>
          <w:rFonts w:ascii="Times New Roman" w:hAnsi="Times New Roman" w:cs="Times New Roman"/>
          <w:sz w:val="24"/>
          <w:szCs w:val="24"/>
        </w:rPr>
        <w:t>Regulatory Compliance:</w:t>
      </w:r>
      <w:r w:rsidRPr="00B42170">
        <w:rPr>
          <w:rFonts w:ascii="Times New Roman" w:hAnsi="Times New Roman" w:cs="Times New Roman"/>
          <w:sz w:val="24"/>
          <w:szCs w:val="24"/>
        </w:rPr>
        <w:t xml:space="preserve"> Non-compliance with standards could lead to legal issues. Regular compliance checks and expert consultation will prevent this.</w:t>
      </w:r>
    </w:p>
    <w:p w:rsidR="00BE37C4" w:rsidRDefault="00BE37C4" w:rsidP="00E27CFD">
      <w:pPr>
        <w:spacing w:line="0" w:lineRule="atLeast"/>
        <w:rPr>
          <w:rFonts w:ascii="Times New Roman" w:eastAsia="Times New Roman" w:hAnsi="Times New Roman"/>
          <w:sz w:val="24"/>
        </w:rPr>
      </w:pPr>
    </w:p>
    <w:p w:rsidR="003B3299" w:rsidRPr="003B3299" w:rsidRDefault="003B3299" w:rsidP="003B3299">
      <w:pPr>
        <w:spacing w:line="0" w:lineRule="atLeast"/>
        <w:rPr>
          <w:rFonts w:ascii="Times New Roman" w:hAnsi="Times New Roman" w:cs="Times New Roman"/>
          <w:b/>
          <w:bCs/>
          <w:sz w:val="32"/>
          <w:szCs w:val="32"/>
        </w:rPr>
      </w:pPr>
      <w:r>
        <w:rPr>
          <w:rFonts w:ascii="Times New Roman" w:eastAsia="Times New Roman" w:hAnsi="Times New Roman"/>
          <w:sz w:val="24"/>
        </w:rPr>
        <w:t xml:space="preserve">                                                                                        </w:t>
      </w:r>
      <w:r>
        <w:rPr>
          <w:rFonts w:ascii="Times New Roman" w:hAnsi="Times New Roman" w:cs="Times New Roman"/>
          <w:b/>
          <w:bCs/>
          <w:sz w:val="32"/>
          <w:szCs w:val="32"/>
        </w:rPr>
        <w:t>METHODOLOGY ADOPTED</w:t>
      </w:r>
    </w:p>
    <w:p w:rsidR="003B3299" w:rsidRDefault="001D6EFC" w:rsidP="003B3299">
      <w:pPr>
        <w:spacing w:line="20" w:lineRule="exact"/>
        <w:rPr>
          <w:rFonts w:ascii="Times New Roman" w:eastAsia="Times New Roman" w:hAnsi="Times New Roman"/>
        </w:rPr>
      </w:pPr>
      <w:r>
        <w:rPr>
          <w:rFonts w:ascii="Times New Roman" w:eastAsia="Times New Roman" w:hAnsi="Times New Roman"/>
          <w:b/>
          <w:noProof/>
          <w:sz w:val="32"/>
          <w:lang w:val="en-US" w:eastAsia="en-US"/>
        </w:rPr>
        <mc:AlternateContent>
          <mc:Choice Requires="wps">
            <w:drawing>
              <wp:anchor distT="0" distB="0" distL="114300" distR="114300" simplePos="0" relativeHeight="251660800" behindDoc="1" locked="0" layoutInCell="1" allowOverlap="1">
                <wp:simplePos x="0" y="0"/>
                <wp:positionH relativeFrom="column">
                  <wp:posOffset>-95250</wp:posOffset>
                </wp:positionH>
                <wp:positionV relativeFrom="paragraph">
                  <wp:posOffset>119380</wp:posOffset>
                </wp:positionV>
                <wp:extent cx="6124575" cy="0"/>
                <wp:effectExtent l="19050" t="20320" r="19050" b="27305"/>
                <wp:wrapNone/>
                <wp:docPr id="15"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7AF6B" id="Line 2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4pt" to="474.7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bTHFAIAACs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" strokeweight="3pt"/>
            </w:pict>
          </mc:Fallback>
        </mc:AlternateContent>
      </w:r>
    </w:p>
    <w:p w:rsidR="003B3299" w:rsidRDefault="003B3299" w:rsidP="003B3299">
      <w:pPr>
        <w:spacing w:line="200" w:lineRule="exact"/>
        <w:rPr>
          <w:rFonts w:ascii="Times New Roman" w:eastAsia="Times New Roman" w:hAnsi="Times New Roman"/>
        </w:rPr>
      </w:pPr>
    </w:p>
    <w:p w:rsidR="003B3299" w:rsidRDefault="003B3299">
      <w:pPr>
        <w:spacing w:line="0" w:lineRule="atLeast"/>
        <w:jc w:val="center"/>
        <w:rPr>
          <w:rFonts w:ascii="Times New Roman" w:eastAsia="Times New Roman" w:hAnsi="Times New Roman"/>
          <w:sz w:val="24"/>
        </w:rPr>
      </w:pPr>
    </w:p>
    <w:p w:rsidR="003B3299" w:rsidRDefault="003B3299">
      <w:pPr>
        <w:spacing w:line="0" w:lineRule="atLeast"/>
        <w:jc w:val="center"/>
        <w:rPr>
          <w:rFonts w:ascii="Times New Roman" w:eastAsia="Times New Roman" w:hAnsi="Times New Roman"/>
          <w:sz w:val="24"/>
        </w:rPr>
      </w:pPr>
    </w:p>
    <w:p w:rsidR="003B3299" w:rsidRPr="00D822D7" w:rsidRDefault="003B3299" w:rsidP="00D822D7">
      <w:pPr>
        <w:spacing w:after="160" w:line="360" w:lineRule="auto"/>
        <w:jc w:val="both"/>
        <w:rPr>
          <w:rFonts w:ascii="Times New Roman" w:hAnsi="Times New Roman" w:cs="Times New Roman"/>
          <w:kern w:val="2"/>
          <w:sz w:val="24"/>
          <w:szCs w:val="24"/>
          <w:lang w:val="en-US" w:eastAsia="en-US"/>
        </w:rPr>
      </w:pPr>
      <w:r w:rsidRPr="00D822D7">
        <w:rPr>
          <w:rFonts w:ascii="Times New Roman" w:hAnsi="Times New Roman" w:cs="Times New Roman"/>
          <w:b/>
          <w:bCs/>
          <w:kern w:val="2"/>
          <w:sz w:val="28"/>
          <w:szCs w:val="28"/>
          <w:lang w:val="en-US" w:eastAsia="en-US"/>
        </w:rPr>
        <w:t xml:space="preserve">3.1 Investigative Techniques </w:t>
      </w:r>
    </w:p>
    <w:p w:rsidR="003B3299" w:rsidRPr="00D822D7" w:rsidRDefault="003B3299" w:rsidP="00D822D7">
      <w:pPr>
        <w:spacing w:after="160" w:line="360" w:lineRule="auto"/>
        <w:jc w:val="both"/>
        <w:rPr>
          <w:rFonts w:ascii="Times New Roman" w:hAnsi="Times New Roman" w:cs="Times New Roman"/>
          <w:kern w:val="2"/>
          <w:sz w:val="24"/>
          <w:szCs w:val="24"/>
          <w:lang w:val="en-US" w:eastAsia="en-US"/>
        </w:rPr>
      </w:pPr>
      <w:r w:rsidRPr="00D822D7">
        <w:rPr>
          <w:rFonts w:ascii="Times New Roman" w:hAnsi="Times New Roman" w:cs="Times New Roman"/>
          <w:kern w:val="2"/>
          <w:sz w:val="24"/>
          <w:szCs w:val="24"/>
          <w:lang w:val="en-US" w:eastAsia="en-US"/>
        </w:rPr>
        <w:t>The core objective of our project is to develop an underwater image enhancement system that can significantly improve the quality of underwater photography by addressing issues such as poor visibility, color distortion, and loss of detail. To achieve this, we employed a diverse range of investigative techniques that span traditional image processing methods and cutting-edge neural network algorithms. Our approach is rooted in the principles of computational efficiency, aesthetic fidelity, and the ability to restore the natural appearance of underwater scenes. This section details the investigative techniques we adopted and provides a justification for their selection, along with a comprehensive explanation</w:t>
      </w:r>
      <w:r w:rsidR="00D822D7">
        <w:rPr>
          <w:rFonts w:ascii="Times New Roman" w:hAnsi="Times New Roman" w:cs="Times New Roman"/>
          <w:kern w:val="2"/>
          <w:sz w:val="24"/>
          <w:szCs w:val="24"/>
          <w:lang w:val="en-US" w:eastAsia="en-US"/>
        </w:rPr>
        <w:t xml:space="preserve"> of the methodologies employed.</w:t>
      </w:r>
    </w:p>
    <w:p w:rsidR="003B3299" w:rsidRPr="00D822D7" w:rsidRDefault="003B3299" w:rsidP="00D822D7">
      <w:pPr>
        <w:spacing w:after="160" w:line="360" w:lineRule="auto"/>
        <w:jc w:val="both"/>
        <w:rPr>
          <w:rFonts w:ascii="Times New Roman" w:hAnsi="Times New Roman" w:cs="Times New Roman"/>
          <w:b/>
          <w:bCs/>
          <w:kern w:val="2"/>
          <w:sz w:val="24"/>
          <w:szCs w:val="24"/>
          <w:lang w:val="en-US" w:eastAsia="en-US"/>
        </w:rPr>
      </w:pPr>
      <w:r w:rsidRPr="00D822D7">
        <w:rPr>
          <w:rFonts w:ascii="Times New Roman" w:hAnsi="Times New Roman" w:cs="Times New Roman"/>
          <w:b/>
          <w:bCs/>
          <w:kern w:val="2"/>
          <w:sz w:val="24"/>
          <w:szCs w:val="24"/>
          <w:lang w:val="en-US" w:eastAsia="en-US"/>
        </w:rPr>
        <w:t>Selection and Justification of Investigative Techniques</w:t>
      </w:r>
    </w:p>
    <w:p w:rsidR="003B3299" w:rsidRPr="00D822D7" w:rsidRDefault="003B3299" w:rsidP="00D822D7">
      <w:pPr>
        <w:spacing w:after="160" w:line="360" w:lineRule="auto"/>
        <w:jc w:val="both"/>
        <w:rPr>
          <w:rFonts w:ascii="Times New Roman" w:hAnsi="Times New Roman" w:cs="Times New Roman"/>
          <w:kern w:val="2"/>
          <w:sz w:val="24"/>
          <w:szCs w:val="24"/>
          <w:lang w:val="en-US" w:eastAsia="en-US"/>
        </w:rPr>
      </w:pPr>
      <w:r w:rsidRPr="00D822D7">
        <w:rPr>
          <w:rFonts w:ascii="Times New Roman" w:hAnsi="Times New Roman" w:cs="Times New Roman"/>
          <w:kern w:val="2"/>
          <w:sz w:val="24"/>
          <w:szCs w:val="24"/>
          <w:lang w:val="en-US" w:eastAsia="en-US"/>
        </w:rPr>
        <w:t>Underwater environments present a unique set of challenges for imaging, primarily due to the water's inherent properties, such as light absorption, scattering, and the presence of particulate matter. These factors result in degraded images that are often murky, color-shifted, and lacking in detail. To counteract these effects, we strategically selected investigative techniques that are well-suited to address each of these issues while maintaining a focus on real-time processing capabilities. Our selection was guided by a thorough review of existing literature, an understanding of underwater imaging challenges, and the need to produce results that are both scientifically valuable and visually appealing.</w:t>
      </w:r>
    </w:p>
    <w:p w:rsidR="003B3299" w:rsidRPr="00D822D7" w:rsidRDefault="003B3299" w:rsidP="00D822D7">
      <w:pPr>
        <w:spacing w:line="360" w:lineRule="auto"/>
        <w:jc w:val="both"/>
        <w:rPr>
          <w:rFonts w:ascii="Times New Roman" w:hAnsi="Times New Roman" w:cs="Times New Roman"/>
          <w:sz w:val="24"/>
          <w:szCs w:val="24"/>
        </w:rPr>
      </w:pPr>
      <w:r w:rsidRPr="00D822D7">
        <w:rPr>
          <w:rFonts w:ascii="Times New Roman" w:hAnsi="Times New Roman" w:cs="Times New Roman"/>
          <w:b/>
          <w:bCs/>
          <w:sz w:val="24"/>
          <w:szCs w:val="24"/>
        </w:rPr>
        <w:t>Traditional Image Processing Techniques</w:t>
      </w:r>
    </w:p>
    <w:p w:rsidR="003B3299" w:rsidRDefault="003B3299" w:rsidP="00D822D7">
      <w:p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Our investigative approach began with the application of traditional image processing techniques using OpenCV, a powerful library that provides a wide range of tools for enhancing images. The following techniques were selected for their ability to improve</w:t>
      </w:r>
      <w:r w:rsidR="00D822D7">
        <w:rPr>
          <w:rFonts w:ascii="Times New Roman" w:hAnsi="Times New Roman" w:cs="Times New Roman"/>
          <w:sz w:val="24"/>
          <w:szCs w:val="24"/>
        </w:rPr>
        <w:t xml:space="preserve"> image quality in various ways:</w:t>
      </w:r>
    </w:p>
    <w:p w:rsidR="00E27CFD" w:rsidRDefault="00E27CFD" w:rsidP="00D822D7">
      <w:pPr>
        <w:spacing w:line="360" w:lineRule="auto"/>
        <w:jc w:val="both"/>
        <w:rPr>
          <w:rFonts w:ascii="Times New Roman" w:hAnsi="Times New Roman" w:cs="Times New Roman"/>
          <w:sz w:val="24"/>
          <w:szCs w:val="24"/>
        </w:rPr>
      </w:pPr>
    </w:p>
    <w:p w:rsidR="00E27CFD" w:rsidRDefault="00E27CFD" w:rsidP="00D822D7">
      <w:pPr>
        <w:spacing w:line="360" w:lineRule="auto"/>
        <w:jc w:val="both"/>
        <w:rPr>
          <w:rFonts w:ascii="Times New Roman" w:hAnsi="Times New Roman" w:cs="Times New Roman"/>
          <w:sz w:val="24"/>
          <w:szCs w:val="24"/>
        </w:rPr>
      </w:pPr>
    </w:p>
    <w:p w:rsidR="00E27CFD" w:rsidRDefault="00E27CFD" w:rsidP="00D822D7">
      <w:pPr>
        <w:spacing w:line="360" w:lineRule="auto"/>
        <w:jc w:val="both"/>
        <w:rPr>
          <w:rFonts w:ascii="Times New Roman" w:hAnsi="Times New Roman" w:cs="Times New Roman"/>
          <w:sz w:val="24"/>
          <w:szCs w:val="24"/>
        </w:rPr>
      </w:pPr>
    </w:p>
    <w:p w:rsidR="00E27CFD" w:rsidRDefault="00E27CFD" w:rsidP="00D822D7">
      <w:pPr>
        <w:spacing w:line="360" w:lineRule="auto"/>
        <w:jc w:val="both"/>
        <w:rPr>
          <w:rFonts w:ascii="Times New Roman" w:hAnsi="Times New Roman" w:cs="Times New Roman"/>
          <w:sz w:val="24"/>
          <w:szCs w:val="24"/>
        </w:rPr>
      </w:pPr>
    </w:p>
    <w:p w:rsidR="00E27CFD" w:rsidRDefault="00E27CFD" w:rsidP="00D822D7">
      <w:pPr>
        <w:spacing w:line="360" w:lineRule="auto"/>
        <w:jc w:val="both"/>
        <w:rPr>
          <w:rFonts w:ascii="Times New Roman" w:hAnsi="Times New Roman" w:cs="Times New Roman"/>
          <w:sz w:val="24"/>
          <w:szCs w:val="24"/>
        </w:rPr>
      </w:pPr>
    </w:p>
    <w:p w:rsidR="00E27CFD" w:rsidRPr="00D822D7" w:rsidRDefault="00E27CFD" w:rsidP="00D822D7">
      <w:pPr>
        <w:spacing w:line="360" w:lineRule="auto"/>
        <w:jc w:val="both"/>
        <w:rPr>
          <w:rFonts w:ascii="Times New Roman" w:hAnsi="Times New Roman" w:cs="Times New Roman"/>
          <w:sz w:val="24"/>
          <w:szCs w:val="24"/>
        </w:rPr>
      </w:pPr>
    </w:p>
    <w:p w:rsidR="005A1EE5" w:rsidRPr="00D822D7" w:rsidRDefault="003B3299" w:rsidP="00D822D7">
      <w:pPr>
        <w:spacing w:line="360" w:lineRule="auto"/>
        <w:jc w:val="both"/>
        <w:rPr>
          <w:rFonts w:ascii="Times New Roman" w:hAnsi="Times New Roman" w:cs="Times New Roman"/>
          <w:b/>
          <w:bCs/>
          <w:sz w:val="24"/>
          <w:szCs w:val="24"/>
        </w:rPr>
      </w:pPr>
      <w:r w:rsidRPr="00D822D7">
        <w:rPr>
          <w:rFonts w:ascii="Times New Roman" w:hAnsi="Times New Roman" w:cs="Times New Roman"/>
          <w:b/>
          <w:bCs/>
          <w:sz w:val="24"/>
          <w:szCs w:val="24"/>
        </w:rPr>
        <w:lastRenderedPageBreak/>
        <w:t>1. Histogram Equalization:</w:t>
      </w:r>
    </w:p>
    <w:p w:rsidR="005A1EE5" w:rsidRPr="00D822D7" w:rsidRDefault="003B3299" w:rsidP="00D822D7">
      <w:pPr>
        <w:spacing w:line="360" w:lineRule="auto"/>
        <w:jc w:val="both"/>
        <w:rPr>
          <w:rFonts w:ascii="Times New Roman" w:hAnsi="Times New Roman" w:cs="Times New Roman"/>
          <w:sz w:val="24"/>
          <w:szCs w:val="24"/>
        </w:rPr>
      </w:pPr>
      <w:r w:rsidRPr="00D822D7">
        <w:rPr>
          <w:rFonts w:ascii="Times New Roman" w:hAnsi="Times New Roman" w:cs="Times New Roman"/>
          <w:b/>
          <w:bCs/>
          <w:sz w:val="24"/>
          <w:szCs w:val="24"/>
        </w:rPr>
        <w:t>Purpose:</w:t>
      </w:r>
      <w:r w:rsidRPr="00D822D7">
        <w:rPr>
          <w:rFonts w:ascii="Times New Roman" w:hAnsi="Times New Roman" w:cs="Times New Roman"/>
          <w:sz w:val="24"/>
          <w:szCs w:val="24"/>
        </w:rPr>
        <w:t xml:space="preserve"> </w:t>
      </w:r>
    </w:p>
    <w:p w:rsidR="00D822D7" w:rsidRPr="00E27CFD" w:rsidRDefault="003B3299" w:rsidP="002030F9">
      <w:pPr>
        <w:numPr>
          <w:ilvl w:val="0"/>
          <w:numId w:val="44"/>
        </w:numPr>
        <w:spacing w:line="360" w:lineRule="auto"/>
        <w:jc w:val="both"/>
        <w:rPr>
          <w:rFonts w:ascii="Times New Roman" w:hAnsi="Times New Roman" w:cs="Times New Roman"/>
          <w:b/>
          <w:bCs/>
          <w:sz w:val="24"/>
          <w:szCs w:val="24"/>
        </w:rPr>
      </w:pPr>
      <w:r w:rsidRPr="00D822D7">
        <w:rPr>
          <w:rFonts w:ascii="Times New Roman" w:hAnsi="Times New Roman" w:cs="Times New Roman"/>
          <w:sz w:val="24"/>
          <w:szCs w:val="24"/>
        </w:rPr>
        <w:t>To improve the contrast of underwater images by redistributing the intensity values across the entire image.</w:t>
      </w:r>
    </w:p>
    <w:p w:rsidR="005A1EE5" w:rsidRPr="00D822D7" w:rsidRDefault="003B3299" w:rsidP="00D822D7">
      <w:pPr>
        <w:spacing w:line="360" w:lineRule="auto"/>
        <w:jc w:val="both"/>
        <w:rPr>
          <w:rFonts w:ascii="Times New Roman" w:hAnsi="Times New Roman" w:cs="Times New Roman"/>
          <w:b/>
          <w:bCs/>
          <w:sz w:val="24"/>
          <w:szCs w:val="24"/>
        </w:rPr>
      </w:pPr>
      <w:r w:rsidRPr="00D822D7">
        <w:rPr>
          <w:rFonts w:ascii="Times New Roman" w:hAnsi="Times New Roman" w:cs="Times New Roman"/>
          <w:b/>
          <w:bCs/>
          <w:sz w:val="24"/>
          <w:szCs w:val="24"/>
        </w:rPr>
        <w:t>Justification:</w:t>
      </w:r>
    </w:p>
    <w:p w:rsidR="003B3299" w:rsidRPr="00D822D7" w:rsidRDefault="003B3299" w:rsidP="002030F9">
      <w:pPr>
        <w:numPr>
          <w:ilvl w:val="0"/>
          <w:numId w:val="44"/>
        </w:num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Underwater images often suffer from low contrast due to the scattering of light. Histogram equalization effectively addresses this by enhancing the visibility of features within the image, making it easier to distinguish objects and details.</w:t>
      </w:r>
    </w:p>
    <w:p w:rsidR="00037B0F" w:rsidRPr="00D822D7" w:rsidRDefault="003B3299" w:rsidP="00D822D7">
      <w:pPr>
        <w:spacing w:line="360" w:lineRule="auto"/>
        <w:jc w:val="both"/>
        <w:rPr>
          <w:rFonts w:ascii="Times New Roman" w:hAnsi="Times New Roman" w:cs="Times New Roman"/>
          <w:sz w:val="24"/>
          <w:szCs w:val="24"/>
        </w:rPr>
      </w:pPr>
      <w:r w:rsidRPr="00D822D7">
        <w:rPr>
          <w:rFonts w:ascii="Times New Roman" w:hAnsi="Times New Roman" w:cs="Times New Roman"/>
          <w:b/>
          <w:bCs/>
          <w:sz w:val="24"/>
          <w:szCs w:val="24"/>
        </w:rPr>
        <w:t>Implementation:</w:t>
      </w:r>
      <w:r w:rsidRPr="00D822D7">
        <w:rPr>
          <w:rFonts w:ascii="Times New Roman" w:hAnsi="Times New Roman" w:cs="Times New Roman"/>
          <w:sz w:val="24"/>
          <w:szCs w:val="24"/>
        </w:rPr>
        <w:t xml:space="preserve"> </w:t>
      </w:r>
    </w:p>
    <w:p w:rsidR="003B3299" w:rsidRDefault="003B3299" w:rsidP="002030F9">
      <w:pPr>
        <w:numPr>
          <w:ilvl w:val="0"/>
          <w:numId w:val="44"/>
        </w:num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We applied histogram equalization using the `histogram_equalization(img)` function. This technique adjusts the intensity distribution of the image, spreading out the most frequent intensity values and enhancing overall contrast.</w:t>
      </w:r>
    </w:p>
    <w:p w:rsidR="00D822D7" w:rsidRPr="00D822D7" w:rsidRDefault="00D822D7" w:rsidP="00D822D7">
      <w:pPr>
        <w:spacing w:line="360" w:lineRule="auto"/>
        <w:ind w:left="720"/>
        <w:jc w:val="both"/>
        <w:rPr>
          <w:rFonts w:ascii="Times New Roman" w:hAnsi="Times New Roman" w:cs="Times New Roman"/>
          <w:sz w:val="24"/>
          <w:szCs w:val="24"/>
        </w:rPr>
      </w:pPr>
    </w:p>
    <w:p w:rsidR="003B3299" w:rsidRPr="00D822D7" w:rsidRDefault="003B3299" w:rsidP="00D822D7">
      <w:pPr>
        <w:spacing w:line="360" w:lineRule="auto"/>
        <w:jc w:val="both"/>
        <w:rPr>
          <w:rFonts w:ascii="Times New Roman" w:hAnsi="Times New Roman" w:cs="Times New Roman"/>
          <w:b/>
          <w:bCs/>
          <w:sz w:val="24"/>
          <w:szCs w:val="24"/>
        </w:rPr>
      </w:pPr>
      <w:r w:rsidRPr="00D822D7">
        <w:rPr>
          <w:rFonts w:ascii="Times New Roman" w:hAnsi="Times New Roman" w:cs="Times New Roman"/>
          <w:b/>
          <w:bCs/>
          <w:sz w:val="24"/>
          <w:szCs w:val="24"/>
        </w:rPr>
        <w:t>2. CLAHE (Contrast Limited Adaptive Histogram Equalization):</w:t>
      </w:r>
    </w:p>
    <w:p w:rsidR="00037B0F" w:rsidRPr="00D822D7" w:rsidRDefault="003B3299" w:rsidP="00D822D7">
      <w:pPr>
        <w:spacing w:line="360" w:lineRule="auto"/>
        <w:jc w:val="both"/>
        <w:rPr>
          <w:rFonts w:ascii="Times New Roman" w:hAnsi="Times New Roman" w:cs="Times New Roman"/>
          <w:sz w:val="24"/>
          <w:szCs w:val="24"/>
        </w:rPr>
      </w:pPr>
      <w:r w:rsidRPr="00D822D7">
        <w:rPr>
          <w:rFonts w:ascii="Times New Roman" w:hAnsi="Times New Roman" w:cs="Times New Roman"/>
          <w:b/>
          <w:bCs/>
          <w:sz w:val="24"/>
          <w:szCs w:val="24"/>
        </w:rPr>
        <w:t>Purpose:</w:t>
      </w:r>
      <w:r w:rsidRPr="00D822D7">
        <w:rPr>
          <w:rFonts w:ascii="Times New Roman" w:hAnsi="Times New Roman" w:cs="Times New Roman"/>
          <w:sz w:val="24"/>
          <w:szCs w:val="24"/>
        </w:rPr>
        <w:t xml:space="preserve"> </w:t>
      </w:r>
    </w:p>
    <w:p w:rsidR="003B3299" w:rsidRPr="00D822D7" w:rsidRDefault="003B3299" w:rsidP="002030F9">
      <w:pPr>
        <w:numPr>
          <w:ilvl w:val="0"/>
          <w:numId w:val="44"/>
        </w:num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To provide localized contrast enhancement, avoiding the pitfalls of global histogram equalization, which can amplify noise.</w:t>
      </w:r>
    </w:p>
    <w:p w:rsidR="00037B0F" w:rsidRPr="00D822D7" w:rsidRDefault="003B3299" w:rsidP="00D822D7">
      <w:pPr>
        <w:spacing w:line="360" w:lineRule="auto"/>
        <w:jc w:val="both"/>
        <w:rPr>
          <w:rFonts w:ascii="Times New Roman" w:hAnsi="Times New Roman" w:cs="Times New Roman"/>
          <w:b/>
          <w:bCs/>
          <w:sz w:val="24"/>
          <w:szCs w:val="24"/>
        </w:rPr>
      </w:pPr>
      <w:r w:rsidRPr="00D822D7">
        <w:rPr>
          <w:rFonts w:ascii="Times New Roman" w:hAnsi="Times New Roman" w:cs="Times New Roman"/>
          <w:b/>
          <w:bCs/>
          <w:sz w:val="24"/>
          <w:szCs w:val="24"/>
        </w:rPr>
        <w:t>Justification:</w:t>
      </w:r>
    </w:p>
    <w:p w:rsidR="003B3299" w:rsidRPr="00D822D7" w:rsidRDefault="003B3299" w:rsidP="002030F9">
      <w:pPr>
        <w:numPr>
          <w:ilvl w:val="0"/>
          <w:numId w:val="44"/>
        </w:num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Underwater images often exhibit varying lighting conditions across different regions. CLAHE adapts to these variations, enhancing contrast in localized areas without introducing excessive noise or artifacts.</w:t>
      </w:r>
    </w:p>
    <w:p w:rsidR="00037B0F" w:rsidRPr="00D822D7" w:rsidRDefault="003B3299" w:rsidP="00D822D7">
      <w:pPr>
        <w:spacing w:line="360" w:lineRule="auto"/>
        <w:jc w:val="both"/>
        <w:rPr>
          <w:rFonts w:ascii="Times New Roman" w:hAnsi="Times New Roman" w:cs="Times New Roman"/>
          <w:sz w:val="24"/>
          <w:szCs w:val="24"/>
        </w:rPr>
      </w:pPr>
      <w:r w:rsidRPr="00D822D7">
        <w:rPr>
          <w:rFonts w:ascii="Times New Roman" w:hAnsi="Times New Roman" w:cs="Times New Roman"/>
          <w:b/>
          <w:bCs/>
          <w:sz w:val="24"/>
          <w:szCs w:val="24"/>
        </w:rPr>
        <w:t>Implementation:</w:t>
      </w:r>
      <w:r w:rsidRPr="00D822D7">
        <w:rPr>
          <w:rFonts w:ascii="Times New Roman" w:hAnsi="Times New Roman" w:cs="Times New Roman"/>
          <w:sz w:val="24"/>
          <w:szCs w:val="24"/>
        </w:rPr>
        <w:t xml:space="preserve"> </w:t>
      </w:r>
    </w:p>
    <w:p w:rsidR="003B3299" w:rsidRPr="00D822D7" w:rsidRDefault="003B3299" w:rsidP="002030F9">
      <w:pPr>
        <w:numPr>
          <w:ilvl w:val="0"/>
          <w:numId w:val="44"/>
        </w:num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The `clahe(img)` function was used to apply CLAHE, which limits the amplification of contrast in regions with homogeneous areas, thereby preserving detail while avoiding noise amplification.</w:t>
      </w:r>
    </w:p>
    <w:p w:rsidR="003B3299" w:rsidRPr="00D822D7" w:rsidRDefault="003B3299" w:rsidP="00D822D7">
      <w:pPr>
        <w:spacing w:line="360" w:lineRule="auto"/>
        <w:jc w:val="both"/>
        <w:rPr>
          <w:rFonts w:ascii="Times New Roman" w:hAnsi="Times New Roman" w:cs="Times New Roman"/>
          <w:sz w:val="24"/>
          <w:szCs w:val="24"/>
        </w:rPr>
      </w:pPr>
    </w:p>
    <w:p w:rsidR="003B3299" w:rsidRPr="00D822D7" w:rsidRDefault="003B3299" w:rsidP="00D822D7">
      <w:pPr>
        <w:spacing w:line="360" w:lineRule="auto"/>
        <w:jc w:val="both"/>
        <w:rPr>
          <w:rFonts w:ascii="Times New Roman" w:hAnsi="Times New Roman" w:cs="Times New Roman"/>
          <w:b/>
          <w:bCs/>
          <w:sz w:val="24"/>
          <w:szCs w:val="24"/>
        </w:rPr>
      </w:pPr>
      <w:r w:rsidRPr="00D822D7">
        <w:rPr>
          <w:rFonts w:ascii="Times New Roman" w:hAnsi="Times New Roman" w:cs="Times New Roman"/>
          <w:b/>
          <w:bCs/>
          <w:sz w:val="24"/>
          <w:szCs w:val="24"/>
        </w:rPr>
        <w:t>3. Sharpening:</w:t>
      </w:r>
    </w:p>
    <w:p w:rsidR="00037B0F" w:rsidRPr="00D822D7" w:rsidRDefault="003B3299" w:rsidP="00D822D7">
      <w:p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 xml:space="preserve"> </w:t>
      </w:r>
      <w:r w:rsidRPr="00D822D7">
        <w:rPr>
          <w:rFonts w:ascii="Times New Roman" w:hAnsi="Times New Roman" w:cs="Times New Roman"/>
          <w:b/>
          <w:bCs/>
          <w:sz w:val="24"/>
          <w:szCs w:val="24"/>
        </w:rPr>
        <w:t>Purpose</w:t>
      </w:r>
      <w:r w:rsidRPr="00D822D7">
        <w:rPr>
          <w:rFonts w:ascii="Times New Roman" w:hAnsi="Times New Roman" w:cs="Times New Roman"/>
          <w:sz w:val="24"/>
          <w:szCs w:val="24"/>
        </w:rPr>
        <w:t xml:space="preserve">: </w:t>
      </w:r>
    </w:p>
    <w:p w:rsidR="003B3299" w:rsidRPr="00D822D7" w:rsidRDefault="003B3299" w:rsidP="002030F9">
      <w:pPr>
        <w:numPr>
          <w:ilvl w:val="0"/>
          <w:numId w:val="44"/>
        </w:numPr>
        <w:spacing w:line="360" w:lineRule="auto"/>
        <w:jc w:val="both"/>
        <w:rPr>
          <w:rFonts w:ascii="Times New Roman" w:hAnsi="Times New Roman" w:cs="Times New Roman"/>
          <w:b/>
          <w:bCs/>
          <w:sz w:val="24"/>
          <w:szCs w:val="24"/>
        </w:rPr>
      </w:pPr>
      <w:r w:rsidRPr="00D822D7">
        <w:rPr>
          <w:rFonts w:ascii="Times New Roman" w:hAnsi="Times New Roman" w:cs="Times New Roman"/>
          <w:sz w:val="24"/>
          <w:szCs w:val="24"/>
        </w:rPr>
        <w:t>To enhance the clarity of underwater images by accentuating edges and fine details.</w:t>
      </w:r>
    </w:p>
    <w:p w:rsidR="00037B0F" w:rsidRPr="00D822D7" w:rsidRDefault="003B3299" w:rsidP="00D822D7">
      <w:pPr>
        <w:spacing w:line="360" w:lineRule="auto"/>
        <w:jc w:val="both"/>
        <w:rPr>
          <w:rFonts w:ascii="Times New Roman" w:hAnsi="Times New Roman" w:cs="Times New Roman"/>
          <w:sz w:val="24"/>
          <w:szCs w:val="24"/>
        </w:rPr>
      </w:pPr>
      <w:r w:rsidRPr="00D822D7">
        <w:rPr>
          <w:rFonts w:ascii="Times New Roman" w:hAnsi="Times New Roman" w:cs="Times New Roman"/>
          <w:b/>
          <w:bCs/>
          <w:sz w:val="24"/>
          <w:szCs w:val="24"/>
        </w:rPr>
        <w:t xml:space="preserve"> Justification:</w:t>
      </w:r>
      <w:r w:rsidRPr="00D822D7">
        <w:rPr>
          <w:rFonts w:ascii="Times New Roman" w:hAnsi="Times New Roman" w:cs="Times New Roman"/>
          <w:sz w:val="24"/>
          <w:szCs w:val="24"/>
        </w:rPr>
        <w:t xml:space="preserve"> </w:t>
      </w:r>
    </w:p>
    <w:p w:rsidR="003B3299" w:rsidRPr="00D822D7" w:rsidRDefault="003B3299" w:rsidP="002030F9">
      <w:pPr>
        <w:numPr>
          <w:ilvl w:val="0"/>
          <w:numId w:val="44"/>
        </w:num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The scattering of light underwater tends to blur the edges and reduce the sharpness of images. Sharpening techniques counteract this effect, making the details more prominent and improving overall image clarity.</w:t>
      </w:r>
    </w:p>
    <w:p w:rsidR="00037B0F" w:rsidRPr="00D822D7" w:rsidRDefault="003B3299" w:rsidP="00D822D7">
      <w:pPr>
        <w:spacing w:line="360" w:lineRule="auto"/>
        <w:jc w:val="both"/>
        <w:rPr>
          <w:rFonts w:ascii="Times New Roman" w:hAnsi="Times New Roman" w:cs="Times New Roman"/>
          <w:b/>
          <w:bCs/>
          <w:sz w:val="24"/>
          <w:szCs w:val="24"/>
        </w:rPr>
      </w:pPr>
      <w:r w:rsidRPr="00D822D7">
        <w:rPr>
          <w:rFonts w:ascii="Times New Roman" w:hAnsi="Times New Roman" w:cs="Times New Roman"/>
          <w:sz w:val="24"/>
          <w:szCs w:val="24"/>
        </w:rPr>
        <w:lastRenderedPageBreak/>
        <w:t xml:space="preserve"> </w:t>
      </w:r>
      <w:r w:rsidRPr="00D822D7">
        <w:rPr>
          <w:rFonts w:ascii="Times New Roman" w:hAnsi="Times New Roman" w:cs="Times New Roman"/>
          <w:b/>
          <w:bCs/>
          <w:sz w:val="24"/>
          <w:szCs w:val="24"/>
        </w:rPr>
        <w:t>Implementation:</w:t>
      </w:r>
    </w:p>
    <w:p w:rsidR="003B3299" w:rsidRPr="00D822D7" w:rsidRDefault="003B3299" w:rsidP="002030F9">
      <w:pPr>
        <w:numPr>
          <w:ilvl w:val="0"/>
          <w:numId w:val="44"/>
        </w:num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We employed the `sharpening(img)` function to apply a sharpening filter that enhances edge contrast and restores the sharpness of underwater features.</w:t>
      </w:r>
    </w:p>
    <w:p w:rsidR="003B3299" w:rsidRPr="00D822D7" w:rsidRDefault="003B3299" w:rsidP="00D822D7">
      <w:pPr>
        <w:spacing w:line="360" w:lineRule="auto"/>
        <w:jc w:val="both"/>
        <w:rPr>
          <w:rFonts w:ascii="Times New Roman" w:hAnsi="Times New Roman" w:cs="Times New Roman"/>
          <w:sz w:val="24"/>
          <w:szCs w:val="24"/>
        </w:rPr>
      </w:pPr>
    </w:p>
    <w:p w:rsidR="003B3299" w:rsidRPr="00D822D7" w:rsidRDefault="003B3299" w:rsidP="00D822D7">
      <w:pPr>
        <w:spacing w:line="360" w:lineRule="auto"/>
        <w:jc w:val="both"/>
        <w:rPr>
          <w:rFonts w:ascii="Times New Roman" w:hAnsi="Times New Roman" w:cs="Times New Roman"/>
          <w:b/>
          <w:bCs/>
          <w:sz w:val="24"/>
          <w:szCs w:val="24"/>
        </w:rPr>
      </w:pPr>
      <w:r w:rsidRPr="00D822D7">
        <w:rPr>
          <w:rFonts w:ascii="Times New Roman" w:hAnsi="Times New Roman" w:cs="Times New Roman"/>
          <w:b/>
          <w:bCs/>
          <w:sz w:val="24"/>
          <w:szCs w:val="24"/>
        </w:rPr>
        <w:t>4. Adaptive Thresholding:</w:t>
      </w:r>
    </w:p>
    <w:p w:rsidR="00037B0F" w:rsidRPr="00D822D7" w:rsidRDefault="003B3299" w:rsidP="00D822D7">
      <w:pPr>
        <w:spacing w:line="360" w:lineRule="auto"/>
        <w:jc w:val="both"/>
        <w:rPr>
          <w:rFonts w:ascii="Times New Roman" w:hAnsi="Times New Roman" w:cs="Times New Roman"/>
          <w:b/>
          <w:bCs/>
          <w:sz w:val="24"/>
          <w:szCs w:val="24"/>
        </w:rPr>
      </w:pPr>
      <w:r w:rsidRPr="00D822D7">
        <w:rPr>
          <w:rFonts w:ascii="Times New Roman" w:hAnsi="Times New Roman" w:cs="Times New Roman"/>
          <w:b/>
          <w:bCs/>
          <w:sz w:val="24"/>
          <w:szCs w:val="24"/>
        </w:rPr>
        <w:t xml:space="preserve">Purpose: </w:t>
      </w:r>
    </w:p>
    <w:p w:rsidR="003B3299" w:rsidRPr="00D822D7" w:rsidRDefault="003B3299" w:rsidP="002030F9">
      <w:pPr>
        <w:numPr>
          <w:ilvl w:val="0"/>
          <w:numId w:val="44"/>
        </w:num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To accurately separate objects from the background, especially in underwater images with uneven lighting conditions.</w:t>
      </w:r>
    </w:p>
    <w:p w:rsidR="00037B0F" w:rsidRPr="00D822D7" w:rsidRDefault="003B3299" w:rsidP="00D822D7">
      <w:pPr>
        <w:spacing w:line="360" w:lineRule="auto"/>
        <w:jc w:val="both"/>
        <w:rPr>
          <w:rFonts w:ascii="Times New Roman" w:hAnsi="Times New Roman" w:cs="Times New Roman"/>
          <w:b/>
          <w:bCs/>
          <w:sz w:val="24"/>
          <w:szCs w:val="24"/>
        </w:rPr>
      </w:pPr>
      <w:r w:rsidRPr="00D822D7">
        <w:rPr>
          <w:rFonts w:ascii="Times New Roman" w:hAnsi="Times New Roman" w:cs="Times New Roman"/>
          <w:b/>
          <w:bCs/>
          <w:sz w:val="24"/>
          <w:szCs w:val="24"/>
        </w:rPr>
        <w:t>Justification:</w:t>
      </w:r>
    </w:p>
    <w:p w:rsidR="003B3299" w:rsidRPr="00D822D7" w:rsidRDefault="003B3299" w:rsidP="002030F9">
      <w:pPr>
        <w:numPr>
          <w:ilvl w:val="0"/>
          <w:numId w:val="44"/>
        </w:num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Underwater environments often have complex lighting due to water currents and varying depths. Adaptive thresholding adjusts the threshold value dynamically, providing better segmentation of objects from the background.</w:t>
      </w:r>
    </w:p>
    <w:p w:rsidR="00037B0F" w:rsidRPr="00D822D7" w:rsidRDefault="003B3299" w:rsidP="00D822D7">
      <w:pPr>
        <w:spacing w:line="360" w:lineRule="auto"/>
        <w:jc w:val="both"/>
        <w:rPr>
          <w:rFonts w:ascii="Times New Roman" w:hAnsi="Times New Roman" w:cs="Times New Roman"/>
          <w:b/>
          <w:bCs/>
          <w:sz w:val="24"/>
          <w:szCs w:val="24"/>
        </w:rPr>
      </w:pPr>
      <w:r w:rsidRPr="00D822D7">
        <w:rPr>
          <w:rFonts w:ascii="Times New Roman" w:hAnsi="Times New Roman" w:cs="Times New Roman"/>
          <w:b/>
          <w:bCs/>
          <w:sz w:val="24"/>
          <w:szCs w:val="24"/>
        </w:rPr>
        <w:t xml:space="preserve">Implementation: </w:t>
      </w:r>
    </w:p>
    <w:p w:rsidR="003B3299" w:rsidRPr="00D822D7" w:rsidRDefault="003B3299" w:rsidP="002030F9">
      <w:pPr>
        <w:numPr>
          <w:ilvl w:val="0"/>
          <w:numId w:val="44"/>
        </w:num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The `adaptive_thresholding(img)` function was utilized to apply adaptive thresholding, which calculates a threshold for small regions of the image, allowing for more precise object detection in challenging underwater conditions.</w:t>
      </w:r>
    </w:p>
    <w:p w:rsidR="003B3299" w:rsidRPr="00D822D7" w:rsidRDefault="003B3299" w:rsidP="00D822D7">
      <w:pPr>
        <w:spacing w:line="360" w:lineRule="auto"/>
        <w:jc w:val="both"/>
        <w:rPr>
          <w:rFonts w:ascii="Times New Roman" w:hAnsi="Times New Roman" w:cs="Times New Roman"/>
          <w:sz w:val="24"/>
          <w:szCs w:val="24"/>
        </w:rPr>
      </w:pPr>
    </w:p>
    <w:p w:rsidR="003B3299" w:rsidRPr="00D822D7" w:rsidRDefault="003B3299" w:rsidP="00D822D7">
      <w:pPr>
        <w:spacing w:line="360" w:lineRule="auto"/>
        <w:jc w:val="both"/>
        <w:rPr>
          <w:rFonts w:ascii="Times New Roman" w:hAnsi="Times New Roman" w:cs="Times New Roman"/>
          <w:b/>
          <w:bCs/>
          <w:sz w:val="24"/>
          <w:szCs w:val="24"/>
        </w:rPr>
      </w:pPr>
      <w:r w:rsidRPr="00D822D7">
        <w:rPr>
          <w:rFonts w:ascii="Times New Roman" w:hAnsi="Times New Roman" w:cs="Times New Roman"/>
          <w:b/>
          <w:bCs/>
          <w:sz w:val="24"/>
          <w:szCs w:val="24"/>
        </w:rPr>
        <w:t>5. Dehazing:</w:t>
      </w:r>
    </w:p>
    <w:p w:rsidR="00037B0F" w:rsidRPr="00D822D7" w:rsidRDefault="003B3299" w:rsidP="00D822D7">
      <w:pPr>
        <w:spacing w:line="360" w:lineRule="auto"/>
        <w:jc w:val="both"/>
        <w:rPr>
          <w:rFonts w:ascii="Times New Roman" w:hAnsi="Times New Roman" w:cs="Times New Roman"/>
          <w:sz w:val="24"/>
          <w:szCs w:val="24"/>
        </w:rPr>
      </w:pPr>
      <w:r w:rsidRPr="00D822D7">
        <w:rPr>
          <w:rFonts w:ascii="Times New Roman" w:hAnsi="Times New Roman" w:cs="Times New Roman"/>
          <w:b/>
          <w:bCs/>
          <w:sz w:val="24"/>
          <w:szCs w:val="24"/>
        </w:rPr>
        <w:t>Purpose:</w:t>
      </w:r>
      <w:r w:rsidRPr="00D822D7">
        <w:rPr>
          <w:rFonts w:ascii="Times New Roman" w:hAnsi="Times New Roman" w:cs="Times New Roman"/>
          <w:sz w:val="24"/>
          <w:szCs w:val="24"/>
        </w:rPr>
        <w:t xml:space="preserve"> </w:t>
      </w:r>
    </w:p>
    <w:p w:rsidR="003B3299" w:rsidRPr="00D822D7" w:rsidRDefault="003B3299" w:rsidP="002030F9">
      <w:pPr>
        <w:numPr>
          <w:ilvl w:val="0"/>
          <w:numId w:val="44"/>
        </w:num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To remove the haze caused by the scattering of light in water, which often results in washed-out, foggy images.</w:t>
      </w:r>
    </w:p>
    <w:p w:rsidR="00037B0F" w:rsidRPr="00D822D7" w:rsidRDefault="003B3299" w:rsidP="00D822D7">
      <w:pPr>
        <w:spacing w:line="360" w:lineRule="auto"/>
        <w:jc w:val="both"/>
        <w:rPr>
          <w:rFonts w:ascii="Times New Roman" w:hAnsi="Times New Roman" w:cs="Times New Roman"/>
          <w:b/>
          <w:bCs/>
          <w:sz w:val="24"/>
          <w:szCs w:val="24"/>
        </w:rPr>
      </w:pPr>
      <w:r w:rsidRPr="00D822D7">
        <w:rPr>
          <w:rFonts w:ascii="Times New Roman" w:hAnsi="Times New Roman" w:cs="Times New Roman"/>
          <w:b/>
          <w:bCs/>
          <w:sz w:val="24"/>
          <w:szCs w:val="24"/>
        </w:rPr>
        <w:t xml:space="preserve">Justification: </w:t>
      </w:r>
    </w:p>
    <w:p w:rsidR="00037B0F" w:rsidRPr="00D822D7" w:rsidRDefault="003B3299" w:rsidP="002030F9">
      <w:pPr>
        <w:numPr>
          <w:ilvl w:val="0"/>
          <w:numId w:val="44"/>
        </w:num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Haze is a common issue in underwater images, caused by the scattering of light by water particles. Dehazing techniques restore visibility and true colors by reducing the scattering effect.</w:t>
      </w:r>
    </w:p>
    <w:p w:rsidR="00037B0F" w:rsidRPr="00D822D7" w:rsidRDefault="003B3299" w:rsidP="00D822D7">
      <w:pPr>
        <w:spacing w:line="360" w:lineRule="auto"/>
        <w:jc w:val="both"/>
        <w:rPr>
          <w:rFonts w:ascii="Times New Roman" w:hAnsi="Times New Roman" w:cs="Times New Roman"/>
          <w:sz w:val="24"/>
          <w:szCs w:val="24"/>
        </w:rPr>
      </w:pPr>
      <w:r w:rsidRPr="00D822D7">
        <w:rPr>
          <w:rFonts w:ascii="Times New Roman" w:hAnsi="Times New Roman" w:cs="Times New Roman"/>
          <w:b/>
          <w:bCs/>
          <w:sz w:val="24"/>
          <w:szCs w:val="24"/>
        </w:rPr>
        <w:t>Implementation</w:t>
      </w:r>
      <w:r w:rsidRPr="00D822D7">
        <w:rPr>
          <w:rFonts w:ascii="Times New Roman" w:hAnsi="Times New Roman" w:cs="Times New Roman"/>
          <w:sz w:val="24"/>
          <w:szCs w:val="24"/>
        </w:rPr>
        <w:t xml:space="preserve">: </w:t>
      </w:r>
    </w:p>
    <w:p w:rsidR="003B3299" w:rsidRDefault="003B3299" w:rsidP="002030F9">
      <w:pPr>
        <w:numPr>
          <w:ilvl w:val="0"/>
          <w:numId w:val="44"/>
        </w:num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We used the `dehaze_image(img)` function to apply dehazing algorithms that counteract the scattering effects, restoring the image’s clarity and color fidelity.</w:t>
      </w:r>
    </w:p>
    <w:p w:rsidR="00D822D7" w:rsidRPr="00D822D7" w:rsidRDefault="00D822D7" w:rsidP="00D822D7">
      <w:pPr>
        <w:spacing w:line="360" w:lineRule="auto"/>
        <w:ind w:left="720"/>
        <w:jc w:val="both"/>
        <w:rPr>
          <w:rFonts w:ascii="Times New Roman" w:hAnsi="Times New Roman" w:cs="Times New Roman"/>
          <w:sz w:val="24"/>
          <w:szCs w:val="24"/>
        </w:rPr>
      </w:pPr>
    </w:p>
    <w:p w:rsidR="003B3299" w:rsidRPr="00D822D7" w:rsidRDefault="003B3299" w:rsidP="00D822D7">
      <w:pPr>
        <w:spacing w:line="360" w:lineRule="auto"/>
        <w:jc w:val="both"/>
        <w:rPr>
          <w:rFonts w:ascii="Times New Roman" w:hAnsi="Times New Roman" w:cs="Times New Roman"/>
          <w:b/>
          <w:bCs/>
          <w:sz w:val="24"/>
          <w:szCs w:val="24"/>
        </w:rPr>
      </w:pPr>
      <w:r w:rsidRPr="00D822D7">
        <w:rPr>
          <w:rFonts w:ascii="Times New Roman" w:hAnsi="Times New Roman" w:cs="Times New Roman"/>
          <w:b/>
          <w:bCs/>
          <w:sz w:val="24"/>
          <w:szCs w:val="24"/>
        </w:rPr>
        <w:t>6. Gamma Correction:</w:t>
      </w:r>
    </w:p>
    <w:p w:rsidR="00037B0F" w:rsidRPr="00D822D7" w:rsidRDefault="003B3299" w:rsidP="00D822D7">
      <w:p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 xml:space="preserve">   </w:t>
      </w:r>
      <w:r w:rsidRPr="00D822D7">
        <w:rPr>
          <w:rFonts w:ascii="Times New Roman" w:hAnsi="Times New Roman" w:cs="Times New Roman"/>
          <w:b/>
          <w:bCs/>
          <w:sz w:val="24"/>
          <w:szCs w:val="24"/>
        </w:rPr>
        <w:t>Purpose:</w:t>
      </w:r>
      <w:r w:rsidRPr="00D822D7">
        <w:rPr>
          <w:rFonts w:ascii="Times New Roman" w:hAnsi="Times New Roman" w:cs="Times New Roman"/>
          <w:sz w:val="24"/>
          <w:szCs w:val="24"/>
        </w:rPr>
        <w:t xml:space="preserve"> </w:t>
      </w:r>
    </w:p>
    <w:p w:rsidR="003B3299" w:rsidRPr="00D822D7" w:rsidRDefault="003B3299" w:rsidP="002030F9">
      <w:pPr>
        <w:numPr>
          <w:ilvl w:val="0"/>
          <w:numId w:val="44"/>
        </w:num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To adjust the brightness levels in the image to match human visual perception, enhancing the natural appearance of the image.</w:t>
      </w:r>
    </w:p>
    <w:p w:rsidR="00037B0F" w:rsidRPr="00D822D7" w:rsidRDefault="003B3299" w:rsidP="00D822D7">
      <w:pPr>
        <w:spacing w:line="360" w:lineRule="auto"/>
        <w:jc w:val="both"/>
        <w:rPr>
          <w:rFonts w:ascii="Times New Roman" w:hAnsi="Times New Roman" w:cs="Times New Roman"/>
          <w:sz w:val="24"/>
          <w:szCs w:val="24"/>
        </w:rPr>
      </w:pPr>
      <w:r w:rsidRPr="00D822D7">
        <w:rPr>
          <w:rFonts w:ascii="Times New Roman" w:hAnsi="Times New Roman" w:cs="Times New Roman"/>
          <w:b/>
          <w:bCs/>
          <w:sz w:val="24"/>
          <w:szCs w:val="24"/>
        </w:rPr>
        <w:lastRenderedPageBreak/>
        <w:t xml:space="preserve">   Justification:</w:t>
      </w:r>
      <w:r w:rsidRPr="00D822D7">
        <w:rPr>
          <w:rFonts w:ascii="Times New Roman" w:hAnsi="Times New Roman" w:cs="Times New Roman"/>
          <w:sz w:val="24"/>
          <w:szCs w:val="24"/>
        </w:rPr>
        <w:t xml:space="preserve"> </w:t>
      </w:r>
    </w:p>
    <w:p w:rsidR="003B3299" w:rsidRPr="00D822D7" w:rsidRDefault="003B3299" w:rsidP="002030F9">
      <w:pPr>
        <w:numPr>
          <w:ilvl w:val="0"/>
          <w:numId w:val="44"/>
        </w:num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Gamma correction is crucial for adjusting the brightness of an image, especially in underwater environments where lighting is uneven. By correcting the gamma, we can ensure that the image's brightness levels are more visually appealing and realistic.</w:t>
      </w:r>
    </w:p>
    <w:p w:rsidR="00037B0F" w:rsidRPr="00D822D7" w:rsidRDefault="003B3299" w:rsidP="00D822D7">
      <w:pPr>
        <w:spacing w:line="360" w:lineRule="auto"/>
        <w:jc w:val="both"/>
        <w:rPr>
          <w:rFonts w:ascii="Times New Roman" w:hAnsi="Times New Roman" w:cs="Times New Roman"/>
          <w:b/>
          <w:bCs/>
          <w:sz w:val="24"/>
          <w:szCs w:val="24"/>
        </w:rPr>
      </w:pPr>
      <w:r w:rsidRPr="00D822D7">
        <w:rPr>
          <w:rFonts w:ascii="Times New Roman" w:hAnsi="Times New Roman" w:cs="Times New Roman"/>
          <w:b/>
          <w:bCs/>
          <w:sz w:val="24"/>
          <w:szCs w:val="24"/>
        </w:rPr>
        <w:t xml:space="preserve">   Implementation:</w:t>
      </w:r>
    </w:p>
    <w:p w:rsidR="003B3299" w:rsidRPr="00D822D7" w:rsidRDefault="003B3299" w:rsidP="002030F9">
      <w:pPr>
        <w:numPr>
          <w:ilvl w:val="0"/>
          <w:numId w:val="44"/>
        </w:num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The `gamma_correction(img)` function was applied to perform gamma correction, adjusting the luminance levels in the image to enhance visual perception and improve overall appearance.</w:t>
      </w:r>
    </w:p>
    <w:p w:rsidR="003B3299" w:rsidRPr="00D822D7" w:rsidRDefault="003B3299" w:rsidP="00D822D7">
      <w:pPr>
        <w:spacing w:line="360" w:lineRule="auto"/>
        <w:jc w:val="both"/>
        <w:rPr>
          <w:rFonts w:ascii="Times New Roman" w:hAnsi="Times New Roman" w:cs="Times New Roman"/>
          <w:sz w:val="24"/>
          <w:szCs w:val="24"/>
        </w:rPr>
      </w:pPr>
    </w:p>
    <w:p w:rsidR="00037B0F" w:rsidRPr="00D822D7" w:rsidRDefault="003B3299" w:rsidP="00D822D7">
      <w:pPr>
        <w:spacing w:line="360" w:lineRule="auto"/>
        <w:jc w:val="both"/>
        <w:rPr>
          <w:rFonts w:ascii="Times New Roman" w:hAnsi="Times New Roman" w:cs="Times New Roman"/>
          <w:b/>
          <w:bCs/>
          <w:sz w:val="24"/>
          <w:szCs w:val="24"/>
        </w:rPr>
      </w:pPr>
      <w:r w:rsidRPr="00D822D7">
        <w:rPr>
          <w:rFonts w:ascii="Times New Roman" w:hAnsi="Times New Roman" w:cs="Times New Roman"/>
          <w:b/>
          <w:bCs/>
          <w:sz w:val="24"/>
          <w:szCs w:val="24"/>
        </w:rPr>
        <w:t>7. Retinex Algorithm:</w:t>
      </w:r>
    </w:p>
    <w:p w:rsidR="00037B0F" w:rsidRPr="00D822D7" w:rsidRDefault="003B3299" w:rsidP="00D822D7">
      <w:pPr>
        <w:spacing w:line="360" w:lineRule="auto"/>
        <w:jc w:val="both"/>
        <w:rPr>
          <w:rFonts w:ascii="Times New Roman" w:hAnsi="Times New Roman" w:cs="Times New Roman"/>
          <w:sz w:val="24"/>
          <w:szCs w:val="24"/>
        </w:rPr>
      </w:pPr>
      <w:r w:rsidRPr="00D822D7">
        <w:rPr>
          <w:rFonts w:ascii="Times New Roman" w:hAnsi="Times New Roman" w:cs="Times New Roman"/>
          <w:b/>
          <w:bCs/>
          <w:sz w:val="24"/>
          <w:szCs w:val="24"/>
        </w:rPr>
        <w:t>Purpose:</w:t>
      </w:r>
      <w:r w:rsidRPr="00D822D7">
        <w:rPr>
          <w:rFonts w:ascii="Times New Roman" w:hAnsi="Times New Roman" w:cs="Times New Roman"/>
          <w:sz w:val="24"/>
          <w:szCs w:val="24"/>
        </w:rPr>
        <w:t xml:space="preserve"> </w:t>
      </w:r>
    </w:p>
    <w:p w:rsidR="003B3299" w:rsidRPr="00D822D7" w:rsidRDefault="003B3299" w:rsidP="002030F9">
      <w:pPr>
        <w:numPr>
          <w:ilvl w:val="0"/>
          <w:numId w:val="44"/>
        </w:num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To maintain color constancy and improve contrast in underwater images, which often suffer from color distortion.</w:t>
      </w:r>
    </w:p>
    <w:p w:rsidR="00037B0F" w:rsidRPr="00D822D7" w:rsidRDefault="003B3299" w:rsidP="00D822D7">
      <w:pPr>
        <w:spacing w:line="360" w:lineRule="auto"/>
        <w:jc w:val="both"/>
        <w:rPr>
          <w:rFonts w:ascii="Times New Roman" w:hAnsi="Times New Roman" w:cs="Times New Roman"/>
          <w:b/>
          <w:bCs/>
          <w:sz w:val="24"/>
          <w:szCs w:val="24"/>
        </w:rPr>
      </w:pPr>
      <w:r w:rsidRPr="00D822D7">
        <w:rPr>
          <w:rFonts w:ascii="Times New Roman" w:hAnsi="Times New Roman" w:cs="Times New Roman"/>
          <w:b/>
          <w:bCs/>
          <w:sz w:val="24"/>
          <w:szCs w:val="24"/>
        </w:rPr>
        <w:t>Justification:</w:t>
      </w:r>
    </w:p>
    <w:p w:rsidR="003B3299" w:rsidRPr="00D822D7" w:rsidRDefault="003B3299" w:rsidP="002030F9">
      <w:pPr>
        <w:numPr>
          <w:ilvl w:val="0"/>
          <w:numId w:val="44"/>
        </w:num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The Retinex algorithm is particularly effective in environments with poor lighting, such as underwater. It enhances contrast and restores natural colors, making it ideal for underwater image enhancement.</w:t>
      </w:r>
    </w:p>
    <w:p w:rsidR="00037B0F" w:rsidRPr="00D822D7" w:rsidRDefault="00037B0F" w:rsidP="00D822D7">
      <w:pPr>
        <w:spacing w:line="360" w:lineRule="auto"/>
        <w:jc w:val="both"/>
        <w:rPr>
          <w:rFonts w:ascii="Times New Roman" w:hAnsi="Times New Roman" w:cs="Times New Roman"/>
          <w:sz w:val="24"/>
          <w:szCs w:val="24"/>
        </w:rPr>
      </w:pPr>
      <w:r w:rsidRPr="00D822D7">
        <w:rPr>
          <w:rFonts w:ascii="Times New Roman" w:hAnsi="Times New Roman" w:cs="Times New Roman"/>
          <w:b/>
          <w:sz w:val="24"/>
          <w:szCs w:val="24"/>
        </w:rPr>
        <w:t>I</w:t>
      </w:r>
      <w:r w:rsidR="003B3299" w:rsidRPr="00D822D7">
        <w:rPr>
          <w:rFonts w:ascii="Times New Roman" w:hAnsi="Times New Roman" w:cs="Times New Roman"/>
          <w:b/>
          <w:bCs/>
          <w:sz w:val="24"/>
          <w:szCs w:val="24"/>
        </w:rPr>
        <w:t>mplementation:</w:t>
      </w:r>
      <w:r w:rsidR="003B3299" w:rsidRPr="00D822D7">
        <w:rPr>
          <w:rFonts w:ascii="Times New Roman" w:hAnsi="Times New Roman" w:cs="Times New Roman"/>
          <w:sz w:val="24"/>
          <w:szCs w:val="24"/>
        </w:rPr>
        <w:t xml:space="preserve"> </w:t>
      </w:r>
    </w:p>
    <w:p w:rsidR="003B3299" w:rsidRPr="00D822D7" w:rsidRDefault="003B3299" w:rsidP="002030F9">
      <w:pPr>
        <w:numPr>
          <w:ilvl w:val="0"/>
          <w:numId w:val="44"/>
        </w:num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We applied the Retinex algorithm using the `retinex(img)` function, which processes the image to maintain consistent color representation and enhance contrast, resulting in more natural-looking underwater scenes.</w:t>
      </w:r>
    </w:p>
    <w:p w:rsidR="00037B0F" w:rsidRPr="00D822D7" w:rsidRDefault="00037B0F" w:rsidP="00D822D7">
      <w:pPr>
        <w:spacing w:line="360" w:lineRule="auto"/>
        <w:jc w:val="both"/>
        <w:rPr>
          <w:rFonts w:ascii="Times New Roman" w:hAnsi="Times New Roman" w:cs="Times New Roman"/>
          <w:sz w:val="24"/>
          <w:szCs w:val="24"/>
        </w:rPr>
      </w:pPr>
    </w:p>
    <w:p w:rsidR="003B3299" w:rsidRPr="00D822D7" w:rsidRDefault="003B3299" w:rsidP="00D822D7">
      <w:pPr>
        <w:spacing w:line="360" w:lineRule="auto"/>
        <w:jc w:val="both"/>
        <w:rPr>
          <w:rFonts w:ascii="Times New Roman" w:hAnsi="Times New Roman" w:cs="Times New Roman"/>
          <w:b/>
          <w:bCs/>
          <w:sz w:val="24"/>
          <w:szCs w:val="24"/>
        </w:rPr>
      </w:pPr>
      <w:r w:rsidRPr="00D822D7">
        <w:rPr>
          <w:rFonts w:ascii="Times New Roman" w:hAnsi="Times New Roman" w:cs="Times New Roman"/>
          <w:b/>
          <w:bCs/>
          <w:sz w:val="24"/>
          <w:szCs w:val="24"/>
        </w:rPr>
        <w:t>Advanced Neural Network Models</w:t>
      </w:r>
    </w:p>
    <w:p w:rsidR="003B3299" w:rsidRPr="00D822D7" w:rsidRDefault="003B3299" w:rsidP="00D822D7">
      <w:p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In addition to traditional image processing techniques, we integrated advanced neural network models to further enhance the quality of underwater images. One of the key models we employed is the Deep Convolutional Enhancement Network (DCENet). This model was selected for its ability to handle the complex distortions and noise inherent in underwater images through deep learning techniques.</w:t>
      </w:r>
    </w:p>
    <w:p w:rsidR="00037B0F" w:rsidRPr="00D822D7" w:rsidRDefault="00037B0F" w:rsidP="00D822D7">
      <w:pPr>
        <w:spacing w:line="360" w:lineRule="auto"/>
        <w:jc w:val="both"/>
        <w:rPr>
          <w:rFonts w:ascii="Times New Roman" w:hAnsi="Times New Roman" w:cs="Times New Roman"/>
          <w:sz w:val="24"/>
          <w:szCs w:val="24"/>
        </w:rPr>
      </w:pPr>
    </w:p>
    <w:p w:rsidR="003B3299" w:rsidRPr="00D822D7" w:rsidRDefault="003B3299" w:rsidP="00D822D7">
      <w:pPr>
        <w:spacing w:line="360" w:lineRule="auto"/>
        <w:jc w:val="both"/>
        <w:rPr>
          <w:rFonts w:ascii="Times New Roman" w:hAnsi="Times New Roman" w:cs="Times New Roman"/>
          <w:b/>
          <w:bCs/>
          <w:sz w:val="24"/>
          <w:szCs w:val="24"/>
        </w:rPr>
      </w:pPr>
      <w:r w:rsidRPr="00D822D7">
        <w:rPr>
          <w:rFonts w:ascii="Times New Roman" w:hAnsi="Times New Roman" w:cs="Times New Roman"/>
          <w:b/>
          <w:bCs/>
          <w:sz w:val="24"/>
          <w:szCs w:val="24"/>
        </w:rPr>
        <w:t xml:space="preserve"> Deep Convolutional Enhancement Network (DCENet):</w:t>
      </w:r>
    </w:p>
    <w:p w:rsidR="00037B0F" w:rsidRPr="00D822D7" w:rsidRDefault="003B3299" w:rsidP="00D822D7">
      <w:p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 xml:space="preserve"> </w:t>
      </w:r>
      <w:r w:rsidRPr="00D822D7">
        <w:rPr>
          <w:rFonts w:ascii="Times New Roman" w:hAnsi="Times New Roman" w:cs="Times New Roman"/>
          <w:b/>
          <w:bCs/>
          <w:sz w:val="24"/>
          <w:szCs w:val="24"/>
        </w:rPr>
        <w:t>Purpose</w:t>
      </w:r>
      <w:r w:rsidRPr="00D822D7">
        <w:rPr>
          <w:rFonts w:ascii="Times New Roman" w:hAnsi="Times New Roman" w:cs="Times New Roman"/>
          <w:sz w:val="24"/>
          <w:szCs w:val="24"/>
        </w:rPr>
        <w:t>:</w:t>
      </w:r>
    </w:p>
    <w:p w:rsidR="003B3299" w:rsidRPr="00D822D7" w:rsidRDefault="003B3299" w:rsidP="002030F9">
      <w:pPr>
        <w:numPr>
          <w:ilvl w:val="0"/>
          <w:numId w:val="44"/>
        </w:num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To perform comprehensive image enhancement, including color correction, noise reduction, and detail enhancement, by leveraging deep learning.</w:t>
      </w:r>
    </w:p>
    <w:p w:rsidR="00037B0F" w:rsidRPr="00D822D7" w:rsidRDefault="003B3299" w:rsidP="00D822D7">
      <w:pPr>
        <w:spacing w:line="360" w:lineRule="auto"/>
        <w:jc w:val="both"/>
        <w:rPr>
          <w:rFonts w:ascii="Times New Roman" w:hAnsi="Times New Roman" w:cs="Times New Roman"/>
          <w:sz w:val="24"/>
          <w:szCs w:val="24"/>
        </w:rPr>
      </w:pPr>
      <w:r w:rsidRPr="00D822D7">
        <w:rPr>
          <w:rFonts w:ascii="Times New Roman" w:hAnsi="Times New Roman" w:cs="Times New Roman"/>
          <w:b/>
          <w:bCs/>
          <w:sz w:val="24"/>
          <w:szCs w:val="24"/>
        </w:rPr>
        <w:lastRenderedPageBreak/>
        <w:t>Justification:</w:t>
      </w:r>
      <w:r w:rsidRPr="00D822D7">
        <w:rPr>
          <w:rFonts w:ascii="Times New Roman" w:hAnsi="Times New Roman" w:cs="Times New Roman"/>
          <w:sz w:val="24"/>
          <w:szCs w:val="24"/>
        </w:rPr>
        <w:t xml:space="preserve"> </w:t>
      </w:r>
    </w:p>
    <w:p w:rsidR="00037B0F" w:rsidRPr="00D822D7" w:rsidRDefault="003B3299" w:rsidP="002030F9">
      <w:pPr>
        <w:numPr>
          <w:ilvl w:val="0"/>
          <w:numId w:val="44"/>
        </w:num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DCENet’s deep convolutional architecture is specifically designed for image enhancement tasks. It excels in learning from large datasets to correct complex distortions that traditional methods may not fully address. Its application is particularly beneficial for real-time enhancement scenarios, where both speed and quality are critical.</w:t>
      </w:r>
    </w:p>
    <w:p w:rsidR="00037B0F" w:rsidRPr="00D822D7" w:rsidRDefault="003B3299" w:rsidP="00D822D7">
      <w:pPr>
        <w:spacing w:line="360" w:lineRule="auto"/>
        <w:jc w:val="both"/>
        <w:rPr>
          <w:rFonts w:ascii="Times New Roman" w:hAnsi="Times New Roman" w:cs="Times New Roman"/>
          <w:sz w:val="24"/>
          <w:szCs w:val="24"/>
        </w:rPr>
      </w:pPr>
      <w:r w:rsidRPr="00D822D7">
        <w:rPr>
          <w:rFonts w:ascii="Times New Roman" w:hAnsi="Times New Roman" w:cs="Times New Roman"/>
          <w:b/>
          <w:bCs/>
          <w:sz w:val="24"/>
          <w:szCs w:val="24"/>
        </w:rPr>
        <w:t>Implementation</w:t>
      </w:r>
      <w:r w:rsidRPr="00D822D7">
        <w:rPr>
          <w:rFonts w:ascii="Times New Roman" w:hAnsi="Times New Roman" w:cs="Times New Roman"/>
          <w:sz w:val="24"/>
          <w:szCs w:val="24"/>
        </w:rPr>
        <w:t xml:space="preserve">: </w:t>
      </w:r>
    </w:p>
    <w:p w:rsidR="003B3299" w:rsidRDefault="003B3299" w:rsidP="002030F9">
      <w:pPr>
        <w:numPr>
          <w:ilvl w:val="0"/>
          <w:numId w:val="44"/>
        </w:num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The DCENet model was trained on a large dataset of underwater images, learning to correct common issues such as color distortion, noise, and loss of detail. By applying this model, we achieved significant improvements in the quality of underwater images, surpassing the capabilities of traditional methods.</w:t>
      </w:r>
    </w:p>
    <w:p w:rsidR="003B3299" w:rsidRPr="00D822D7" w:rsidRDefault="003B3299" w:rsidP="00D822D7">
      <w:pPr>
        <w:spacing w:line="360" w:lineRule="auto"/>
        <w:jc w:val="both"/>
        <w:rPr>
          <w:rFonts w:ascii="Times New Roman" w:hAnsi="Times New Roman" w:cs="Times New Roman"/>
          <w:sz w:val="24"/>
          <w:szCs w:val="24"/>
        </w:rPr>
      </w:pPr>
    </w:p>
    <w:p w:rsidR="003B3299" w:rsidRPr="00D822D7" w:rsidRDefault="003B3299" w:rsidP="00D822D7">
      <w:pPr>
        <w:spacing w:line="360" w:lineRule="auto"/>
        <w:jc w:val="both"/>
        <w:rPr>
          <w:rFonts w:ascii="Times New Roman" w:hAnsi="Times New Roman" w:cs="Times New Roman"/>
          <w:b/>
          <w:bCs/>
          <w:sz w:val="24"/>
          <w:szCs w:val="24"/>
        </w:rPr>
      </w:pPr>
      <w:r w:rsidRPr="00D822D7">
        <w:rPr>
          <w:rFonts w:ascii="Times New Roman" w:hAnsi="Times New Roman" w:cs="Times New Roman"/>
          <w:b/>
          <w:bCs/>
          <w:sz w:val="24"/>
          <w:szCs w:val="24"/>
        </w:rPr>
        <w:t>Iterative Experimentation and Validation</w:t>
      </w:r>
    </w:p>
    <w:p w:rsidR="003B3299" w:rsidRPr="00D822D7" w:rsidRDefault="003B3299" w:rsidP="00D822D7">
      <w:p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Our investigative techniques were not static; they involved iterative experimentation and continuous validation to refine our methods. We conducted numerous tests using different underwater images, applying the selected techniques and analyzing the results. This iterative process allowed us to fine-tune the algorithms, ensuring that they not only enhanced image quality but also preserved the natural characteristics of underwater scenes</w:t>
      </w:r>
    </w:p>
    <w:p w:rsidR="003B3299" w:rsidRPr="00D822D7" w:rsidRDefault="003B3299" w:rsidP="00D822D7">
      <w:p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To validate our approach, we collaborated with experts in marine biology, oceanography, and related fields. Their feedback was instrumental in assessing the practical utility of our enhanced images for real-world applications. Additionally, we conducted user studies to evaluate the aesthetic appeal of the images, ensuring that our enhancements met the expectations of both scientific and recreational users.</w:t>
      </w:r>
    </w:p>
    <w:p w:rsidR="003B3299" w:rsidRPr="00D822D7" w:rsidRDefault="003B3299" w:rsidP="00D822D7">
      <w:pPr>
        <w:spacing w:line="360" w:lineRule="auto"/>
        <w:jc w:val="both"/>
        <w:rPr>
          <w:rFonts w:ascii="Times New Roman" w:hAnsi="Times New Roman" w:cs="Times New Roman"/>
          <w:sz w:val="24"/>
          <w:szCs w:val="24"/>
        </w:rPr>
      </w:pPr>
    </w:p>
    <w:p w:rsidR="003B3299" w:rsidRPr="00D822D7" w:rsidRDefault="003B3299" w:rsidP="00D822D7">
      <w:pPr>
        <w:spacing w:line="360" w:lineRule="auto"/>
        <w:jc w:val="both"/>
        <w:rPr>
          <w:rFonts w:ascii="Times New Roman" w:hAnsi="Times New Roman" w:cs="Times New Roman"/>
          <w:b/>
          <w:bCs/>
          <w:sz w:val="24"/>
          <w:szCs w:val="24"/>
        </w:rPr>
      </w:pPr>
      <w:r w:rsidRPr="00D822D7">
        <w:rPr>
          <w:rFonts w:ascii="Times New Roman" w:hAnsi="Times New Roman" w:cs="Times New Roman"/>
          <w:b/>
          <w:bCs/>
          <w:sz w:val="24"/>
          <w:szCs w:val="24"/>
        </w:rPr>
        <w:t>Conclusion</w:t>
      </w:r>
    </w:p>
    <w:p w:rsidR="003B3299" w:rsidRPr="00D822D7" w:rsidRDefault="003B3299" w:rsidP="00D822D7">
      <w:pPr>
        <w:spacing w:line="360" w:lineRule="auto"/>
        <w:jc w:val="both"/>
        <w:rPr>
          <w:rFonts w:ascii="Times New Roman" w:hAnsi="Times New Roman" w:cs="Times New Roman"/>
          <w:sz w:val="24"/>
          <w:szCs w:val="24"/>
        </w:rPr>
      </w:pPr>
      <w:r w:rsidRPr="00D822D7">
        <w:rPr>
          <w:rFonts w:ascii="Times New Roman" w:hAnsi="Times New Roman" w:cs="Times New Roman"/>
          <w:sz w:val="24"/>
          <w:szCs w:val="24"/>
        </w:rPr>
        <w:t>The investigative techniques employed in our project represent a comprehensive approach to addressing the unique challenges of underwater image enhancement. By combining traditional image processing methods with advanced neural network models, we developed a robust framework capable of significantly improving image clarity, color accuracy, and detail preservation. The careful selection and justification of these techniques, supported by iterative experimentation and expert validation, ensure that our system is both effective and versatile, ready to be applied across various applications in underwater imaging. This multi-faceted approach not only enhances the visual quality of underwater images but also contributes to the broader goal of advancing research, conservation, and exploration in underwater environments.</w:t>
      </w:r>
    </w:p>
    <w:p w:rsidR="00D822D7" w:rsidRDefault="00D822D7" w:rsidP="00037B0F">
      <w:pPr>
        <w:jc w:val="both"/>
        <w:rPr>
          <w:rFonts w:ascii="Times New Roman" w:hAnsi="Times New Roman" w:cs="Times New Roman"/>
          <w:sz w:val="24"/>
          <w:szCs w:val="24"/>
        </w:rPr>
      </w:pPr>
    </w:p>
    <w:p w:rsidR="00AE73F3" w:rsidRDefault="00AE73F3" w:rsidP="00037B0F">
      <w:pPr>
        <w:jc w:val="both"/>
        <w:rPr>
          <w:rFonts w:ascii="Times New Roman" w:eastAsia="Times New Roman" w:hAnsi="Times New Roman" w:cs="Times New Roman"/>
          <w:b/>
          <w:bCs/>
          <w:sz w:val="27"/>
          <w:szCs w:val="27"/>
        </w:rPr>
      </w:pPr>
    </w:p>
    <w:p w:rsidR="001D6EFC" w:rsidRDefault="001D6EFC" w:rsidP="00037B0F">
      <w:pPr>
        <w:jc w:val="both"/>
        <w:rPr>
          <w:rFonts w:ascii="Times New Roman" w:eastAsia="Times New Roman" w:hAnsi="Times New Roman" w:cs="Times New Roman"/>
          <w:b/>
          <w:bCs/>
          <w:sz w:val="27"/>
          <w:szCs w:val="27"/>
        </w:rPr>
      </w:pPr>
      <w:bookmarkStart w:id="11" w:name="_GoBack"/>
      <w:bookmarkEnd w:id="11"/>
    </w:p>
    <w:p w:rsidR="00D822D7" w:rsidRDefault="00AE73F3" w:rsidP="00AE73F3">
      <w:pPr>
        <w:jc w:val="center"/>
        <w:rPr>
          <w:rFonts w:ascii="Times New Roman" w:hAnsi="Times New Roman" w:cs="Times New Roman"/>
          <w:sz w:val="24"/>
          <w:szCs w:val="24"/>
        </w:rPr>
      </w:pPr>
      <w:r w:rsidRPr="00AE73F3">
        <w:rPr>
          <w:rFonts w:ascii="Times New Roman" w:eastAsia="Times New Roman" w:hAnsi="Times New Roman" w:cs="Times New Roman"/>
          <w:bCs/>
          <w:sz w:val="24"/>
          <w:szCs w:val="24"/>
        </w:rPr>
        <w:t>TABLE 3: Investigative Techniques</w:t>
      </w:r>
    </w:p>
    <w:p w:rsidR="00D822D7" w:rsidRPr="00E27CFD" w:rsidRDefault="001D6EFC" w:rsidP="00037B0F">
      <w:pPr>
        <w:jc w:val="both"/>
        <w:rPr>
          <w:rFonts w:ascii="Times New Roman" w:hAnsi="Times New Roman" w:cs="Times New Roman"/>
          <w:sz w:val="24"/>
          <w:szCs w:val="24"/>
        </w:rPr>
      </w:pPr>
      <w:r w:rsidRPr="00D822D7">
        <w:rPr>
          <w:rFonts w:ascii="Times New Roman" w:hAnsi="Times New Roman" w:cs="Times New Roman"/>
          <w:noProof/>
          <w:sz w:val="24"/>
          <w:szCs w:val="24"/>
          <w:lang w:val="en-US" w:eastAsia="en-US"/>
        </w:rPr>
        <w:drawing>
          <wp:inline distT="0" distB="0" distL="0" distR="0">
            <wp:extent cx="6088380" cy="2324100"/>
            <wp:effectExtent l="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8380" cy="2324100"/>
                    </a:xfrm>
                    <a:prstGeom prst="rect">
                      <a:avLst/>
                    </a:prstGeom>
                    <a:noFill/>
                    <a:ln>
                      <a:noFill/>
                    </a:ln>
                  </pic:spPr>
                </pic:pic>
              </a:graphicData>
            </a:graphic>
          </wp:inline>
        </w:drawing>
      </w:r>
    </w:p>
    <w:p w:rsidR="00D822D7" w:rsidRDefault="00D822D7" w:rsidP="00037B0F">
      <w:pPr>
        <w:jc w:val="both"/>
        <w:rPr>
          <w:rFonts w:ascii="Times New Roman" w:eastAsia="Times New Roman" w:hAnsi="Times New Roman" w:cs="Times New Roman"/>
          <w:b/>
          <w:bCs/>
          <w:sz w:val="27"/>
          <w:szCs w:val="27"/>
        </w:rPr>
      </w:pPr>
    </w:p>
    <w:p w:rsidR="00D822D7" w:rsidRDefault="00D822D7" w:rsidP="00037B0F">
      <w:pPr>
        <w:jc w:val="both"/>
        <w:rPr>
          <w:rFonts w:ascii="Times New Roman" w:eastAsia="Times New Roman" w:hAnsi="Times New Roman" w:cs="Times New Roman"/>
          <w:b/>
          <w:bCs/>
          <w:sz w:val="27"/>
          <w:szCs w:val="27"/>
        </w:rPr>
      </w:pPr>
    </w:p>
    <w:p w:rsidR="003B3299" w:rsidRPr="003B3299" w:rsidRDefault="003B3299" w:rsidP="00037B0F">
      <w:pPr>
        <w:jc w:val="both"/>
        <w:rPr>
          <w:rFonts w:ascii="Times New Roman" w:hAnsi="Times New Roman" w:cs="Times New Roman"/>
          <w:sz w:val="24"/>
          <w:szCs w:val="24"/>
        </w:rPr>
      </w:pPr>
      <w:r>
        <w:rPr>
          <w:rFonts w:ascii="Times New Roman" w:eastAsia="Times New Roman" w:hAnsi="Times New Roman" w:cs="Times New Roman"/>
          <w:b/>
          <w:bCs/>
          <w:sz w:val="27"/>
          <w:szCs w:val="27"/>
        </w:rPr>
        <w:t>3.2 Proposed Solution</w:t>
      </w:r>
    </w:p>
    <w:p w:rsidR="003B3299" w:rsidRDefault="003B3299" w:rsidP="00D822D7">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complexity of underwater imaging requires a tailored approach that addresses the specific challenges of color distortion, reduced visibility, and detail loss. To effectively enhance underwater images, our proposed solution involves selecting a diverse set of image enhancement models and training them on a specialized dataset composed of underwater images. This solution is designed to leverage the strengths of both traditional image processing techniques and advanced neural networks, ensuring that our system can deliver high-quality results across a range of underwater conditions.</w:t>
      </w:r>
    </w:p>
    <w:p w:rsidR="003B3299" w:rsidRDefault="003B3299" w:rsidP="00D822D7">
      <w:pPr>
        <w:spacing w:before="100" w:beforeAutospacing="1" w:after="100" w:afterAutospacing="1" w:line="360" w:lineRule="auto"/>
        <w:jc w:val="both"/>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Selection of Enhancement Models</w:t>
      </w:r>
    </w:p>
    <w:p w:rsidR="003B3299" w:rsidRDefault="003B3299" w:rsidP="00D822D7">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step in our proposed solution is the careful selection of image enhancement models that are best suited to address the unique challenges posed by underwater photography. We plan to utilize a combination of traditional image processing algorithms and deep learning-based models. Each model is chosen for its specific capabilities in improving aspects such as contrast, color accuracy, sharpness, and noise reduction.</w:t>
      </w:r>
    </w:p>
    <w:p w:rsidR="00AE73F3" w:rsidRDefault="00AE73F3" w:rsidP="00D822D7">
      <w:pPr>
        <w:spacing w:before="100" w:beforeAutospacing="1" w:after="100" w:afterAutospacing="1" w:line="360" w:lineRule="auto"/>
        <w:jc w:val="both"/>
        <w:rPr>
          <w:rFonts w:ascii="Times New Roman" w:eastAsia="Times New Roman" w:hAnsi="Times New Roman" w:cs="Times New Roman"/>
          <w:sz w:val="24"/>
          <w:szCs w:val="24"/>
        </w:rPr>
      </w:pPr>
    </w:p>
    <w:p w:rsidR="00AE73F3" w:rsidRDefault="00AE73F3" w:rsidP="00D822D7">
      <w:pPr>
        <w:spacing w:before="100" w:beforeAutospacing="1" w:after="100" w:afterAutospacing="1" w:line="360" w:lineRule="auto"/>
        <w:jc w:val="both"/>
        <w:rPr>
          <w:rFonts w:ascii="Times New Roman" w:eastAsia="Times New Roman" w:hAnsi="Times New Roman" w:cs="Times New Roman"/>
          <w:sz w:val="24"/>
          <w:szCs w:val="24"/>
        </w:rPr>
      </w:pPr>
    </w:p>
    <w:p w:rsidR="00AE73F3" w:rsidRDefault="00AE73F3" w:rsidP="00D822D7">
      <w:pPr>
        <w:spacing w:before="100" w:beforeAutospacing="1" w:after="100" w:afterAutospacing="1" w:line="360" w:lineRule="auto"/>
        <w:jc w:val="both"/>
        <w:rPr>
          <w:rFonts w:ascii="Times New Roman" w:eastAsia="Times New Roman" w:hAnsi="Times New Roman" w:cs="Times New Roman"/>
          <w:sz w:val="24"/>
          <w:szCs w:val="24"/>
        </w:rPr>
      </w:pPr>
    </w:p>
    <w:p w:rsidR="003B3299" w:rsidRDefault="003B3299" w:rsidP="00D822D7">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models we will employ include:</w:t>
      </w:r>
    </w:p>
    <w:p w:rsidR="003B3299" w:rsidRDefault="003B3299" w:rsidP="002030F9">
      <w:pPr>
        <w:numPr>
          <w:ilvl w:val="0"/>
          <w:numId w:val="35"/>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Histogram Equalization and CLAHE:</w:t>
      </w:r>
      <w:r>
        <w:rPr>
          <w:rFonts w:ascii="Times New Roman" w:eastAsia="Times New Roman" w:hAnsi="Times New Roman" w:cs="Times New Roman"/>
          <w:sz w:val="24"/>
          <w:szCs w:val="24"/>
        </w:rPr>
        <w:t xml:space="preserve"> These traditional techniques will be used to enhance the contrast of underwater images. Histogram Equalization improves global contrast, while CLAHE focuses on enhancing local contrast, ensuring that fine details are preserved without amplifying noise.</w:t>
      </w:r>
    </w:p>
    <w:p w:rsidR="003B3299" w:rsidRDefault="003B3299" w:rsidP="002030F9">
      <w:pPr>
        <w:numPr>
          <w:ilvl w:val="0"/>
          <w:numId w:val="35"/>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Sharpening:</w:t>
      </w:r>
      <w:r>
        <w:rPr>
          <w:rFonts w:ascii="Times New Roman" w:eastAsia="Times New Roman" w:hAnsi="Times New Roman" w:cs="Times New Roman"/>
          <w:sz w:val="24"/>
          <w:szCs w:val="24"/>
        </w:rPr>
        <w:t xml:space="preserve"> This technique will be applied to enhance the sharpness of underwater images, making edges and small details more prominent.</w:t>
      </w:r>
    </w:p>
    <w:p w:rsidR="003B3299" w:rsidRDefault="003B3299" w:rsidP="002030F9">
      <w:pPr>
        <w:numPr>
          <w:ilvl w:val="0"/>
          <w:numId w:val="35"/>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Adaptive Thresholding:</w:t>
      </w:r>
      <w:r>
        <w:rPr>
          <w:rFonts w:ascii="Times New Roman" w:eastAsia="Times New Roman" w:hAnsi="Times New Roman" w:cs="Times New Roman"/>
          <w:sz w:val="24"/>
          <w:szCs w:val="24"/>
        </w:rPr>
        <w:t xml:space="preserve"> Adaptive thresholding will be utilized to effectively separate objects from the background, particularly in images where lighting conditions are uneven.</w:t>
      </w:r>
    </w:p>
    <w:p w:rsidR="003B3299" w:rsidRDefault="003B3299" w:rsidP="002030F9">
      <w:pPr>
        <w:numPr>
          <w:ilvl w:val="0"/>
          <w:numId w:val="35"/>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Dehazing:</w:t>
      </w:r>
      <w:r>
        <w:rPr>
          <w:rFonts w:ascii="Times New Roman" w:eastAsia="Times New Roman" w:hAnsi="Times New Roman" w:cs="Times New Roman"/>
          <w:sz w:val="24"/>
          <w:szCs w:val="24"/>
        </w:rPr>
        <w:t xml:space="preserve"> To counteract the effects of light scattering and haze in underwater environments, dehazing algorithms will be applied to restore visibility and true colors.</w:t>
      </w:r>
    </w:p>
    <w:p w:rsidR="003B3299" w:rsidRDefault="003B3299" w:rsidP="002030F9">
      <w:pPr>
        <w:numPr>
          <w:ilvl w:val="0"/>
          <w:numId w:val="35"/>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Gamma Correction:</w:t>
      </w:r>
      <w:r>
        <w:rPr>
          <w:rFonts w:ascii="Times New Roman" w:eastAsia="Times New Roman" w:hAnsi="Times New Roman" w:cs="Times New Roman"/>
          <w:sz w:val="24"/>
          <w:szCs w:val="24"/>
        </w:rPr>
        <w:t xml:space="preserve"> This technique will be employed to adjust the brightness levels of the images, ensuring they are more in line with human visual perception.</w:t>
      </w:r>
    </w:p>
    <w:p w:rsidR="003B3299" w:rsidRDefault="003B3299" w:rsidP="002030F9">
      <w:pPr>
        <w:numPr>
          <w:ilvl w:val="0"/>
          <w:numId w:val="35"/>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Retinex Algorithm:</w:t>
      </w:r>
      <w:r>
        <w:rPr>
          <w:rFonts w:ascii="Times New Roman" w:eastAsia="Times New Roman" w:hAnsi="Times New Roman" w:cs="Times New Roman"/>
          <w:sz w:val="24"/>
          <w:szCs w:val="24"/>
        </w:rPr>
        <w:t xml:space="preserve"> The Retinex algorithm will be used to maintain color constancy and enhance contrast in underwater images, which often suffer from color shifts due to varying light absorption.</w:t>
      </w:r>
    </w:p>
    <w:p w:rsidR="003B3299" w:rsidRDefault="003B3299" w:rsidP="002030F9">
      <w:pPr>
        <w:numPr>
          <w:ilvl w:val="0"/>
          <w:numId w:val="35"/>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DCENet (Deep Convolutional Enhancement Network):</w:t>
      </w:r>
      <w:r>
        <w:rPr>
          <w:rFonts w:ascii="Times New Roman" w:eastAsia="Times New Roman" w:hAnsi="Times New Roman" w:cs="Times New Roman"/>
          <w:sz w:val="24"/>
          <w:szCs w:val="24"/>
        </w:rPr>
        <w:t xml:space="preserve"> As an advanced neural network model, DCENet will be crucial in our approach. Its deep learning architecture is specifically designed for image enhancement, capable of correcting complex distortions, reducing noise, and enhancing details in underwater images.</w:t>
      </w:r>
    </w:p>
    <w:p w:rsidR="003B3299" w:rsidRDefault="003B3299" w:rsidP="00D822D7">
      <w:pPr>
        <w:spacing w:before="100" w:beforeAutospacing="1" w:after="100" w:afterAutospacing="1" w:line="360" w:lineRule="auto"/>
        <w:jc w:val="both"/>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Training on a Specialized Underwater Dataset</w:t>
      </w:r>
    </w:p>
    <w:p w:rsidR="003B3299" w:rsidRDefault="003B3299" w:rsidP="00D822D7">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core of our proposed solution lies in the training of these selected models on a curated dataset specifically designed for underwater image enhancement. This dataset will include a wide variety of underwater scenes, capturing the diverse conditions encountered in underwater environments—ranging from shallow, well-lit waters to deeper, murkier settings. The dataset will include images affected by common underwater issues such as color distortion, low cont</w:t>
      </w:r>
      <w:r w:rsidR="00D822D7">
        <w:rPr>
          <w:rFonts w:ascii="Times New Roman" w:eastAsia="Times New Roman" w:hAnsi="Times New Roman" w:cs="Times New Roman"/>
          <w:sz w:val="24"/>
          <w:szCs w:val="24"/>
        </w:rPr>
        <w:t>rast, and high levels of noise.</w:t>
      </w:r>
    </w:p>
    <w:p w:rsidR="003B3299" w:rsidRDefault="003B3299" w:rsidP="00D822D7">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process will involve:</w:t>
      </w:r>
    </w:p>
    <w:p w:rsidR="003B3299" w:rsidRDefault="003B3299" w:rsidP="002030F9">
      <w:pPr>
        <w:numPr>
          <w:ilvl w:val="0"/>
          <w:numId w:val="36"/>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 Augmentation:</w:t>
      </w:r>
      <w:r>
        <w:rPr>
          <w:rFonts w:ascii="Times New Roman" w:eastAsia="Times New Roman" w:hAnsi="Times New Roman" w:cs="Times New Roman"/>
          <w:sz w:val="24"/>
          <w:szCs w:val="24"/>
        </w:rPr>
        <w:t xml:space="preserve"> To ensure that our models generalize well across different underwater conditions, we will apply data augmentation techniques. These techniques will include </w:t>
      </w:r>
      <w:r>
        <w:rPr>
          <w:rFonts w:ascii="Times New Roman" w:eastAsia="Times New Roman" w:hAnsi="Times New Roman" w:cs="Times New Roman"/>
          <w:sz w:val="24"/>
          <w:szCs w:val="24"/>
        </w:rPr>
        <w:lastRenderedPageBreak/>
        <w:t>rotations, flips, and varying levels of brightness and contrast to simulate the wide range of conditions found underwater.</w:t>
      </w:r>
    </w:p>
    <w:p w:rsidR="003B3299" w:rsidRDefault="003B3299" w:rsidP="002030F9">
      <w:pPr>
        <w:numPr>
          <w:ilvl w:val="0"/>
          <w:numId w:val="36"/>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Supervised Learning:</w:t>
      </w:r>
      <w:r>
        <w:rPr>
          <w:rFonts w:ascii="Times New Roman" w:eastAsia="Times New Roman" w:hAnsi="Times New Roman" w:cs="Times New Roman"/>
          <w:sz w:val="24"/>
          <w:szCs w:val="24"/>
        </w:rPr>
        <w:t xml:space="preserve"> The models will be trained using a supervised learning approach, where they will learn from labeled examples of enhanced and unenhanced underwater images. This will enable the models to learn the specific transformations needed to improve image quality.</w:t>
      </w:r>
    </w:p>
    <w:p w:rsidR="003B3299" w:rsidRDefault="003B3299" w:rsidP="002030F9">
      <w:pPr>
        <w:numPr>
          <w:ilvl w:val="0"/>
          <w:numId w:val="36"/>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Iterative Refinement:</w:t>
      </w:r>
      <w:r>
        <w:rPr>
          <w:rFonts w:ascii="Times New Roman" w:eastAsia="Times New Roman" w:hAnsi="Times New Roman" w:cs="Times New Roman"/>
          <w:sz w:val="24"/>
          <w:szCs w:val="24"/>
        </w:rPr>
        <w:t xml:space="preserve"> Throughout the training process, we will iteratively refine the models by adjusting hyperparameters, testing different architectures, and evaluating their performance on validation sets. This iterative approach will help us identify the optimal configuration for each model, ensuring that they deliver the best possible enhancement results.</w:t>
      </w:r>
    </w:p>
    <w:p w:rsidR="003B3299" w:rsidRDefault="003B3299" w:rsidP="002030F9">
      <w:pPr>
        <w:numPr>
          <w:ilvl w:val="0"/>
          <w:numId w:val="36"/>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Cross-Model Integration:</w:t>
      </w:r>
      <w:r>
        <w:rPr>
          <w:rFonts w:ascii="Times New Roman" w:eastAsia="Times New Roman" w:hAnsi="Times New Roman" w:cs="Times New Roman"/>
          <w:sz w:val="24"/>
          <w:szCs w:val="24"/>
        </w:rPr>
        <w:t xml:space="preserve"> After training each model individually, we will explore the possibility of integrating multiple models to leverage their complementary strengths. For example, we may combine the outputs of traditional image processing techniques with those from neural networks to create a hybrid model that maximizes image quality.</w:t>
      </w:r>
    </w:p>
    <w:p w:rsidR="003B3299" w:rsidRDefault="003B3299" w:rsidP="00D822D7">
      <w:pPr>
        <w:spacing w:before="100" w:beforeAutospacing="1" w:after="100" w:afterAutospacing="1" w:line="360" w:lineRule="auto"/>
        <w:jc w:val="both"/>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Implementation and Real-Time Application</w:t>
      </w:r>
    </w:p>
    <w:p w:rsidR="003B3299" w:rsidRDefault="003B3299" w:rsidP="00D822D7">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trained, these models will be integrated into our underwater image enhancement system. The system will be designed to process images in real-time, applying the trained models to enhance visibility, correct color distortions, and preserve fine details in underwater images. The system will also be adaptable, allowing users to select specific enhancement techniques based on their needs or the particular challenges presented by their underwater environment.</w:t>
      </w:r>
    </w:p>
    <w:p w:rsidR="003B3299" w:rsidRDefault="003B3299" w:rsidP="00D822D7">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our proposed solution is a comprehensive approach to underwater image enhancement that leverages the power of both traditional image processing techniques and advanced neural networks. By training these models on a specialized dataset, we aim to develop a robust system capable of addressing the unique challenges of underwater imaging, ultimately providing clearer, more accurate, and aesthetically pleasing images for a wide range of applications.</w:t>
      </w:r>
    </w:p>
    <w:p w:rsidR="005A1EE5" w:rsidRDefault="005A1EE5" w:rsidP="00D822D7">
      <w:pPr>
        <w:spacing w:before="100" w:beforeAutospacing="1" w:after="100" w:afterAutospacing="1" w:line="360" w:lineRule="auto"/>
        <w:jc w:val="both"/>
        <w:rPr>
          <w:rFonts w:ascii="Times New Roman" w:eastAsia="Times New Roman" w:hAnsi="Times New Roman" w:cs="Times New Roman"/>
          <w:sz w:val="24"/>
          <w:szCs w:val="24"/>
        </w:rPr>
      </w:pPr>
    </w:p>
    <w:p w:rsidR="005A1EE5" w:rsidRDefault="005A1EE5" w:rsidP="00037B0F">
      <w:pPr>
        <w:spacing w:before="100" w:beforeAutospacing="1" w:after="100" w:afterAutospacing="1"/>
        <w:jc w:val="both"/>
        <w:rPr>
          <w:rFonts w:ascii="Times New Roman" w:eastAsia="Times New Roman" w:hAnsi="Times New Roman" w:cs="Times New Roman"/>
          <w:sz w:val="24"/>
          <w:szCs w:val="24"/>
        </w:rPr>
      </w:pPr>
    </w:p>
    <w:p w:rsidR="00687A6D" w:rsidRDefault="00687A6D" w:rsidP="00037B0F">
      <w:pPr>
        <w:spacing w:before="100" w:beforeAutospacing="1" w:after="100" w:afterAutospacing="1"/>
        <w:jc w:val="both"/>
        <w:rPr>
          <w:rFonts w:ascii="Times New Roman" w:eastAsia="Times New Roman" w:hAnsi="Times New Roman" w:cs="Times New Roman"/>
          <w:sz w:val="24"/>
          <w:szCs w:val="24"/>
        </w:rPr>
      </w:pPr>
    </w:p>
    <w:p w:rsidR="003B3299" w:rsidRDefault="003B3299" w:rsidP="00037B0F">
      <w:pPr>
        <w:spacing w:before="100" w:beforeAutospacing="1" w:after="100" w:afterAutospacing="1"/>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lastRenderedPageBreak/>
        <w:t>3.3 Work Breakdown Structure (WBS)</w:t>
      </w:r>
    </w:p>
    <w:p w:rsidR="003B3299" w:rsidRPr="00D822D7" w:rsidRDefault="003B3299" w:rsidP="00D822D7">
      <w:p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sz w:val="24"/>
          <w:szCs w:val="24"/>
        </w:rPr>
        <w:t>The Work Breakdown Structure (WBS) for our underwater image enhancement project is designed to ensure that all aspects of the project are comprehensively covered, with each team member contributing to specific tasks that align with their expertise. The WBS is divided into multiple modules, each representing a crucial component of the project. These modules are structured to facilitate the systematic development, testing, and deployment of the underwater image enhancement system.</w:t>
      </w:r>
    </w:p>
    <w:p w:rsidR="003B3299" w:rsidRPr="00D822D7" w:rsidRDefault="003B3299" w:rsidP="00D822D7">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D822D7">
        <w:rPr>
          <w:rFonts w:ascii="Times New Roman" w:eastAsia="Times New Roman" w:hAnsi="Times New Roman" w:cs="Times New Roman"/>
          <w:b/>
          <w:bCs/>
          <w:sz w:val="24"/>
          <w:szCs w:val="24"/>
        </w:rPr>
        <w:t>Modules and Tasks:</w:t>
      </w:r>
    </w:p>
    <w:p w:rsidR="003B3299" w:rsidRPr="00D822D7" w:rsidRDefault="003B3299" w:rsidP="002030F9">
      <w:pPr>
        <w:numPr>
          <w:ilvl w:val="0"/>
          <w:numId w:val="37"/>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User Requirements and System Objectives:</w:t>
      </w:r>
    </w:p>
    <w:p w:rsidR="003B3299" w:rsidRPr="00D822D7" w:rsidRDefault="003B3299" w:rsidP="002030F9">
      <w:pPr>
        <w:numPr>
          <w:ilvl w:val="1"/>
          <w:numId w:val="37"/>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Task 1.1:</w:t>
      </w:r>
      <w:r w:rsidRPr="00D822D7">
        <w:rPr>
          <w:rFonts w:ascii="Times New Roman" w:eastAsia="Times New Roman" w:hAnsi="Times New Roman" w:cs="Times New Roman"/>
          <w:sz w:val="24"/>
          <w:szCs w:val="24"/>
        </w:rPr>
        <w:t xml:space="preserve"> Conduct user interviews and gather insights into user requirements.</w:t>
      </w:r>
    </w:p>
    <w:p w:rsidR="003B3299" w:rsidRPr="00D822D7" w:rsidRDefault="003B3299" w:rsidP="002030F9">
      <w:pPr>
        <w:numPr>
          <w:ilvl w:val="1"/>
          <w:numId w:val="37"/>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Task 1.2:</w:t>
      </w:r>
      <w:r w:rsidRPr="00D822D7">
        <w:rPr>
          <w:rFonts w:ascii="Times New Roman" w:eastAsia="Times New Roman" w:hAnsi="Times New Roman" w:cs="Times New Roman"/>
          <w:sz w:val="24"/>
          <w:szCs w:val="24"/>
        </w:rPr>
        <w:t xml:space="preserve"> Define project objectives, scope, and system requirements based on user feedback and project goals.</w:t>
      </w:r>
    </w:p>
    <w:p w:rsidR="00037B0F" w:rsidRPr="00D822D7" w:rsidRDefault="003B3299" w:rsidP="002030F9">
      <w:pPr>
        <w:numPr>
          <w:ilvl w:val="1"/>
          <w:numId w:val="37"/>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Task 1.3:</w:t>
      </w:r>
      <w:r w:rsidRPr="00D822D7">
        <w:rPr>
          <w:rFonts w:ascii="Times New Roman" w:eastAsia="Times New Roman" w:hAnsi="Times New Roman" w:cs="Times New Roman"/>
          <w:sz w:val="24"/>
          <w:szCs w:val="24"/>
        </w:rPr>
        <w:t xml:space="preserve"> Conduct a feasibility study to assess the technical and resource requirements necessary for successful project execution.</w:t>
      </w:r>
    </w:p>
    <w:p w:rsidR="003B3299" w:rsidRPr="00D822D7" w:rsidRDefault="003B3299" w:rsidP="002030F9">
      <w:pPr>
        <w:numPr>
          <w:ilvl w:val="0"/>
          <w:numId w:val="37"/>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Research and Development:</w:t>
      </w:r>
    </w:p>
    <w:p w:rsidR="003B3299" w:rsidRPr="00D822D7" w:rsidRDefault="003B3299" w:rsidP="002030F9">
      <w:pPr>
        <w:numPr>
          <w:ilvl w:val="1"/>
          <w:numId w:val="37"/>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Task 2.1:</w:t>
      </w:r>
      <w:r w:rsidRPr="00D822D7">
        <w:rPr>
          <w:rFonts w:ascii="Times New Roman" w:eastAsia="Times New Roman" w:hAnsi="Times New Roman" w:cs="Times New Roman"/>
          <w:sz w:val="24"/>
          <w:szCs w:val="24"/>
        </w:rPr>
        <w:t xml:space="preserve"> Research existing solutions and techniques for underwater image enhancement, focusing on traditional and deep learning approaches.</w:t>
      </w:r>
    </w:p>
    <w:p w:rsidR="003B3299" w:rsidRPr="00D822D7" w:rsidRDefault="003B3299" w:rsidP="002030F9">
      <w:pPr>
        <w:numPr>
          <w:ilvl w:val="1"/>
          <w:numId w:val="37"/>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Task 2.2:</w:t>
      </w:r>
      <w:r w:rsidRPr="00D822D7">
        <w:rPr>
          <w:rFonts w:ascii="Times New Roman" w:eastAsia="Times New Roman" w:hAnsi="Times New Roman" w:cs="Times New Roman"/>
          <w:sz w:val="24"/>
          <w:szCs w:val="24"/>
        </w:rPr>
        <w:t xml:space="preserve"> Develop traditional image enhancement techniques such as color correction, contrast enhancement, and image preprocessing.</w:t>
      </w:r>
    </w:p>
    <w:p w:rsidR="003B3299" w:rsidRPr="00D822D7" w:rsidRDefault="003B3299" w:rsidP="002030F9">
      <w:pPr>
        <w:numPr>
          <w:ilvl w:val="1"/>
          <w:numId w:val="37"/>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Task 2.3:</w:t>
      </w:r>
      <w:r w:rsidRPr="00D822D7">
        <w:rPr>
          <w:rFonts w:ascii="Times New Roman" w:eastAsia="Times New Roman" w:hAnsi="Times New Roman" w:cs="Times New Roman"/>
          <w:sz w:val="24"/>
          <w:szCs w:val="24"/>
        </w:rPr>
        <w:t xml:space="preserve"> Preprocess underwater image datasets, including noise reduction and data augmentation, to prepare for model training.</w:t>
      </w:r>
    </w:p>
    <w:p w:rsidR="003B3299" w:rsidRPr="00D822D7" w:rsidRDefault="003B3299" w:rsidP="002030F9">
      <w:pPr>
        <w:numPr>
          <w:ilvl w:val="1"/>
          <w:numId w:val="37"/>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Task 2.4:</w:t>
      </w:r>
      <w:r w:rsidRPr="00D822D7">
        <w:rPr>
          <w:rFonts w:ascii="Times New Roman" w:eastAsia="Times New Roman" w:hAnsi="Times New Roman" w:cs="Times New Roman"/>
          <w:sz w:val="24"/>
          <w:szCs w:val="24"/>
        </w:rPr>
        <w:t xml:space="preserve"> Develop and train deep learning models, including convolutional neural networks (CNNs) and other advanced neural network architectures, for tasks such as image denoising, detail enhancement, and color correction.</w:t>
      </w:r>
    </w:p>
    <w:p w:rsidR="003B3299" w:rsidRPr="00D822D7" w:rsidRDefault="003B3299" w:rsidP="002030F9">
      <w:pPr>
        <w:numPr>
          <w:ilvl w:val="0"/>
          <w:numId w:val="37"/>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System Integration and Testing:</w:t>
      </w:r>
    </w:p>
    <w:p w:rsidR="003B3299" w:rsidRPr="00D822D7" w:rsidRDefault="003B3299" w:rsidP="002030F9">
      <w:pPr>
        <w:numPr>
          <w:ilvl w:val="1"/>
          <w:numId w:val="37"/>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Task 3.1:</w:t>
      </w:r>
      <w:r w:rsidRPr="00D822D7">
        <w:rPr>
          <w:rFonts w:ascii="Times New Roman" w:eastAsia="Times New Roman" w:hAnsi="Times New Roman" w:cs="Times New Roman"/>
          <w:sz w:val="24"/>
          <w:szCs w:val="24"/>
        </w:rPr>
        <w:t xml:space="preserve"> Integrate the traditional image enhancement techniques and deep learning models into a cohesive system architecture.</w:t>
      </w:r>
    </w:p>
    <w:p w:rsidR="003B3299" w:rsidRPr="00D822D7" w:rsidRDefault="003B3299" w:rsidP="002030F9">
      <w:pPr>
        <w:numPr>
          <w:ilvl w:val="1"/>
          <w:numId w:val="37"/>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Task 3.2:</w:t>
      </w:r>
      <w:r w:rsidRPr="00D822D7">
        <w:rPr>
          <w:rFonts w:ascii="Times New Roman" w:eastAsia="Times New Roman" w:hAnsi="Times New Roman" w:cs="Times New Roman"/>
          <w:sz w:val="24"/>
          <w:szCs w:val="24"/>
        </w:rPr>
        <w:t xml:space="preserve"> Conduct comprehensive system testing, including functional testing, performance evaluation, and validation of image enhancement results against standardized metrics.</w:t>
      </w:r>
    </w:p>
    <w:p w:rsidR="003B3299" w:rsidRPr="00D822D7" w:rsidRDefault="003B3299" w:rsidP="002030F9">
      <w:pPr>
        <w:numPr>
          <w:ilvl w:val="1"/>
          <w:numId w:val="37"/>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Task 3.3:</w:t>
      </w:r>
      <w:r w:rsidRPr="00D822D7">
        <w:rPr>
          <w:rFonts w:ascii="Times New Roman" w:eastAsia="Times New Roman" w:hAnsi="Times New Roman" w:cs="Times New Roman"/>
          <w:sz w:val="24"/>
          <w:szCs w:val="24"/>
        </w:rPr>
        <w:t xml:space="preserve"> Assist in system testing, ensuring that all components work seamlessly together and that the system meets the defined objectives.</w:t>
      </w:r>
    </w:p>
    <w:p w:rsidR="003B3299" w:rsidRPr="00D822D7" w:rsidRDefault="003B3299" w:rsidP="002030F9">
      <w:pPr>
        <w:numPr>
          <w:ilvl w:val="0"/>
          <w:numId w:val="37"/>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lastRenderedPageBreak/>
        <w:t>System Deployment and Documentation:</w:t>
      </w:r>
    </w:p>
    <w:p w:rsidR="003B3299" w:rsidRPr="00D822D7" w:rsidRDefault="003B3299" w:rsidP="002030F9">
      <w:pPr>
        <w:numPr>
          <w:ilvl w:val="1"/>
          <w:numId w:val="37"/>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Task 4.1:</w:t>
      </w:r>
      <w:r w:rsidRPr="00D822D7">
        <w:rPr>
          <w:rFonts w:ascii="Times New Roman" w:eastAsia="Times New Roman" w:hAnsi="Times New Roman" w:cs="Times New Roman"/>
          <w:sz w:val="24"/>
          <w:szCs w:val="24"/>
        </w:rPr>
        <w:t xml:space="preserve"> Prepare system documentation, including user manuals, technical specifications, and system architecture diagrams.</w:t>
      </w:r>
    </w:p>
    <w:p w:rsidR="003B3299" w:rsidRPr="00D822D7" w:rsidRDefault="003B3299" w:rsidP="002030F9">
      <w:pPr>
        <w:numPr>
          <w:ilvl w:val="1"/>
          <w:numId w:val="37"/>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Task 4.2:</w:t>
      </w:r>
      <w:r w:rsidRPr="00D822D7">
        <w:rPr>
          <w:rFonts w:ascii="Times New Roman" w:eastAsia="Times New Roman" w:hAnsi="Times New Roman" w:cs="Times New Roman"/>
          <w:sz w:val="24"/>
          <w:szCs w:val="24"/>
        </w:rPr>
        <w:t xml:space="preserve"> Deploy the system for real-world application, ensuring that it is ready for use by the target audience.</w:t>
      </w:r>
    </w:p>
    <w:p w:rsidR="003B3299" w:rsidRPr="00D822D7" w:rsidRDefault="003B3299" w:rsidP="002030F9">
      <w:pPr>
        <w:numPr>
          <w:ilvl w:val="1"/>
          <w:numId w:val="37"/>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Task 4.3:</w:t>
      </w:r>
      <w:r w:rsidRPr="00D822D7">
        <w:rPr>
          <w:rFonts w:ascii="Times New Roman" w:eastAsia="Times New Roman" w:hAnsi="Times New Roman" w:cs="Times New Roman"/>
          <w:sz w:val="24"/>
          <w:szCs w:val="24"/>
        </w:rPr>
        <w:t xml:space="preserve"> Provide user training and support, ensuring that end-users are equipped to utilize the system effectively.</w:t>
      </w:r>
    </w:p>
    <w:p w:rsidR="003B3299" w:rsidRPr="00D822D7" w:rsidRDefault="003B3299" w:rsidP="00D822D7">
      <w:p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sz w:val="24"/>
          <w:szCs w:val="24"/>
        </w:rPr>
        <w:t>The work breakdown structure ensures that each aspect of the project is addressed systematically, with clearly defined responsibilities and tasks that contribute to the overall success of the project.</w:t>
      </w:r>
    </w:p>
    <w:p w:rsidR="003B3299" w:rsidRPr="00D822D7" w:rsidRDefault="003B3299" w:rsidP="00D822D7">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D822D7">
        <w:rPr>
          <w:rFonts w:ascii="Times New Roman" w:eastAsia="Times New Roman" w:hAnsi="Times New Roman" w:cs="Times New Roman"/>
          <w:b/>
          <w:bCs/>
          <w:sz w:val="24"/>
          <w:szCs w:val="24"/>
        </w:rPr>
        <w:t>3.4 Tools and Technology</w:t>
      </w:r>
    </w:p>
    <w:p w:rsidR="003B3299" w:rsidRPr="00D822D7" w:rsidRDefault="003B3299" w:rsidP="00D822D7">
      <w:p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sz w:val="24"/>
          <w:szCs w:val="24"/>
        </w:rPr>
        <w:t>The tools and technologies selected for this project are chosen based on their ability to support the various tasks involved in underwater image enhancement, including data preprocessing, model development, system integration, and deployment. The selection of tools and technology reflects the need for both traditional image processing capabilities and advanced deep learning frameworks.</w:t>
      </w:r>
    </w:p>
    <w:p w:rsidR="003B3299" w:rsidRPr="00D822D7" w:rsidRDefault="003B3299" w:rsidP="00D822D7">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D822D7">
        <w:rPr>
          <w:rFonts w:ascii="Times New Roman" w:eastAsia="Times New Roman" w:hAnsi="Times New Roman" w:cs="Times New Roman"/>
          <w:b/>
          <w:bCs/>
          <w:sz w:val="24"/>
          <w:szCs w:val="24"/>
        </w:rPr>
        <w:t>Tools and Technologies:</w:t>
      </w:r>
    </w:p>
    <w:p w:rsidR="003B3299" w:rsidRPr="00D822D7" w:rsidRDefault="003B3299" w:rsidP="002030F9">
      <w:pPr>
        <w:numPr>
          <w:ilvl w:val="0"/>
          <w:numId w:val="38"/>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Programming Languages and Frameworks:</w:t>
      </w:r>
    </w:p>
    <w:p w:rsidR="003B3299" w:rsidRPr="00D822D7" w:rsidRDefault="003B3299" w:rsidP="002030F9">
      <w:pPr>
        <w:numPr>
          <w:ilvl w:val="1"/>
          <w:numId w:val="38"/>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Python:</w:t>
      </w:r>
      <w:r w:rsidRPr="00D822D7">
        <w:rPr>
          <w:rFonts w:ascii="Times New Roman" w:eastAsia="Times New Roman" w:hAnsi="Times New Roman" w:cs="Times New Roman"/>
          <w:sz w:val="24"/>
          <w:szCs w:val="24"/>
        </w:rPr>
        <w:t xml:space="preserve"> The primary programming language for this project, chosen for its versatility and extensive support for both traditional image processing and deep learning libraries.</w:t>
      </w:r>
    </w:p>
    <w:p w:rsidR="003B3299" w:rsidRPr="00D822D7" w:rsidRDefault="003B3299" w:rsidP="002030F9">
      <w:pPr>
        <w:numPr>
          <w:ilvl w:val="1"/>
          <w:numId w:val="38"/>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OpenCV:</w:t>
      </w:r>
      <w:r w:rsidRPr="00D822D7">
        <w:rPr>
          <w:rFonts w:ascii="Times New Roman" w:eastAsia="Times New Roman" w:hAnsi="Times New Roman" w:cs="Times New Roman"/>
          <w:sz w:val="24"/>
          <w:szCs w:val="24"/>
        </w:rPr>
        <w:t xml:space="preserve"> A comprehensive library used for implementing traditional image enhancement techniques such as histogram equalization, CLAHE, sharpening, adaptive thresholding, dehazing, and gamma correction.</w:t>
      </w:r>
    </w:p>
    <w:p w:rsidR="00D822D7" w:rsidRDefault="003B3299" w:rsidP="002030F9">
      <w:pPr>
        <w:numPr>
          <w:ilvl w:val="1"/>
          <w:numId w:val="38"/>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TensorFlow/Keras:</w:t>
      </w:r>
      <w:r w:rsidRPr="00D822D7">
        <w:rPr>
          <w:rFonts w:ascii="Times New Roman" w:eastAsia="Times New Roman" w:hAnsi="Times New Roman" w:cs="Times New Roman"/>
          <w:sz w:val="24"/>
          <w:szCs w:val="24"/>
        </w:rPr>
        <w:t xml:space="preserve"> Deep learning frameworks that will be used to develop and train convolutional neural networks (CNNs) and other neural network models tailored for underwater image enhancement tasks.</w:t>
      </w:r>
    </w:p>
    <w:p w:rsidR="00687A6D" w:rsidRDefault="00687A6D" w:rsidP="00687A6D">
      <w:pPr>
        <w:spacing w:before="100" w:beforeAutospacing="1" w:after="100" w:afterAutospacing="1" w:line="360" w:lineRule="auto"/>
        <w:jc w:val="both"/>
        <w:rPr>
          <w:rFonts w:ascii="Times New Roman" w:eastAsia="Times New Roman" w:hAnsi="Times New Roman" w:cs="Times New Roman"/>
          <w:sz w:val="24"/>
          <w:szCs w:val="24"/>
        </w:rPr>
      </w:pPr>
    </w:p>
    <w:p w:rsidR="00687A6D" w:rsidRDefault="00687A6D" w:rsidP="00687A6D">
      <w:pPr>
        <w:spacing w:before="100" w:beforeAutospacing="1" w:after="100" w:afterAutospacing="1" w:line="360" w:lineRule="auto"/>
        <w:jc w:val="both"/>
        <w:rPr>
          <w:rFonts w:ascii="Times New Roman" w:eastAsia="Times New Roman" w:hAnsi="Times New Roman" w:cs="Times New Roman"/>
          <w:sz w:val="24"/>
          <w:szCs w:val="24"/>
        </w:rPr>
      </w:pPr>
    </w:p>
    <w:p w:rsidR="00687A6D" w:rsidRPr="00E27CFD" w:rsidRDefault="00687A6D" w:rsidP="00687A6D">
      <w:pPr>
        <w:spacing w:before="100" w:beforeAutospacing="1" w:after="100" w:afterAutospacing="1" w:line="360" w:lineRule="auto"/>
        <w:jc w:val="both"/>
        <w:rPr>
          <w:rFonts w:ascii="Times New Roman" w:eastAsia="Times New Roman" w:hAnsi="Times New Roman" w:cs="Times New Roman"/>
          <w:sz w:val="24"/>
          <w:szCs w:val="24"/>
        </w:rPr>
      </w:pPr>
    </w:p>
    <w:p w:rsidR="003B3299" w:rsidRPr="00D822D7" w:rsidRDefault="003B3299" w:rsidP="002030F9">
      <w:pPr>
        <w:numPr>
          <w:ilvl w:val="0"/>
          <w:numId w:val="38"/>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lastRenderedPageBreak/>
        <w:t>Data Management and Processing:</w:t>
      </w:r>
    </w:p>
    <w:p w:rsidR="003B3299" w:rsidRPr="00D822D7" w:rsidRDefault="003B3299" w:rsidP="002030F9">
      <w:pPr>
        <w:numPr>
          <w:ilvl w:val="1"/>
          <w:numId w:val="38"/>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NumPy and Pandas:</w:t>
      </w:r>
      <w:r w:rsidRPr="00D822D7">
        <w:rPr>
          <w:rFonts w:ascii="Times New Roman" w:eastAsia="Times New Roman" w:hAnsi="Times New Roman" w:cs="Times New Roman"/>
          <w:sz w:val="24"/>
          <w:szCs w:val="24"/>
        </w:rPr>
        <w:t xml:space="preserve"> Libraries for handling data manipulation and preprocessing tasks, including noise reduction, data augmentation, and preparing datasets for model training and validation.</w:t>
      </w:r>
    </w:p>
    <w:p w:rsidR="003B3299" w:rsidRPr="00D822D7" w:rsidRDefault="003B3299" w:rsidP="002030F9">
      <w:pPr>
        <w:numPr>
          <w:ilvl w:val="1"/>
          <w:numId w:val="38"/>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MATLAB:</w:t>
      </w:r>
      <w:r w:rsidRPr="00D822D7">
        <w:rPr>
          <w:rFonts w:ascii="Times New Roman" w:eastAsia="Times New Roman" w:hAnsi="Times New Roman" w:cs="Times New Roman"/>
          <w:sz w:val="24"/>
          <w:szCs w:val="24"/>
        </w:rPr>
        <w:t xml:space="preserve"> Used for advanced mathematical modeling and analysis, particularly in the preprocessing and evaluation phases.</w:t>
      </w:r>
    </w:p>
    <w:p w:rsidR="003B3299" w:rsidRPr="00D822D7" w:rsidRDefault="003B3299" w:rsidP="002030F9">
      <w:pPr>
        <w:numPr>
          <w:ilvl w:val="0"/>
          <w:numId w:val="38"/>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System Integration and Testing:</w:t>
      </w:r>
    </w:p>
    <w:p w:rsidR="003B3299" w:rsidRPr="00D822D7" w:rsidRDefault="003B3299" w:rsidP="002030F9">
      <w:pPr>
        <w:numPr>
          <w:ilvl w:val="1"/>
          <w:numId w:val="38"/>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Git:</w:t>
      </w:r>
      <w:r w:rsidRPr="00D822D7">
        <w:rPr>
          <w:rFonts w:ascii="Times New Roman" w:eastAsia="Times New Roman" w:hAnsi="Times New Roman" w:cs="Times New Roman"/>
          <w:sz w:val="24"/>
          <w:szCs w:val="24"/>
        </w:rPr>
        <w:t xml:space="preserve"> Version control system to manage the development process, ensuring that code is efficiently tracked, merged, and maintained across different modules of the project.</w:t>
      </w:r>
    </w:p>
    <w:p w:rsidR="003B3299" w:rsidRPr="00D822D7" w:rsidRDefault="003B3299" w:rsidP="002030F9">
      <w:pPr>
        <w:numPr>
          <w:ilvl w:val="1"/>
          <w:numId w:val="38"/>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Docker:</w:t>
      </w:r>
      <w:r w:rsidRPr="00D822D7">
        <w:rPr>
          <w:rFonts w:ascii="Times New Roman" w:eastAsia="Times New Roman" w:hAnsi="Times New Roman" w:cs="Times New Roman"/>
          <w:sz w:val="24"/>
          <w:szCs w:val="24"/>
        </w:rPr>
        <w:t xml:space="preserve"> Containerization technology to streamline system integration and ensure consistent environments for testing and deployment.</w:t>
      </w:r>
    </w:p>
    <w:p w:rsidR="003B3299" w:rsidRPr="00D822D7" w:rsidRDefault="003B3299" w:rsidP="002030F9">
      <w:pPr>
        <w:numPr>
          <w:ilvl w:val="1"/>
          <w:numId w:val="38"/>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Jupyter Notebooks:</w:t>
      </w:r>
      <w:r w:rsidRPr="00D822D7">
        <w:rPr>
          <w:rFonts w:ascii="Times New Roman" w:eastAsia="Times New Roman" w:hAnsi="Times New Roman" w:cs="Times New Roman"/>
          <w:sz w:val="24"/>
          <w:szCs w:val="24"/>
        </w:rPr>
        <w:t xml:space="preserve"> Used for iterative development and testing of code, particularly for experimenting with different models and enhancement techniques.</w:t>
      </w:r>
    </w:p>
    <w:p w:rsidR="003B3299" w:rsidRPr="00D822D7" w:rsidRDefault="003B3299" w:rsidP="002030F9">
      <w:pPr>
        <w:numPr>
          <w:ilvl w:val="0"/>
          <w:numId w:val="38"/>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Deployment and User Support:</w:t>
      </w:r>
    </w:p>
    <w:p w:rsidR="003B3299" w:rsidRPr="00D822D7" w:rsidRDefault="003B3299" w:rsidP="002030F9">
      <w:pPr>
        <w:numPr>
          <w:ilvl w:val="1"/>
          <w:numId w:val="38"/>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AWS (Amazon Web Services):</w:t>
      </w:r>
      <w:r w:rsidRPr="00D822D7">
        <w:rPr>
          <w:rFonts w:ascii="Times New Roman" w:eastAsia="Times New Roman" w:hAnsi="Times New Roman" w:cs="Times New Roman"/>
          <w:sz w:val="24"/>
          <w:szCs w:val="24"/>
        </w:rPr>
        <w:t xml:space="preserve"> Cloud platform selected for deploying the final system, providing scalability and reliability for real-time underwater image enhancement tasks.</w:t>
      </w:r>
    </w:p>
    <w:p w:rsidR="003B3299" w:rsidRPr="00D822D7" w:rsidRDefault="003B3299" w:rsidP="002030F9">
      <w:pPr>
        <w:numPr>
          <w:ilvl w:val="1"/>
          <w:numId w:val="38"/>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Flask/Django:</w:t>
      </w:r>
      <w:r w:rsidRPr="00D822D7">
        <w:rPr>
          <w:rFonts w:ascii="Times New Roman" w:eastAsia="Times New Roman" w:hAnsi="Times New Roman" w:cs="Times New Roman"/>
          <w:sz w:val="24"/>
          <w:szCs w:val="24"/>
        </w:rPr>
        <w:t xml:space="preserve"> Web frameworks for developing the user interface and backend services that will allow users to interact with the system, upload images, and receive enhanced outputs.</w:t>
      </w:r>
    </w:p>
    <w:p w:rsidR="003B3299" w:rsidRPr="00D822D7" w:rsidRDefault="003B3299" w:rsidP="002030F9">
      <w:pPr>
        <w:numPr>
          <w:ilvl w:val="1"/>
          <w:numId w:val="38"/>
        </w:num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b/>
          <w:bCs/>
          <w:sz w:val="24"/>
          <w:szCs w:val="24"/>
        </w:rPr>
        <w:t>REST APIs:</w:t>
      </w:r>
      <w:r w:rsidRPr="00D822D7">
        <w:rPr>
          <w:rFonts w:ascii="Times New Roman" w:eastAsia="Times New Roman" w:hAnsi="Times New Roman" w:cs="Times New Roman"/>
          <w:sz w:val="24"/>
          <w:szCs w:val="24"/>
        </w:rPr>
        <w:t xml:space="preserve"> To facilitate communication between different components of the system, particularly in integrating the enhancement models with the user interface and data storage solutions.</w:t>
      </w:r>
    </w:p>
    <w:p w:rsidR="003B3299" w:rsidRDefault="003B3299" w:rsidP="00D822D7">
      <w:pPr>
        <w:spacing w:before="100" w:beforeAutospacing="1" w:after="100" w:afterAutospacing="1" w:line="360" w:lineRule="auto"/>
        <w:jc w:val="both"/>
        <w:rPr>
          <w:rFonts w:ascii="Times New Roman" w:eastAsia="Times New Roman" w:hAnsi="Times New Roman" w:cs="Times New Roman"/>
          <w:sz w:val="24"/>
          <w:szCs w:val="24"/>
        </w:rPr>
      </w:pPr>
      <w:r w:rsidRPr="00D822D7">
        <w:rPr>
          <w:rFonts w:ascii="Times New Roman" w:eastAsia="Times New Roman" w:hAnsi="Times New Roman" w:cs="Times New Roman"/>
          <w:sz w:val="24"/>
          <w:szCs w:val="24"/>
        </w:rPr>
        <w:t>The combination of these tools and technologies ensures that our project is built on a robust foundation capable of handling the complexities of underwater image enhancement, from development and testing to deployment and real-world application.</w:t>
      </w:r>
    </w:p>
    <w:p w:rsidR="00D822D7" w:rsidRDefault="00D822D7" w:rsidP="00037B0F">
      <w:pPr>
        <w:spacing w:before="100" w:beforeAutospacing="1" w:after="100" w:afterAutospacing="1"/>
        <w:jc w:val="both"/>
        <w:rPr>
          <w:rFonts w:ascii="Times New Roman" w:eastAsia="Times New Roman" w:hAnsi="Times New Roman" w:cs="Times New Roman"/>
          <w:sz w:val="24"/>
          <w:szCs w:val="24"/>
        </w:rPr>
      </w:pPr>
    </w:p>
    <w:p w:rsidR="00037B0F" w:rsidRDefault="00037B0F" w:rsidP="00037B0F">
      <w:pPr>
        <w:spacing w:before="100" w:beforeAutospacing="1" w:after="100" w:afterAutospacing="1"/>
        <w:jc w:val="both"/>
        <w:rPr>
          <w:rFonts w:ascii="Times New Roman" w:eastAsia="Times New Roman" w:hAnsi="Times New Roman" w:cs="Times New Roman"/>
          <w:sz w:val="24"/>
          <w:szCs w:val="24"/>
        </w:rPr>
      </w:pPr>
    </w:p>
    <w:p w:rsidR="00E27CFD" w:rsidRDefault="00E27CFD" w:rsidP="00037B0F">
      <w:pPr>
        <w:spacing w:before="100" w:beforeAutospacing="1" w:after="100" w:afterAutospacing="1"/>
        <w:jc w:val="both"/>
        <w:rPr>
          <w:rFonts w:ascii="Times New Roman" w:eastAsia="Times New Roman" w:hAnsi="Times New Roman" w:cs="Times New Roman"/>
          <w:sz w:val="24"/>
          <w:szCs w:val="24"/>
        </w:rPr>
      </w:pPr>
    </w:p>
    <w:p w:rsidR="00E27CFD" w:rsidRPr="00AE73F3" w:rsidRDefault="00E27CFD" w:rsidP="00037B0F">
      <w:pPr>
        <w:spacing w:before="100" w:beforeAutospacing="1" w:after="100" w:afterAutospacing="1"/>
        <w:jc w:val="both"/>
        <w:rPr>
          <w:rFonts w:ascii="Times New Roman" w:eastAsia="Times New Roman" w:hAnsi="Times New Roman" w:cs="Times New Roman"/>
          <w:sz w:val="24"/>
          <w:szCs w:val="24"/>
          <w:lang w:val="en-US"/>
        </w:rPr>
      </w:pPr>
    </w:p>
    <w:p w:rsidR="005A1EE5" w:rsidRDefault="005A1EE5" w:rsidP="00037B0F">
      <w:pPr>
        <w:spacing w:line="0" w:lineRule="atLeast"/>
        <w:jc w:val="both"/>
        <w:rPr>
          <w:rFonts w:ascii="Times New Roman" w:eastAsia="Times New Roman" w:hAnsi="Times New Roman"/>
          <w:b/>
          <w:sz w:val="32"/>
        </w:rPr>
      </w:pPr>
      <w:r>
        <w:rPr>
          <w:rFonts w:ascii="Times New Roman" w:eastAsia="Times New Roman" w:hAnsi="Times New Roman"/>
          <w:b/>
          <w:sz w:val="32"/>
        </w:rPr>
        <w:t xml:space="preserve">                                                                    DESIGN SPECIFICATIONS</w:t>
      </w:r>
    </w:p>
    <w:p w:rsidR="005A1EE5" w:rsidRDefault="001D6EFC" w:rsidP="00037B0F">
      <w:pPr>
        <w:spacing w:line="20" w:lineRule="exact"/>
        <w:jc w:val="both"/>
        <w:rPr>
          <w:rFonts w:ascii="Times New Roman" w:eastAsia="Times New Roman" w:hAnsi="Times New Roman"/>
        </w:rPr>
      </w:pPr>
      <w:r>
        <w:rPr>
          <w:rFonts w:ascii="Times New Roman" w:eastAsia="Times New Roman" w:hAnsi="Times New Roman"/>
          <w:b/>
          <w:noProof/>
          <w:sz w:val="32"/>
          <w:lang w:val="en-US" w:eastAsia="en-US"/>
        </w:rPr>
        <w:lastRenderedPageBreak/>
        <mc:AlternateContent>
          <mc:Choice Requires="wps">
            <w:drawing>
              <wp:anchor distT="0" distB="0" distL="114300" distR="114300" simplePos="0" relativeHeight="251661824" behindDoc="1" locked="0" layoutInCell="1" allowOverlap="1">
                <wp:simplePos x="0" y="0"/>
                <wp:positionH relativeFrom="column">
                  <wp:posOffset>-95250</wp:posOffset>
                </wp:positionH>
                <wp:positionV relativeFrom="paragraph">
                  <wp:posOffset>119380</wp:posOffset>
                </wp:positionV>
                <wp:extent cx="6124575" cy="0"/>
                <wp:effectExtent l="19050" t="26035" r="19050" b="21590"/>
                <wp:wrapNone/>
                <wp:docPr id="1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5C520" id="Line 27"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4pt" to="474.7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e4dFQIAACs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" strokeweight="3pt"/>
            </w:pict>
          </mc:Fallback>
        </mc:AlternateContent>
      </w:r>
    </w:p>
    <w:p w:rsidR="005A1EE5" w:rsidRDefault="005A1EE5" w:rsidP="00037B0F">
      <w:pPr>
        <w:spacing w:line="200" w:lineRule="exact"/>
        <w:jc w:val="both"/>
        <w:rPr>
          <w:rFonts w:ascii="Times New Roman" w:eastAsia="Times New Roman" w:hAnsi="Times New Roman"/>
        </w:rPr>
      </w:pPr>
    </w:p>
    <w:p w:rsidR="005A1EE5" w:rsidRPr="0017161B" w:rsidRDefault="005A1EE5" w:rsidP="0017161B">
      <w:pPr>
        <w:spacing w:before="100" w:beforeAutospacing="1" w:after="100" w:afterAutospacing="1" w:line="360" w:lineRule="auto"/>
        <w:jc w:val="both"/>
        <w:rPr>
          <w:rFonts w:ascii="Times New Roman" w:eastAsia="Times New Roman" w:hAnsi="Times New Roman" w:cs="Times New Roman"/>
          <w:sz w:val="24"/>
          <w:szCs w:val="24"/>
        </w:rPr>
      </w:pPr>
      <w:r w:rsidRPr="0017161B">
        <w:rPr>
          <w:rFonts w:ascii="Times New Roman" w:eastAsia="Times New Roman" w:hAnsi="Times New Roman" w:cs="Times New Roman"/>
          <w:sz w:val="24"/>
          <w:szCs w:val="24"/>
        </w:rPr>
        <w:t>This section outlines the design specifications for our underwater image enhancement system. It includes system architecture, design level diagrams, user interface diagrams, and snapshots of the working prototype, each accompanied by detailed discussions.</w:t>
      </w:r>
    </w:p>
    <w:p w:rsidR="005A1EE5" w:rsidRPr="0017161B" w:rsidRDefault="005A1EE5" w:rsidP="0017161B">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17161B">
        <w:rPr>
          <w:rFonts w:ascii="Times New Roman" w:eastAsia="Times New Roman" w:hAnsi="Times New Roman" w:cs="Times New Roman"/>
          <w:b/>
          <w:bCs/>
          <w:sz w:val="24"/>
          <w:szCs w:val="24"/>
        </w:rPr>
        <w:t>4.1 System Architecture</w:t>
      </w:r>
    </w:p>
    <w:p w:rsidR="005A1EE5" w:rsidRPr="0017161B" w:rsidRDefault="005A1EE5" w:rsidP="0017161B">
      <w:pPr>
        <w:spacing w:before="100" w:beforeAutospacing="1" w:after="100" w:afterAutospacing="1" w:line="360" w:lineRule="auto"/>
        <w:jc w:val="both"/>
        <w:rPr>
          <w:rFonts w:ascii="Times New Roman" w:eastAsia="Times New Roman" w:hAnsi="Times New Roman" w:cs="Times New Roman"/>
          <w:sz w:val="24"/>
          <w:szCs w:val="24"/>
        </w:rPr>
      </w:pPr>
      <w:r w:rsidRPr="0017161B">
        <w:rPr>
          <w:rFonts w:ascii="Times New Roman" w:eastAsia="Times New Roman" w:hAnsi="Times New Roman" w:cs="Times New Roman"/>
          <w:sz w:val="24"/>
          <w:szCs w:val="24"/>
        </w:rPr>
        <w:t>The system architecture for our underwater image enhancement project follows a multi-tier structure that incorporates a combination of traditional image processing techniques and advanced deep learning models. The architecture is designed to handle the entire pipeline, from data preprocessing and model training to real-time image enhancement and user interaction.</w:t>
      </w:r>
    </w:p>
    <w:p w:rsidR="005B5E49" w:rsidRDefault="001D6EFC" w:rsidP="005B5E49">
      <w:pPr>
        <w:keepNext/>
        <w:spacing w:before="100" w:beforeAutospacing="1" w:after="100" w:afterAutospacing="1" w:line="360" w:lineRule="auto"/>
        <w:jc w:val="center"/>
      </w:pPr>
      <w:r w:rsidRPr="0017161B">
        <w:rPr>
          <w:rFonts w:ascii="Times New Roman" w:hAnsi="Times New Roman" w:cs="Times New Roman"/>
          <w:noProof/>
          <w:sz w:val="24"/>
          <w:szCs w:val="24"/>
          <w:lang w:val="en-US" w:eastAsia="en-US"/>
        </w:rPr>
        <w:drawing>
          <wp:inline distT="0" distB="0" distL="0" distR="0">
            <wp:extent cx="5935980" cy="4069080"/>
            <wp:effectExtent l="0" t="0" r="7620" b="7620"/>
            <wp:docPr id="8"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4069080"/>
                    </a:xfrm>
                    <a:prstGeom prst="rect">
                      <a:avLst/>
                    </a:prstGeom>
                    <a:noFill/>
                    <a:ln>
                      <a:noFill/>
                    </a:ln>
                  </pic:spPr>
                </pic:pic>
              </a:graphicData>
            </a:graphic>
          </wp:inline>
        </w:drawing>
      </w:r>
    </w:p>
    <w:p w:rsidR="005A1EE5" w:rsidRPr="0017161B" w:rsidRDefault="005B5E49" w:rsidP="005B5E49">
      <w:pPr>
        <w:pStyle w:val="Caption"/>
        <w:jc w:val="center"/>
        <w:rPr>
          <w:rFonts w:ascii="Times New Roman" w:hAnsi="Times New Roman" w:cs="Times New Roman"/>
          <w:b w:val="0"/>
          <w:bCs w:val="0"/>
          <w:kern w:val="2"/>
          <w:sz w:val="24"/>
          <w:szCs w:val="24"/>
        </w:rPr>
      </w:pPr>
      <w:r>
        <w:t xml:space="preserve">Figure </w:t>
      </w:r>
      <w:r>
        <w:fldChar w:fldCharType="begin"/>
      </w:r>
      <w:r>
        <w:instrText xml:space="preserve"> SEQ Figure \* ARABIC </w:instrText>
      </w:r>
      <w:r>
        <w:fldChar w:fldCharType="separate"/>
      </w:r>
      <w:r w:rsidR="00693B18">
        <w:rPr>
          <w:noProof/>
        </w:rPr>
        <w:t>1</w:t>
      </w:r>
      <w:r>
        <w:fldChar w:fldCharType="end"/>
      </w:r>
      <w:r>
        <w:t>: System Architecture</w:t>
      </w:r>
    </w:p>
    <w:p w:rsidR="0017161B" w:rsidRDefault="0017161B" w:rsidP="0017161B">
      <w:pPr>
        <w:pStyle w:val="NormalWeb"/>
        <w:spacing w:line="360" w:lineRule="auto"/>
        <w:jc w:val="both"/>
        <w:rPr>
          <w:rStyle w:val="Strong"/>
        </w:rPr>
      </w:pPr>
    </w:p>
    <w:p w:rsidR="0017161B" w:rsidRDefault="0017161B" w:rsidP="0017161B">
      <w:pPr>
        <w:pStyle w:val="NormalWeb"/>
        <w:spacing w:line="360" w:lineRule="auto"/>
        <w:jc w:val="both"/>
        <w:rPr>
          <w:rStyle w:val="Strong"/>
        </w:rPr>
      </w:pPr>
    </w:p>
    <w:p w:rsidR="0017161B" w:rsidRDefault="0017161B" w:rsidP="0017161B">
      <w:pPr>
        <w:pStyle w:val="NormalWeb"/>
        <w:spacing w:line="360" w:lineRule="auto"/>
        <w:jc w:val="both"/>
        <w:rPr>
          <w:rStyle w:val="Strong"/>
        </w:rPr>
      </w:pPr>
    </w:p>
    <w:p w:rsidR="005A1EE5" w:rsidRPr="0017161B" w:rsidRDefault="005A1EE5" w:rsidP="0017161B">
      <w:pPr>
        <w:pStyle w:val="NormalWeb"/>
        <w:spacing w:line="360" w:lineRule="auto"/>
        <w:jc w:val="both"/>
      </w:pPr>
      <w:r w:rsidRPr="0017161B">
        <w:rPr>
          <w:rStyle w:val="Strong"/>
        </w:rPr>
        <w:lastRenderedPageBreak/>
        <w:t>Discussion:</w:t>
      </w:r>
    </w:p>
    <w:p w:rsidR="005A1EE5" w:rsidRPr="0017161B" w:rsidRDefault="005A1EE5" w:rsidP="0017161B">
      <w:pPr>
        <w:pStyle w:val="NormalWeb"/>
        <w:spacing w:line="360" w:lineRule="auto"/>
        <w:jc w:val="both"/>
      </w:pPr>
      <w:r w:rsidRPr="0017161B">
        <w:t>The architecture is divided into three main layers:</w:t>
      </w:r>
    </w:p>
    <w:p w:rsidR="005A1EE5" w:rsidRPr="0017161B" w:rsidRDefault="005A1EE5" w:rsidP="002030F9">
      <w:pPr>
        <w:pStyle w:val="NormalWeb"/>
        <w:numPr>
          <w:ilvl w:val="0"/>
          <w:numId w:val="39"/>
        </w:numPr>
        <w:spacing w:line="360" w:lineRule="auto"/>
        <w:jc w:val="both"/>
      </w:pPr>
      <w:r w:rsidRPr="0017161B">
        <w:rPr>
          <w:rStyle w:val="Strong"/>
        </w:rPr>
        <w:t>User Interaction Layer:</w:t>
      </w:r>
      <w:r w:rsidRPr="0017161B">
        <w:t xml:space="preserve"> This layer provides the user interface, allowing users to upload underwater images, apply enhancements, and view the enhanced results. It includes web interfaces developed using Flask/Django, which interact with the underlying system components.</w:t>
      </w:r>
    </w:p>
    <w:p w:rsidR="005A1EE5" w:rsidRPr="0017161B" w:rsidRDefault="005A1EE5" w:rsidP="002030F9">
      <w:pPr>
        <w:pStyle w:val="NormalWeb"/>
        <w:numPr>
          <w:ilvl w:val="0"/>
          <w:numId w:val="39"/>
        </w:numPr>
        <w:spacing w:line="360" w:lineRule="auto"/>
        <w:jc w:val="both"/>
      </w:pPr>
      <w:r w:rsidRPr="0017161B">
        <w:rPr>
          <w:rStyle w:val="Strong"/>
        </w:rPr>
        <w:t>Application Layer:</w:t>
      </w:r>
      <w:r w:rsidRPr="0017161B">
        <w:t xml:space="preserve"> This is the core of the system, where image processing and enhancement take place. The Image Processing Module handles initial preprocessing, while the Enhancement Engine applies deep learning models to enhance the images. The System Controller manages the workflow, ensuring that images are processed, enhanced, and stored correctly.</w:t>
      </w:r>
    </w:p>
    <w:p w:rsidR="005A1EE5" w:rsidRPr="0017161B" w:rsidRDefault="005A1EE5" w:rsidP="002030F9">
      <w:pPr>
        <w:pStyle w:val="NormalWeb"/>
        <w:numPr>
          <w:ilvl w:val="0"/>
          <w:numId w:val="39"/>
        </w:numPr>
        <w:spacing w:line="360" w:lineRule="auto"/>
        <w:jc w:val="both"/>
      </w:pPr>
      <w:r w:rsidRPr="0017161B">
        <w:rPr>
          <w:rStyle w:val="Strong"/>
        </w:rPr>
        <w:t>Data Layer:</w:t>
      </w:r>
      <w:r w:rsidRPr="0017161B">
        <w:t xml:space="preserve"> The Data Layer consists of the Image Database and Model Repository. The Image Database stores both raw and enhanced images, while the Model Repository holds the trained models and their parameters. This layer ensures data persistence and access across the system.</w:t>
      </w:r>
    </w:p>
    <w:p w:rsidR="005A1EE5" w:rsidRPr="0017161B" w:rsidRDefault="005A1EE5" w:rsidP="0017161B">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17161B">
        <w:rPr>
          <w:rFonts w:ascii="Times New Roman" w:eastAsia="Times New Roman" w:hAnsi="Times New Roman" w:cs="Times New Roman"/>
          <w:b/>
          <w:bCs/>
          <w:sz w:val="24"/>
          <w:szCs w:val="24"/>
        </w:rPr>
        <w:t>4.2 Design Level Diagrams</w:t>
      </w:r>
    </w:p>
    <w:p w:rsidR="005B5E49" w:rsidRPr="0017161B" w:rsidRDefault="005A1EE5" w:rsidP="0017161B">
      <w:pPr>
        <w:spacing w:before="100" w:beforeAutospacing="1" w:after="100" w:afterAutospacing="1" w:line="360" w:lineRule="auto"/>
        <w:jc w:val="both"/>
        <w:rPr>
          <w:rFonts w:ascii="Times New Roman" w:eastAsia="Times New Roman" w:hAnsi="Times New Roman" w:cs="Times New Roman"/>
          <w:sz w:val="24"/>
          <w:szCs w:val="24"/>
        </w:rPr>
      </w:pPr>
      <w:r w:rsidRPr="0017161B">
        <w:rPr>
          <w:rFonts w:ascii="Times New Roman" w:eastAsia="Times New Roman" w:hAnsi="Times New Roman" w:cs="Times New Roman"/>
          <w:sz w:val="24"/>
          <w:szCs w:val="24"/>
        </w:rPr>
        <w:t>Design level diagrams provide a detailed look at the individual components of the system, focusing on the interaction between the modules and how they cont</w:t>
      </w:r>
      <w:r w:rsidR="005B5E49">
        <w:rPr>
          <w:rFonts w:ascii="Times New Roman" w:eastAsia="Times New Roman" w:hAnsi="Times New Roman" w:cs="Times New Roman"/>
          <w:sz w:val="24"/>
          <w:szCs w:val="24"/>
        </w:rPr>
        <w:t>ribute to the overall workflow.</w:t>
      </w:r>
    </w:p>
    <w:p w:rsidR="005B5E49" w:rsidRDefault="001D6EFC" w:rsidP="005B5E49">
      <w:pPr>
        <w:keepNext/>
        <w:spacing w:before="100" w:beforeAutospacing="1" w:after="100" w:afterAutospacing="1" w:line="360" w:lineRule="auto"/>
        <w:jc w:val="center"/>
      </w:pPr>
      <w:r w:rsidRPr="0017161B">
        <w:rPr>
          <w:rFonts w:ascii="Times New Roman" w:hAnsi="Times New Roman" w:cs="Times New Roman"/>
          <w:b/>
          <w:noProof/>
          <w:sz w:val="24"/>
          <w:szCs w:val="24"/>
          <w:lang w:val="en-US" w:eastAsia="en-US"/>
        </w:rPr>
        <w:drawing>
          <wp:inline distT="0" distB="0" distL="0" distR="0">
            <wp:extent cx="2788920" cy="23622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8920" cy="2362200"/>
                    </a:xfrm>
                    <a:prstGeom prst="rect">
                      <a:avLst/>
                    </a:prstGeom>
                    <a:noFill/>
                    <a:ln>
                      <a:noFill/>
                    </a:ln>
                  </pic:spPr>
                </pic:pic>
              </a:graphicData>
            </a:graphic>
          </wp:inline>
        </w:drawing>
      </w:r>
    </w:p>
    <w:p w:rsidR="005A1EE5" w:rsidRPr="0017161B" w:rsidRDefault="005B5E49" w:rsidP="005B5E49">
      <w:pPr>
        <w:pStyle w:val="Caption"/>
        <w:jc w:val="center"/>
        <w:rPr>
          <w:rFonts w:ascii="Times New Roman" w:hAnsi="Times New Roman" w:cs="Times New Roman"/>
          <w:b w:val="0"/>
          <w:bCs w:val="0"/>
          <w:kern w:val="2"/>
          <w:sz w:val="24"/>
          <w:szCs w:val="24"/>
        </w:rPr>
      </w:pPr>
      <w:r>
        <w:t xml:space="preserve">Figure </w:t>
      </w:r>
      <w:r>
        <w:fldChar w:fldCharType="begin"/>
      </w:r>
      <w:r>
        <w:instrText xml:space="preserve"> SEQ Figure \* ARABIC </w:instrText>
      </w:r>
      <w:r>
        <w:fldChar w:fldCharType="separate"/>
      </w:r>
      <w:r w:rsidR="00693B18">
        <w:rPr>
          <w:noProof/>
        </w:rPr>
        <w:t>2</w:t>
      </w:r>
      <w:r>
        <w:fldChar w:fldCharType="end"/>
      </w:r>
      <w:r>
        <w:t>: Class Diagram</w:t>
      </w:r>
    </w:p>
    <w:p w:rsidR="005A1EE5" w:rsidRPr="0017161B" w:rsidRDefault="005A1EE5" w:rsidP="0017161B">
      <w:pPr>
        <w:spacing w:before="100" w:beforeAutospacing="1" w:after="100" w:afterAutospacing="1" w:line="360" w:lineRule="auto"/>
        <w:jc w:val="both"/>
        <w:rPr>
          <w:rFonts w:ascii="Times New Roman" w:eastAsia="Times New Roman" w:hAnsi="Times New Roman" w:cs="Times New Roman"/>
          <w:sz w:val="24"/>
          <w:szCs w:val="24"/>
        </w:rPr>
      </w:pPr>
      <w:r w:rsidRPr="0017161B">
        <w:rPr>
          <w:rFonts w:ascii="Times New Roman" w:eastAsia="Times New Roman" w:hAnsi="Times New Roman" w:cs="Times New Roman"/>
          <w:b/>
          <w:bCs/>
          <w:sz w:val="24"/>
          <w:szCs w:val="24"/>
        </w:rPr>
        <w:t>Discussion:</w:t>
      </w:r>
    </w:p>
    <w:p w:rsidR="005A1EE5" w:rsidRPr="0017161B" w:rsidRDefault="005A1EE5" w:rsidP="0017161B">
      <w:pPr>
        <w:spacing w:before="100" w:beforeAutospacing="1" w:after="100" w:afterAutospacing="1" w:line="360" w:lineRule="auto"/>
        <w:jc w:val="both"/>
        <w:rPr>
          <w:rFonts w:ascii="Times New Roman" w:eastAsia="Times New Roman" w:hAnsi="Times New Roman" w:cs="Times New Roman"/>
          <w:sz w:val="24"/>
          <w:szCs w:val="24"/>
        </w:rPr>
      </w:pPr>
      <w:r w:rsidRPr="0017161B">
        <w:rPr>
          <w:rFonts w:ascii="Times New Roman" w:eastAsia="Times New Roman" w:hAnsi="Times New Roman" w:cs="Times New Roman"/>
          <w:sz w:val="24"/>
          <w:szCs w:val="24"/>
        </w:rPr>
        <w:lastRenderedPageBreak/>
        <w:t>This class diagram represents the core components of the system and their relationships. The ImageProcessingModule is responsible for preprocessing images and applying traditional enhancements. The EnhancementEngine loads pretrained models and applies them to the images. The SystemController manages saving and displaying the final enhanced images, interacting with both the ImageDatabase and ModelRepository</w:t>
      </w:r>
      <w:r w:rsidR="0017161B">
        <w:rPr>
          <w:rFonts w:ascii="Times New Roman" w:eastAsia="Times New Roman" w:hAnsi="Times New Roman" w:cs="Times New Roman"/>
          <w:sz w:val="24"/>
          <w:szCs w:val="24"/>
        </w:rPr>
        <w:t>.</w:t>
      </w:r>
    </w:p>
    <w:p w:rsidR="005A1EE5" w:rsidRPr="0017161B" w:rsidRDefault="005A1EE5" w:rsidP="0017161B">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17161B">
        <w:rPr>
          <w:rFonts w:ascii="Times New Roman" w:eastAsia="Times New Roman" w:hAnsi="Times New Roman" w:cs="Times New Roman"/>
          <w:b/>
          <w:bCs/>
          <w:sz w:val="24"/>
          <w:szCs w:val="24"/>
        </w:rPr>
        <w:t>4.3 User Interface Diagrams</w:t>
      </w:r>
    </w:p>
    <w:p w:rsidR="0017161B" w:rsidRPr="005B5E49" w:rsidRDefault="005A1EE5" w:rsidP="0017161B">
      <w:pPr>
        <w:spacing w:before="100" w:beforeAutospacing="1" w:after="100" w:afterAutospacing="1" w:line="360" w:lineRule="auto"/>
        <w:jc w:val="both"/>
        <w:rPr>
          <w:rFonts w:ascii="Times New Roman" w:eastAsia="Times New Roman" w:hAnsi="Times New Roman" w:cs="Times New Roman"/>
          <w:sz w:val="24"/>
          <w:szCs w:val="24"/>
        </w:rPr>
      </w:pPr>
      <w:r w:rsidRPr="0017161B">
        <w:rPr>
          <w:rFonts w:ascii="Times New Roman" w:eastAsia="Times New Roman" w:hAnsi="Times New Roman" w:cs="Times New Roman"/>
          <w:sz w:val="24"/>
          <w:szCs w:val="24"/>
        </w:rPr>
        <w:t xml:space="preserve">The user interface is designed to be intuitive and user-friendly, allowing users to easily upload images, apply </w:t>
      </w:r>
      <w:r w:rsidR="0017161B">
        <w:rPr>
          <w:rFonts w:ascii="Times New Roman" w:eastAsia="Times New Roman" w:hAnsi="Times New Roman" w:cs="Times New Roman"/>
          <w:sz w:val="24"/>
          <w:szCs w:val="24"/>
        </w:rPr>
        <w:t>enhancements, and view results.</w:t>
      </w:r>
    </w:p>
    <w:p w:rsidR="005B5E49" w:rsidRDefault="001D6EFC" w:rsidP="005B5E49">
      <w:pPr>
        <w:keepNext/>
        <w:spacing w:before="100" w:beforeAutospacing="1" w:after="100" w:afterAutospacing="1" w:line="360" w:lineRule="auto"/>
        <w:jc w:val="center"/>
      </w:pPr>
      <w:r w:rsidRPr="0017161B">
        <w:rPr>
          <w:rFonts w:ascii="Times New Roman" w:hAnsi="Times New Roman" w:cs="Times New Roman"/>
          <w:noProof/>
          <w:sz w:val="24"/>
          <w:szCs w:val="24"/>
          <w:lang w:val="en-US" w:eastAsia="en-US"/>
        </w:rPr>
        <w:drawing>
          <wp:inline distT="0" distB="0" distL="0" distR="0">
            <wp:extent cx="3543300" cy="5021580"/>
            <wp:effectExtent l="0" t="0" r="0" b="7620"/>
            <wp:docPr id="10"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300" cy="5021580"/>
                    </a:xfrm>
                    <a:prstGeom prst="rect">
                      <a:avLst/>
                    </a:prstGeom>
                    <a:noFill/>
                    <a:ln>
                      <a:noFill/>
                    </a:ln>
                  </pic:spPr>
                </pic:pic>
              </a:graphicData>
            </a:graphic>
          </wp:inline>
        </w:drawing>
      </w:r>
    </w:p>
    <w:p w:rsidR="005A1EE5" w:rsidRPr="0017161B" w:rsidRDefault="005B5E49" w:rsidP="005B5E49">
      <w:pPr>
        <w:pStyle w:val="Caption"/>
        <w:jc w:val="center"/>
        <w:rPr>
          <w:rFonts w:ascii="Times New Roman" w:eastAsia="Times New Roman" w:hAnsi="Times New Roman" w:cs="Times New Roman"/>
          <w:b w:val="0"/>
          <w:bCs w:val="0"/>
          <w:sz w:val="24"/>
          <w:szCs w:val="24"/>
        </w:rPr>
      </w:pPr>
      <w:r>
        <w:t xml:space="preserve">Figure </w:t>
      </w:r>
      <w:r>
        <w:fldChar w:fldCharType="begin"/>
      </w:r>
      <w:r>
        <w:instrText xml:space="preserve"> SEQ Figure \* ARABIC </w:instrText>
      </w:r>
      <w:r>
        <w:fldChar w:fldCharType="separate"/>
      </w:r>
      <w:r w:rsidR="00693B18">
        <w:rPr>
          <w:noProof/>
        </w:rPr>
        <w:t>3</w:t>
      </w:r>
      <w:r>
        <w:fldChar w:fldCharType="end"/>
      </w:r>
      <w:r>
        <w:t>: User Interface Diagram</w:t>
      </w:r>
    </w:p>
    <w:p w:rsidR="005A1EE5" w:rsidRPr="0017161B" w:rsidRDefault="005A1EE5" w:rsidP="0017161B">
      <w:pPr>
        <w:spacing w:before="100" w:beforeAutospacing="1" w:after="100" w:afterAutospacing="1" w:line="360" w:lineRule="auto"/>
        <w:jc w:val="both"/>
        <w:rPr>
          <w:rFonts w:ascii="Times New Roman" w:eastAsia="Times New Roman" w:hAnsi="Times New Roman" w:cs="Times New Roman"/>
          <w:sz w:val="24"/>
          <w:szCs w:val="24"/>
        </w:rPr>
      </w:pPr>
      <w:r w:rsidRPr="0017161B">
        <w:rPr>
          <w:rFonts w:ascii="Times New Roman" w:eastAsia="Times New Roman" w:hAnsi="Times New Roman" w:cs="Times New Roman"/>
          <w:b/>
          <w:bCs/>
          <w:sz w:val="24"/>
          <w:szCs w:val="24"/>
        </w:rPr>
        <w:t>Discussion:</w:t>
      </w:r>
    </w:p>
    <w:p w:rsidR="005A1EE5" w:rsidRPr="0017161B" w:rsidRDefault="005A1EE5" w:rsidP="0017161B">
      <w:pPr>
        <w:spacing w:before="100" w:beforeAutospacing="1" w:after="100" w:afterAutospacing="1" w:line="360" w:lineRule="auto"/>
        <w:jc w:val="both"/>
        <w:rPr>
          <w:rFonts w:ascii="Times New Roman" w:eastAsia="Times New Roman" w:hAnsi="Times New Roman" w:cs="Times New Roman"/>
          <w:sz w:val="24"/>
          <w:szCs w:val="24"/>
        </w:rPr>
      </w:pPr>
      <w:r w:rsidRPr="0017161B">
        <w:rPr>
          <w:rFonts w:ascii="Times New Roman" w:eastAsia="Times New Roman" w:hAnsi="Times New Roman" w:cs="Times New Roman"/>
          <w:sz w:val="24"/>
          <w:szCs w:val="24"/>
        </w:rPr>
        <w:lastRenderedPageBreak/>
        <w:t>This flow diagram illustrates the user journey through the system. After logging in, the user can upload an image, select preprocessing and enhancement options, apply those enhancements, and view the enhanced image. The system provides feedback at each step and allows the u</w:t>
      </w:r>
      <w:r w:rsidR="0017161B">
        <w:rPr>
          <w:rFonts w:ascii="Times New Roman" w:eastAsia="Times New Roman" w:hAnsi="Times New Roman" w:cs="Times New Roman"/>
          <w:sz w:val="24"/>
          <w:szCs w:val="24"/>
        </w:rPr>
        <w:t>ser to save the enhanced image.</w:t>
      </w:r>
    </w:p>
    <w:p w:rsidR="005A1EE5" w:rsidRPr="0017161B" w:rsidRDefault="005A1EE5" w:rsidP="0017161B">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17161B">
        <w:rPr>
          <w:rFonts w:ascii="Times New Roman" w:eastAsia="Times New Roman" w:hAnsi="Times New Roman" w:cs="Times New Roman"/>
          <w:b/>
          <w:bCs/>
          <w:sz w:val="24"/>
          <w:szCs w:val="24"/>
        </w:rPr>
        <w:t>4.4 Snapshots of Working Prototype</w:t>
      </w:r>
    </w:p>
    <w:p w:rsidR="005A1EE5" w:rsidRPr="0017161B" w:rsidRDefault="005A1EE5" w:rsidP="0017161B">
      <w:pPr>
        <w:spacing w:before="100" w:beforeAutospacing="1" w:after="100" w:afterAutospacing="1" w:line="360" w:lineRule="auto"/>
        <w:jc w:val="both"/>
        <w:rPr>
          <w:rFonts w:ascii="Times New Roman" w:eastAsia="Times New Roman" w:hAnsi="Times New Roman" w:cs="Times New Roman"/>
          <w:sz w:val="24"/>
          <w:szCs w:val="24"/>
        </w:rPr>
      </w:pPr>
      <w:r w:rsidRPr="0017161B">
        <w:rPr>
          <w:rFonts w:ascii="Times New Roman" w:eastAsia="Times New Roman" w:hAnsi="Times New Roman" w:cs="Times New Roman"/>
          <w:sz w:val="24"/>
          <w:szCs w:val="24"/>
        </w:rPr>
        <w:t>Below are the snapshots of the working prototype, along with a step-by-step discussion of its functionality.</w:t>
      </w:r>
    </w:p>
    <w:p w:rsidR="005A1EE5" w:rsidRPr="0017161B" w:rsidRDefault="005A1EE5" w:rsidP="0017161B">
      <w:pPr>
        <w:spacing w:before="100" w:beforeAutospacing="1" w:after="100" w:afterAutospacing="1" w:line="360" w:lineRule="auto"/>
        <w:jc w:val="both"/>
        <w:rPr>
          <w:rFonts w:ascii="Times New Roman" w:eastAsia="Times New Roman" w:hAnsi="Times New Roman" w:cs="Times New Roman"/>
          <w:sz w:val="24"/>
          <w:szCs w:val="24"/>
        </w:rPr>
      </w:pPr>
      <w:r w:rsidRPr="0017161B">
        <w:rPr>
          <w:rFonts w:ascii="Times New Roman" w:eastAsia="Times New Roman" w:hAnsi="Times New Roman" w:cs="Times New Roman"/>
          <w:b/>
          <w:bCs/>
          <w:sz w:val="24"/>
          <w:szCs w:val="24"/>
        </w:rPr>
        <w:t>Snapshot 1: Uploading an Image</w:t>
      </w:r>
    </w:p>
    <w:p w:rsidR="00FD5301" w:rsidRDefault="005A1EE5" w:rsidP="00FD5301">
      <w:pPr>
        <w:numPr>
          <w:ilvl w:val="0"/>
          <w:numId w:val="40"/>
        </w:numPr>
        <w:spacing w:before="100" w:beforeAutospacing="1" w:after="100" w:afterAutospacing="1" w:line="360" w:lineRule="auto"/>
        <w:jc w:val="both"/>
        <w:rPr>
          <w:rFonts w:ascii="Times New Roman" w:eastAsia="Times New Roman" w:hAnsi="Times New Roman" w:cs="Times New Roman"/>
          <w:sz w:val="24"/>
          <w:szCs w:val="24"/>
        </w:rPr>
      </w:pPr>
      <w:r w:rsidRPr="0017161B">
        <w:rPr>
          <w:rFonts w:ascii="Times New Roman" w:eastAsia="Times New Roman" w:hAnsi="Times New Roman" w:cs="Times New Roman"/>
          <w:b/>
          <w:bCs/>
          <w:sz w:val="24"/>
          <w:szCs w:val="24"/>
        </w:rPr>
        <w:t>Description:</w:t>
      </w:r>
      <w:r w:rsidRPr="0017161B">
        <w:rPr>
          <w:rFonts w:ascii="Times New Roman" w:eastAsia="Times New Roman" w:hAnsi="Times New Roman" w:cs="Times New Roman"/>
          <w:sz w:val="24"/>
          <w:szCs w:val="24"/>
        </w:rPr>
        <w:t xml:space="preserve"> The user interface allows the user to upload an underwater image by selecting it from their device. The system validates the image format and size before proceeding to the next step.</w:t>
      </w:r>
    </w:p>
    <w:p w:rsidR="00FD5301" w:rsidRDefault="001D6EFC" w:rsidP="00FD5301">
      <w:pPr>
        <w:spacing w:before="100" w:beforeAutospacing="1" w:after="100" w:afterAutospacing="1" w:line="360" w:lineRule="auto"/>
        <w:ind w:left="720"/>
        <w:jc w:val="both"/>
        <w:rPr>
          <w:rFonts w:ascii="Times New Roman" w:eastAsia="Times New Roman" w:hAnsi="Times New Roman" w:cs="Times New Roman"/>
          <w:sz w:val="24"/>
          <w:szCs w:val="24"/>
        </w:rPr>
      </w:pPr>
      <w:r>
        <w:rPr>
          <w:noProof/>
          <w:lang w:val="en-US" w:eastAsia="en-US"/>
        </w:rPr>
        <mc:AlternateContent>
          <mc:Choice Requires="wps">
            <w:drawing>
              <wp:anchor distT="0" distB="0" distL="114300" distR="114300" simplePos="0" relativeHeight="251662848" behindDoc="0" locked="0" layoutInCell="1" allowOverlap="1">
                <wp:simplePos x="0" y="0"/>
                <wp:positionH relativeFrom="column">
                  <wp:posOffset>457200</wp:posOffset>
                </wp:positionH>
                <wp:positionV relativeFrom="paragraph">
                  <wp:posOffset>4013200</wp:posOffset>
                </wp:positionV>
                <wp:extent cx="6212205" cy="154940"/>
                <wp:effectExtent l="0" t="1905" r="0" b="0"/>
                <wp:wrapNone/>
                <wp:docPr id="1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2205" cy="154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3B18" w:rsidRPr="000965C9" w:rsidRDefault="00693B18" w:rsidP="00FD5301">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AB4EAD">
                              <w:t>Uploading an Image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3" o:spid="_x0000_s1026" type="#_x0000_t202" style="position:absolute;left:0;text-align:left;margin-left:36pt;margin-top:316pt;width:489.15pt;height:12.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MrregIAAAE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" stroked="f">
                <v:textbox style="mso-fit-shape-to-text:t" inset="0,0,0,0">
                  <w:txbxContent>
                    <w:p w:rsidR="00693B18" w:rsidRPr="000965C9" w:rsidRDefault="00693B18" w:rsidP="00FD5301">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AB4EAD">
                        <w:t>Uploading an Image</w:t>
                      </w:r>
                    </w:p>
                  </w:txbxContent>
                </v:textbox>
              </v:shape>
            </w:pict>
          </mc:Fallback>
        </mc:AlternateContent>
      </w:r>
      <w:r>
        <w:rPr>
          <w:rFonts w:ascii="Times New Roman" w:eastAsia="Times New Roman" w:hAnsi="Times New Roman" w:cs="Times New Roman"/>
          <w:noProof/>
          <w:sz w:val="24"/>
          <w:szCs w:val="24"/>
          <w:lang w:val="en-US" w:eastAsia="en-US"/>
        </w:rPr>
        <w:drawing>
          <wp:anchor distT="0" distB="0" distL="114300" distR="114300" simplePos="0" relativeHeight="251646464" behindDoc="0" locked="0" layoutInCell="1" allowOverlap="1">
            <wp:simplePos x="0" y="0"/>
            <wp:positionH relativeFrom="character">
              <wp:posOffset>0</wp:posOffset>
            </wp:positionH>
            <wp:positionV relativeFrom="line">
              <wp:posOffset>0</wp:posOffset>
            </wp:positionV>
            <wp:extent cx="6212205" cy="3956050"/>
            <wp:effectExtent l="0" t="0" r="0" b="635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2205" cy="39560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val="en-US" w:eastAsia="en-US"/>
        </w:rPr>
        <mc:AlternateContent>
          <mc:Choice Requires="wps">
            <w:drawing>
              <wp:inline distT="0" distB="0" distL="0" distR="0">
                <wp:extent cx="6217920" cy="3954780"/>
                <wp:effectExtent l="0" t="0" r="0" b="0"/>
                <wp:docPr id="2" name="AutoShap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17920" cy="395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9059EA" id="AutoShape 11" o:spid="_x0000_s1026" style="width:489.6pt;height:3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" filled="f" stroked="f">
                <o:lock v:ext="edit" aspectratio="t"/>
                <w10:anchorlock/>
              </v:rect>
            </w:pict>
          </mc:Fallback>
        </mc:AlternateContent>
      </w:r>
    </w:p>
    <w:p w:rsidR="00FD5301" w:rsidRPr="00FD5301" w:rsidRDefault="00FD5301" w:rsidP="00FD5301">
      <w:pPr>
        <w:spacing w:before="100" w:beforeAutospacing="1" w:after="100" w:afterAutospacing="1" w:line="360" w:lineRule="auto"/>
        <w:ind w:left="720"/>
        <w:jc w:val="both"/>
        <w:rPr>
          <w:rFonts w:ascii="Times New Roman" w:eastAsia="Times New Roman" w:hAnsi="Times New Roman" w:cs="Times New Roman"/>
          <w:sz w:val="24"/>
          <w:szCs w:val="24"/>
        </w:rPr>
      </w:pPr>
    </w:p>
    <w:p w:rsidR="005A1EE5" w:rsidRPr="0017161B" w:rsidRDefault="005A1EE5" w:rsidP="0017161B">
      <w:pPr>
        <w:spacing w:before="100" w:beforeAutospacing="1" w:after="100" w:afterAutospacing="1" w:line="360" w:lineRule="auto"/>
        <w:jc w:val="both"/>
        <w:rPr>
          <w:rFonts w:ascii="Times New Roman" w:eastAsia="Times New Roman" w:hAnsi="Times New Roman" w:cs="Times New Roman"/>
          <w:sz w:val="24"/>
          <w:szCs w:val="24"/>
        </w:rPr>
      </w:pPr>
      <w:r w:rsidRPr="0017161B">
        <w:rPr>
          <w:rFonts w:ascii="Times New Roman" w:eastAsia="Times New Roman" w:hAnsi="Times New Roman" w:cs="Times New Roman"/>
          <w:b/>
          <w:bCs/>
          <w:sz w:val="24"/>
          <w:szCs w:val="24"/>
        </w:rPr>
        <w:t xml:space="preserve">Snapshot </w:t>
      </w:r>
      <w:r w:rsidR="00FD5301">
        <w:rPr>
          <w:rFonts w:ascii="Times New Roman" w:eastAsia="Times New Roman" w:hAnsi="Times New Roman" w:cs="Times New Roman"/>
          <w:b/>
          <w:bCs/>
          <w:sz w:val="24"/>
          <w:szCs w:val="24"/>
        </w:rPr>
        <w:t>2</w:t>
      </w:r>
      <w:r w:rsidRPr="0017161B">
        <w:rPr>
          <w:rFonts w:ascii="Times New Roman" w:eastAsia="Times New Roman" w:hAnsi="Times New Roman" w:cs="Times New Roman"/>
          <w:b/>
          <w:bCs/>
          <w:sz w:val="24"/>
          <w:szCs w:val="24"/>
        </w:rPr>
        <w:t>: Viewing Enhanced Image</w:t>
      </w:r>
    </w:p>
    <w:p w:rsidR="005A1EE5" w:rsidRDefault="005A1EE5" w:rsidP="002030F9">
      <w:pPr>
        <w:numPr>
          <w:ilvl w:val="0"/>
          <w:numId w:val="42"/>
        </w:numPr>
        <w:spacing w:before="100" w:beforeAutospacing="1" w:after="100" w:afterAutospacing="1" w:line="360" w:lineRule="auto"/>
        <w:jc w:val="both"/>
        <w:rPr>
          <w:rFonts w:ascii="Times New Roman" w:eastAsia="Times New Roman" w:hAnsi="Times New Roman" w:cs="Times New Roman"/>
          <w:sz w:val="24"/>
          <w:szCs w:val="24"/>
        </w:rPr>
      </w:pPr>
      <w:r w:rsidRPr="0017161B">
        <w:rPr>
          <w:rFonts w:ascii="Times New Roman" w:eastAsia="Times New Roman" w:hAnsi="Times New Roman" w:cs="Times New Roman"/>
          <w:b/>
          <w:bCs/>
          <w:sz w:val="24"/>
          <w:szCs w:val="24"/>
        </w:rPr>
        <w:lastRenderedPageBreak/>
        <w:t>Description:</w:t>
      </w:r>
      <w:r w:rsidRPr="0017161B">
        <w:rPr>
          <w:rFonts w:ascii="Times New Roman" w:eastAsia="Times New Roman" w:hAnsi="Times New Roman" w:cs="Times New Roman"/>
          <w:sz w:val="24"/>
          <w:szCs w:val="24"/>
        </w:rPr>
        <w:t xml:space="preserve"> After selecting the desired enhancements, the system processes the image and displays the enhanced result. The user can compare the original and enhanced images side by side to evaluate the improvements.</w:t>
      </w:r>
    </w:p>
    <w:p w:rsidR="00FD5301" w:rsidRDefault="001D6EFC" w:rsidP="00FD5301">
      <w:pPr>
        <w:spacing w:before="100" w:beforeAutospacing="1" w:after="100" w:afterAutospacing="1" w:line="360" w:lineRule="auto"/>
        <w:ind w:left="720"/>
        <w:jc w:val="both"/>
        <w:rPr>
          <w:rFonts w:ascii="Times New Roman" w:eastAsia="Times New Roman" w:hAnsi="Times New Roman" w:cs="Times New Roman"/>
          <w:sz w:val="24"/>
          <w:szCs w:val="24"/>
        </w:rPr>
      </w:pPr>
      <w:r>
        <w:rPr>
          <w:noProof/>
          <w:lang w:val="en-US" w:eastAsia="en-US"/>
        </w:rPr>
        <mc:AlternateContent>
          <mc:Choice Requires="wps">
            <w:drawing>
              <wp:anchor distT="0" distB="0" distL="114300" distR="114300" simplePos="0" relativeHeight="251663872" behindDoc="0" locked="0" layoutInCell="1" allowOverlap="1">
                <wp:simplePos x="0" y="0"/>
                <wp:positionH relativeFrom="column">
                  <wp:posOffset>457200</wp:posOffset>
                </wp:positionH>
                <wp:positionV relativeFrom="paragraph">
                  <wp:posOffset>3324860</wp:posOffset>
                </wp:positionV>
                <wp:extent cx="5691505" cy="154940"/>
                <wp:effectExtent l="0" t="4445" r="4445" b="2540"/>
                <wp:wrapNone/>
                <wp:docPr id="1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1505" cy="154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3B18" w:rsidRPr="00F72DB6" w:rsidRDefault="00693B18" w:rsidP="00FD5301">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E20C1D">
                              <w:t>Viewing Enhanced Image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4" o:spid="_x0000_s1027" type="#_x0000_t202" style="position:absolute;left:0;text-align:left;margin-left:36pt;margin-top:261.8pt;width:448.15pt;height:12.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" stroked="f">
                <v:textbox style="mso-fit-shape-to-text:t" inset="0,0,0,0">
                  <w:txbxContent>
                    <w:p w:rsidR="00693B18" w:rsidRPr="00F72DB6" w:rsidRDefault="00693B18" w:rsidP="00FD5301">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E20C1D">
                        <w:t>Viewing Enhanced Image</w:t>
                      </w:r>
                    </w:p>
                  </w:txbxContent>
                </v:textbox>
              </v:shape>
            </w:pict>
          </mc:Fallback>
        </mc:AlternateContent>
      </w:r>
      <w:r>
        <w:rPr>
          <w:rFonts w:ascii="Times New Roman" w:eastAsia="Times New Roman" w:hAnsi="Times New Roman" w:cs="Times New Roman"/>
          <w:noProof/>
          <w:sz w:val="24"/>
          <w:szCs w:val="24"/>
          <w:lang w:val="en-US" w:eastAsia="en-US"/>
        </w:rPr>
        <w:drawing>
          <wp:anchor distT="0" distB="0" distL="114300" distR="114300" simplePos="0" relativeHeight="251645440" behindDoc="0" locked="0" layoutInCell="1" allowOverlap="1">
            <wp:simplePos x="0" y="0"/>
            <wp:positionH relativeFrom="character">
              <wp:posOffset>0</wp:posOffset>
            </wp:positionH>
            <wp:positionV relativeFrom="line">
              <wp:posOffset>0</wp:posOffset>
            </wp:positionV>
            <wp:extent cx="5691505" cy="3263900"/>
            <wp:effectExtent l="0" t="0" r="4445"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1505" cy="32639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val="en-US" w:eastAsia="en-US"/>
        </w:rPr>
        <mc:AlternateContent>
          <mc:Choice Requires="wps">
            <w:drawing>
              <wp:inline distT="0" distB="0" distL="0" distR="0">
                <wp:extent cx="5692140" cy="3261360"/>
                <wp:effectExtent l="0" t="0" r="0" b="0"/>
                <wp:docPr id="1"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92140" cy="3261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BA0E91" id="AutoShape 12" o:spid="_x0000_s1026" style="width:448.2pt;height:25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" filled="f" stroked="f">
                <o:lock v:ext="edit" aspectratio="t"/>
                <w10:anchorlock/>
              </v:rect>
            </w:pict>
          </mc:Fallback>
        </mc:AlternateContent>
      </w:r>
    </w:p>
    <w:p w:rsidR="00FD5301" w:rsidRPr="0017161B" w:rsidRDefault="00FD5301" w:rsidP="00FD5301">
      <w:pPr>
        <w:spacing w:before="100" w:beforeAutospacing="1" w:after="100" w:afterAutospacing="1" w:line="360" w:lineRule="auto"/>
        <w:ind w:left="720"/>
        <w:jc w:val="both"/>
        <w:rPr>
          <w:rFonts w:ascii="Times New Roman" w:eastAsia="Times New Roman" w:hAnsi="Times New Roman" w:cs="Times New Roman"/>
          <w:sz w:val="24"/>
          <w:szCs w:val="24"/>
        </w:rPr>
      </w:pPr>
    </w:p>
    <w:p w:rsidR="005A1EE5" w:rsidRPr="0017161B" w:rsidRDefault="005A1EE5" w:rsidP="0017161B">
      <w:pPr>
        <w:spacing w:before="100" w:beforeAutospacing="1" w:after="100" w:afterAutospacing="1" w:line="360" w:lineRule="auto"/>
        <w:jc w:val="both"/>
        <w:rPr>
          <w:rFonts w:ascii="Times New Roman" w:eastAsia="Times New Roman" w:hAnsi="Times New Roman" w:cs="Times New Roman"/>
          <w:sz w:val="24"/>
          <w:szCs w:val="24"/>
        </w:rPr>
      </w:pPr>
      <w:r w:rsidRPr="0017161B">
        <w:rPr>
          <w:rFonts w:ascii="Times New Roman" w:eastAsia="Times New Roman" w:hAnsi="Times New Roman" w:cs="Times New Roman"/>
          <w:b/>
          <w:bCs/>
          <w:sz w:val="24"/>
          <w:szCs w:val="24"/>
        </w:rPr>
        <w:t>Discussion:</w:t>
      </w:r>
    </w:p>
    <w:p w:rsidR="005A1EE5" w:rsidRPr="0017161B" w:rsidRDefault="005A1EE5" w:rsidP="0017161B">
      <w:pPr>
        <w:spacing w:before="100" w:beforeAutospacing="1" w:after="100" w:afterAutospacing="1" w:line="360" w:lineRule="auto"/>
        <w:jc w:val="both"/>
        <w:rPr>
          <w:rFonts w:ascii="Times New Roman" w:eastAsia="Times New Roman" w:hAnsi="Times New Roman" w:cs="Times New Roman"/>
          <w:sz w:val="24"/>
          <w:szCs w:val="24"/>
        </w:rPr>
      </w:pPr>
      <w:r w:rsidRPr="0017161B">
        <w:rPr>
          <w:rFonts w:ascii="Times New Roman" w:eastAsia="Times New Roman" w:hAnsi="Times New Roman" w:cs="Times New Roman"/>
          <w:sz w:val="24"/>
          <w:szCs w:val="24"/>
        </w:rPr>
        <w:t>The working prototype demonstrates the entire workflow, from image upload to enhancement and saving. The interface is designed to be simple yet powerful, offering a range of enhancement options while ensuring that the process is seamless and user-friendly. The prototype effectively showcases the system's capabilities, providing a solid foundation for further development and refinement.</w:t>
      </w:r>
    </w:p>
    <w:p w:rsidR="003B3299" w:rsidRPr="00E70CA6" w:rsidRDefault="005A1EE5" w:rsidP="00E70CA6">
      <w:pPr>
        <w:spacing w:before="100" w:beforeAutospacing="1" w:after="100" w:afterAutospacing="1" w:line="360" w:lineRule="auto"/>
        <w:jc w:val="both"/>
        <w:rPr>
          <w:rFonts w:ascii="Times New Roman" w:eastAsia="Times New Roman" w:hAnsi="Times New Roman" w:cs="Times New Roman"/>
          <w:sz w:val="24"/>
          <w:szCs w:val="24"/>
        </w:rPr>
      </w:pPr>
      <w:r w:rsidRPr="0017161B">
        <w:rPr>
          <w:rFonts w:ascii="Times New Roman" w:eastAsia="Times New Roman" w:hAnsi="Times New Roman" w:cs="Times New Roman"/>
          <w:sz w:val="24"/>
          <w:szCs w:val="24"/>
        </w:rPr>
        <w:t>These design specifications lay the groundwork for a robust and effective underwater image enhancement system, ensuring that all aspects of the project are well-documented and thoughtfully planned</w:t>
      </w:r>
      <w:r w:rsidR="006E4809">
        <w:rPr>
          <w:rFonts w:ascii="Times New Roman" w:eastAsia="Times New Roman" w:hAnsi="Times New Roman" w:cs="Times New Roman"/>
          <w:sz w:val="24"/>
          <w:szCs w:val="24"/>
        </w:rPr>
        <w:t>.</w:t>
      </w:r>
    </w:p>
    <w:p w:rsidR="00B9493A" w:rsidRDefault="00B9493A" w:rsidP="00037B0F">
      <w:pPr>
        <w:spacing w:line="0" w:lineRule="atLeast"/>
        <w:jc w:val="both"/>
        <w:rPr>
          <w:rFonts w:ascii="Times New Roman" w:eastAsia="Times New Roman" w:hAnsi="Times New Roman"/>
          <w:sz w:val="24"/>
        </w:rPr>
      </w:pPr>
    </w:p>
    <w:p w:rsidR="006E4809" w:rsidRDefault="006E4809" w:rsidP="00037B0F">
      <w:pPr>
        <w:spacing w:line="0" w:lineRule="atLeast"/>
        <w:jc w:val="both"/>
        <w:rPr>
          <w:rFonts w:ascii="Times New Roman" w:eastAsia="Times New Roman" w:hAnsi="Times New Roman"/>
          <w:sz w:val="24"/>
        </w:rPr>
      </w:pPr>
    </w:p>
    <w:p w:rsidR="00B9493A" w:rsidRDefault="00B9493A" w:rsidP="00B9493A">
      <w:pPr>
        <w:spacing w:line="0" w:lineRule="atLeast"/>
        <w:jc w:val="right"/>
        <w:rPr>
          <w:rFonts w:ascii="Times New Roman" w:eastAsia="Times New Roman" w:hAnsi="Times New Roman"/>
          <w:b/>
          <w:sz w:val="32"/>
        </w:rPr>
      </w:pPr>
      <w:r>
        <w:rPr>
          <w:rFonts w:ascii="Times New Roman" w:eastAsia="Times New Roman" w:hAnsi="Times New Roman"/>
          <w:b/>
          <w:sz w:val="32"/>
        </w:rPr>
        <w:t>CONCLUSIONS AND FUTURE SCOPE</w:t>
      </w:r>
    </w:p>
    <w:p w:rsidR="00B9493A" w:rsidRDefault="001D6EFC" w:rsidP="00B9493A">
      <w:pPr>
        <w:spacing w:line="20" w:lineRule="exact"/>
        <w:jc w:val="both"/>
        <w:rPr>
          <w:rFonts w:ascii="Times New Roman" w:eastAsia="Times New Roman" w:hAnsi="Times New Roman"/>
        </w:rPr>
      </w:pPr>
      <w:r>
        <w:rPr>
          <w:rFonts w:ascii="Times New Roman" w:eastAsia="Times New Roman" w:hAnsi="Times New Roman"/>
          <w:b/>
          <w:noProof/>
          <w:sz w:val="32"/>
          <w:lang w:val="en-US" w:eastAsia="en-US"/>
        </w:rPr>
        <mc:AlternateContent>
          <mc:Choice Requires="wps">
            <w:drawing>
              <wp:anchor distT="0" distB="0" distL="114300" distR="114300" simplePos="0" relativeHeight="251664896" behindDoc="1" locked="0" layoutInCell="1" allowOverlap="1">
                <wp:simplePos x="0" y="0"/>
                <wp:positionH relativeFrom="column">
                  <wp:posOffset>-95250</wp:posOffset>
                </wp:positionH>
                <wp:positionV relativeFrom="paragraph">
                  <wp:posOffset>119380</wp:posOffset>
                </wp:positionV>
                <wp:extent cx="6124575" cy="0"/>
                <wp:effectExtent l="19050" t="26035" r="19050" b="21590"/>
                <wp:wrapNone/>
                <wp:docPr id="11"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263481" id="Line 79"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4pt" to="474.7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ukoFQIAACs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" strokeweight="3pt"/>
            </w:pict>
          </mc:Fallback>
        </mc:AlternateContent>
      </w:r>
    </w:p>
    <w:p w:rsidR="00B9493A" w:rsidRDefault="00B9493A" w:rsidP="00B9493A">
      <w:pPr>
        <w:spacing w:line="200" w:lineRule="exact"/>
        <w:jc w:val="both"/>
        <w:rPr>
          <w:rFonts w:ascii="Times New Roman" w:eastAsia="Times New Roman" w:hAnsi="Times New Roman"/>
        </w:rPr>
      </w:pPr>
    </w:p>
    <w:p w:rsidR="00B9493A" w:rsidRDefault="00B9493A" w:rsidP="00B9493A">
      <w:pPr>
        <w:spacing w:line="200" w:lineRule="exact"/>
        <w:jc w:val="both"/>
        <w:rPr>
          <w:rFonts w:ascii="Times New Roman" w:eastAsia="Times New Roman" w:hAnsi="Times New Roman"/>
        </w:rPr>
      </w:pPr>
    </w:p>
    <w:p w:rsidR="00B9493A" w:rsidRPr="006F5E6C" w:rsidRDefault="00B9493A" w:rsidP="00B9493A">
      <w:pPr>
        <w:spacing w:line="357" w:lineRule="exact"/>
        <w:jc w:val="both"/>
        <w:rPr>
          <w:rFonts w:ascii="Times New Roman" w:eastAsia="Times New Roman" w:hAnsi="Times New Roman"/>
          <w:sz w:val="24"/>
          <w:szCs w:val="24"/>
        </w:rPr>
      </w:pPr>
    </w:p>
    <w:p w:rsidR="006F5E6C" w:rsidRPr="006F5E6C" w:rsidRDefault="006F5E6C" w:rsidP="006F5E6C">
      <w:pPr>
        <w:spacing w:line="360" w:lineRule="auto"/>
        <w:jc w:val="both"/>
        <w:rPr>
          <w:rFonts w:ascii="Times New Roman" w:eastAsia="Times New Roman" w:hAnsi="Times New Roman"/>
          <w:b/>
          <w:bCs/>
          <w:sz w:val="24"/>
          <w:szCs w:val="24"/>
          <w:lang w:val="en-US"/>
        </w:rPr>
      </w:pPr>
      <w:r w:rsidRPr="006F5E6C">
        <w:rPr>
          <w:rFonts w:ascii="Times New Roman" w:eastAsia="Times New Roman" w:hAnsi="Times New Roman"/>
          <w:b/>
          <w:bCs/>
          <w:sz w:val="24"/>
          <w:szCs w:val="24"/>
          <w:lang w:val="en-US"/>
        </w:rPr>
        <w:t>5.1 Work Accomplished</w:t>
      </w:r>
    </w:p>
    <w:p w:rsidR="006F5E6C" w:rsidRPr="006F5E6C" w:rsidRDefault="006F5E6C" w:rsidP="006F5E6C">
      <w:pPr>
        <w:spacing w:line="360" w:lineRule="auto"/>
        <w:jc w:val="both"/>
        <w:rPr>
          <w:rFonts w:ascii="Times New Roman" w:eastAsia="Times New Roman" w:hAnsi="Times New Roman"/>
          <w:sz w:val="24"/>
          <w:szCs w:val="24"/>
          <w:lang w:val="en-US"/>
        </w:rPr>
      </w:pPr>
      <w:r w:rsidRPr="006F5E6C">
        <w:rPr>
          <w:rFonts w:ascii="Times New Roman" w:eastAsia="Times New Roman" w:hAnsi="Times New Roman"/>
          <w:sz w:val="24"/>
          <w:szCs w:val="24"/>
          <w:lang w:val="en-US"/>
        </w:rPr>
        <w:lastRenderedPageBreak/>
        <w:t>In this project, we have made significant progress in the area of underwater image enhancement using both traditional image processing techniques and advanced neural network models. The primary datasets used for our research include:</w:t>
      </w:r>
    </w:p>
    <w:p w:rsidR="006F5E6C" w:rsidRPr="006F5E6C" w:rsidRDefault="006F5E6C" w:rsidP="006F5E6C">
      <w:pPr>
        <w:numPr>
          <w:ilvl w:val="0"/>
          <w:numId w:val="71"/>
        </w:numPr>
        <w:spacing w:line="360" w:lineRule="auto"/>
        <w:jc w:val="both"/>
        <w:rPr>
          <w:rFonts w:ascii="Times New Roman" w:eastAsia="Times New Roman" w:hAnsi="Times New Roman"/>
          <w:sz w:val="24"/>
          <w:szCs w:val="24"/>
          <w:lang w:val="en-US"/>
        </w:rPr>
      </w:pPr>
      <w:r w:rsidRPr="006F5E6C">
        <w:rPr>
          <w:rFonts w:ascii="Times New Roman" w:eastAsia="Times New Roman" w:hAnsi="Times New Roman"/>
          <w:b/>
          <w:bCs/>
          <w:sz w:val="24"/>
          <w:szCs w:val="24"/>
          <w:lang w:val="en-US"/>
        </w:rPr>
        <w:t>LSUI (UIE)</w:t>
      </w:r>
    </w:p>
    <w:p w:rsidR="006F5E6C" w:rsidRPr="006F5E6C" w:rsidRDefault="006F5E6C" w:rsidP="006F5E6C">
      <w:pPr>
        <w:numPr>
          <w:ilvl w:val="0"/>
          <w:numId w:val="71"/>
        </w:numPr>
        <w:spacing w:line="360" w:lineRule="auto"/>
        <w:jc w:val="both"/>
        <w:rPr>
          <w:rFonts w:ascii="Times New Roman" w:eastAsia="Times New Roman" w:hAnsi="Times New Roman"/>
          <w:sz w:val="24"/>
          <w:szCs w:val="24"/>
          <w:lang w:val="en-US"/>
        </w:rPr>
      </w:pPr>
      <w:r w:rsidRPr="006F5E6C">
        <w:rPr>
          <w:rFonts w:ascii="Times New Roman" w:eastAsia="Times New Roman" w:hAnsi="Times New Roman"/>
          <w:b/>
          <w:bCs/>
          <w:sz w:val="24"/>
          <w:szCs w:val="24"/>
          <w:lang w:val="en-US"/>
        </w:rPr>
        <w:t>UIEB (UIE</w:t>
      </w:r>
      <w:r>
        <w:rPr>
          <w:rFonts w:ascii="Times New Roman" w:eastAsia="Times New Roman" w:hAnsi="Times New Roman"/>
          <w:b/>
          <w:bCs/>
          <w:sz w:val="24"/>
          <w:szCs w:val="24"/>
          <w:lang w:val="en-US"/>
        </w:rPr>
        <w:t>)</w:t>
      </w:r>
    </w:p>
    <w:p w:rsidR="006F5E6C" w:rsidRPr="006F5E6C" w:rsidRDefault="006F5E6C" w:rsidP="006F5E6C">
      <w:pPr>
        <w:numPr>
          <w:ilvl w:val="0"/>
          <w:numId w:val="71"/>
        </w:numPr>
        <w:spacing w:line="360" w:lineRule="auto"/>
        <w:jc w:val="both"/>
        <w:rPr>
          <w:rFonts w:ascii="Times New Roman" w:eastAsia="Times New Roman" w:hAnsi="Times New Roman"/>
          <w:sz w:val="24"/>
          <w:szCs w:val="24"/>
          <w:lang w:val="en-US"/>
        </w:rPr>
      </w:pPr>
      <w:r w:rsidRPr="006F5E6C">
        <w:rPr>
          <w:rFonts w:ascii="Times New Roman" w:eastAsia="Times New Roman" w:hAnsi="Times New Roman"/>
          <w:b/>
          <w:bCs/>
          <w:sz w:val="24"/>
          <w:szCs w:val="24"/>
          <w:lang w:val="en-US"/>
        </w:rPr>
        <w:t>SQUID (UIE</w:t>
      </w:r>
      <w:r>
        <w:rPr>
          <w:rFonts w:ascii="Times New Roman" w:eastAsia="Times New Roman" w:hAnsi="Times New Roman"/>
          <w:b/>
          <w:bCs/>
          <w:sz w:val="24"/>
          <w:szCs w:val="24"/>
          <w:lang w:val="en-US"/>
        </w:rPr>
        <w:t>)</w:t>
      </w:r>
    </w:p>
    <w:p w:rsidR="006F5E6C" w:rsidRPr="006F5E6C" w:rsidRDefault="006F5E6C" w:rsidP="006F5E6C">
      <w:pPr>
        <w:numPr>
          <w:ilvl w:val="0"/>
          <w:numId w:val="71"/>
        </w:numPr>
        <w:spacing w:line="360" w:lineRule="auto"/>
        <w:jc w:val="both"/>
        <w:rPr>
          <w:rFonts w:ascii="Times New Roman" w:eastAsia="Times New Roman" w:hAnsi="Times New Roman"/>
          <w:sz w:val="24"/>
          <w:szCs w:val="24"/>
          <w:lang w:val="en-US"/>
        </w:rPr>
      </w:pPr>
      <w:r w:rsidRPr="006F5E6C">
        <w:rPr>
          <w:rFonts w:ascii="Times New Roman" w:eastAsia="Times New Roman" w:hAnsi="Times New Roman"/>
          <w:b/>
          <w:bCs/>
          <w:sz w:val="24"/>
          <w:szCs w:val="24"/>
          <w:lang w:val="en-US"/>
        </w:rPr>
        <w:t>UFO (SESR</w:t>
      </w:r>
      <w:r>
        <w:rPr>
          <w:rFonts w:ascii="Times New Roman" w:eastAsia="Times New Roman" w:hAnsi="Times New Roman"/>
          <w:b/>
          <w:bCs/>
          <w:sz w:val="24"/>
          <w:szCs w:val="24"/>
          <w:lang w:val="en-US"/>
        </w:rPr>
        <w:t>)</w:t>
      </w:r>
    </w:p>
    <w:p w:rsidR="006F5E6C" w:rsidRPr="006F5E6C" w:rsidRDefault="006F5E6C" w:rsidP="006F5E6C">
      <w:pPr>
        <w:numPr>
          <w:ilvl w:val="0"/>
          <w:numId w:val="71"/>
        </w:numPr>
        <w:spacing w:line="360" w:lineRule="auto"/>
        <w:jc w:val="both"/>
        <w:rPr>
          <w:rFonts w:ascii="Times New Roman" w:eastAsia="Times New Roman" w:hAnsi="Times New Roman"/>
          <w:sz w:val="24"/>
          <w:szCs w:val="24"/>
          <w:lang w:val="en-US"/>
        </w:rPr>
      </w:pPr>
      <w:r w:rsidRPr="006F5E6C">
        <w:rPr>
          <w:rFonts w:ascii="Times New Roman" w:eastAsia="Times New Roman" w:hAnsi="Times New Roman"/>
          <w:b/>
          <w:bCs/>
          <w:sz w:val="24"/>
          <w:szCs w:val="24"/>
          <w:lang w:val="en-US"/>
        </w:rPr>
        <w:t>USR (SR)</w:t>
      </w:r>
    </w:p>
    <w:p w:rsidR="006F5E6C" w:rsidRPr="006F5E6C" w:rsidRDefault="006F5E6C" w:rsidP="006F5E6C">
      <w:pPr>
        <w:spacing w:line="360" w:lineRule="auto"/>
        <w:jc w:val="both"/>
        <w:rPr>
          <w:rFonts w:ascii="Times New Roman" w:eastAsia="Times New Roman" w:hAnsi="Times New Roman"/>
          <w:sz w:val="24"/>
          <w:szCs w:val="24"/>
          <w:lang w:val="en-US"/>
        </w:rPr>
      </w:pPr>
      <w:r w:rsidRPr="006F5E6C">
        <w:rPr>
          <w:rFonts w:ascii="Times New Roman" w:eastAsia="Times New Roman" w:hAnsi="Times New Roman"/>
          <w:sz w:val="24"/>
          <w:szCs w:val="24"/>
          <w:lang w:val="en-US"/>
        </w:rPr>
        <w:t>We explored various traditional image enhancement methods, including histogram equalization, dehazing, retinex, and adaptive thresholding, to understand their effectiveness in improving underwater images. Additionally, we examined the fusion of these techniques to evaluate how different underwater scenes impact the performance of enhancement models.</w:t>
      </w:r>
    </w:p>
    <w:p w:rsidR="006F5E6C" w:rsidRPr="006F5E6C" w:rsidRDefault="006F5E6C" w:rsidP="006F5E6C">
      <w:pPr>
        <w:spacing w:line="360" w:lineRule="auto"/>
        <w:jc w:val="both"/>
        <w:rPr>
          <w:rFonts w:ascii="Times New Roman" w:eastAsia="Times New Roman" w:hAnsi="Times New Roman"/>
          <w:sz w:val="24"/>
          <w:szCs w:val="24"/>
          <w:lang w:val="en-US"/>
        </w:rPr>
      </w:pPr>
      <w:r w:rsidRPr="006F5E6C">
        <w:rPr>
          <w:rFonts w:ascii="Times New Roman" w:eastAsia="Times New Roman" w:hAnsi="Times New Roman"/>
          <w:sz w:val="24"/>
          <w:szCs w:val="24"/>
          <w:lang w:val="en-US"/>
        </w:rPr>
        <w:t>Our work extended to deep learning models such as Dense Convolutional Network (DCNN), Basic Deep Super-Resolution Network (BDSR), Enhanced Deep Super-Resolution Network (EDSR), and Residual Encoder-Decoder Network (RedNet). We applied transfer learning techniques to these models, optimizing them specifically for underwater image enhancement and evaluating their performance metrics.</w:t>
      </w:r>
    </w:p>
    <w:p w:rsidR="006F5E6C" w:rsidRDefault="006F5E6C" w:rsidP="006F5E6C">
      <w:pPr>
        <w:spacing w:line="360" w:lineRule="auto"/>
        <w:jc w:val="both"/>
        <w:rPr>
          <w:rFonts w:ascii="Times New Roman" w:eastAsia="Times New Roman" w:hAnsi="Times New Roman"/>
          <w:sz w:val="24"/>
          <w:szCs w:val="24"/>
          <w:lang w:val="en-US"/>
        </w:rPr>
      </w:pPr>
      <w:r w:rsidRPr="006F5E6C">
        <w:rPr>
          <w:rFonts w:ascii="Times New Roman" w:eastAsia="Times New Roman" w:hAnsi="Times New Roman"/>
          <w:sz w:val="24"/>
          <w:szCs w:val="24"/>
          <w:lang w:val="en-US"/>
        </w:rPr>
        <w:t>Furthermore, we developed both the frontend and backend of the application, integrating these models under development. Testing and deployment were conducted using the Scrum model for iterative and incremental development.</w:t>
      </w:r>
    </w:p>
    <w:p w:rsidR="006F5E6C" w:rsidRPr="006F5E6C" w:rsidRDefault="006F5E6C" w:rsidP="006F5E6C">
      <w:pPr>
        <w:spacing w:line="360" w:lineRule="auto"/>
        <w:jc w:val="both"/>
        <w:rPr>
          <w:rFonts w:ascii="Times New Roman" w:eastAsia="Times New Roman" w:hAnsi="Times New Roman"/>
          <w:sz w:val="24"/>
          <w:szCs w:val="24"/>
          <w:lang w:val="en-US"/>
        </w:rPr>
      </w:pPr>
    </w:p>
    <w:p w:rsidR="006F5E6C" w:rsidRPr="006F5E6C" w:rsidRDefault="006F5E6C" w:rsidP="006F5E6C">
      <w:pPr>
        <w:spacing w:line="360" w:lineRule="auto"/>
        <w:jc w:val="both"/>
        <w:rPr>
          <w:rFonts w:ascii="Times New Roman" w:eastAsia="Times New Roman" w:hAnsi="Times New Roman"/>
          <w:b/>
          <w:bCs/>
          <w:sz w:val="24"/>
          <w:szCs w:val="24"/>
          <w:lang w:val="en-US"/>
        </w:rPr>
      </w:pPr>
      <w:r w:rsidRPr="006F5E6C">
        <w:rPr>
          <w:rFonts w:ascii="Times New Roman" w:eastAsia="Times New Roman" w:hAnsi="Times New Roman"/>
          <w:b/>
          <w:bCs/>
          <w:sz w:val="24"/>
          <w:szCs w:val="24"/>
          <w:lang w:val="en-US"/>
        </w:rPr>
        <w:t>5.2 Conclusions</w:t>
      </w:r>
    </w:p>
    <w:p w:rsidR="006F5E6C" w:rsidRDefault="006F5E6C" w:rsidP="006F5E6C">
      <w:pPr>
        <w:spacing w:line="360" w:lineRule="auto"/>
        <w:jc w:val="both"/>
        <w:rPr>
          <w:rFonts w:ascii="Times New Roman" w:eastAsia="Times New Roman" w:hAnsi="Times New Roman"/>
          <w:sz w:val="24"/>
          <w:szCs w:val="24"/>
          <w:lang w:val="en-US"/>
        </w:rPr>
      </w:pPr>
      <w:r w:rsidRPr="006F5E6C">
        <w:rPr>
          <w:rFonts w:ascii="Times New Roman" w:eastAsia="Times New Roman" w:hAnsi="Times New Roman"/>
          <w:sz w:val="24"/>
          <w:szCs w:val="24"/>
          <w:lang w:val="en-US"/>
        </w:rPr>
        <w:t>The results of our study demonstrate that combining traditional image processing techniques with deep learning models provides a substantial improvement in underwater image quality. The optimized models were able to enhance image clarity, reduce noise, and improve color accuracy, leading to more realistic and detailed images. Our approach of integrating neural networks with manual adjustments offers flexibility and allows users to tailor enhancements according to specific requirements. This project lays the groundwork for future development of more sophisticated underwater imaging solutions.</w:t>
      </w:r>
    </w:p>
    <w:p w:rsidR="006F5E6C" w:rsidRPr="006F5E6C" w:rsidRDefault="006F5E6C" w:rsidP="006F5E6C">
      <w:pPr>
        <w:spacing w:line="360" w:lineRule="auto"/>
        <w:jc w:val="both"/>
        <w:rPr>
          <w:rFonts w:ascii="Times New Roman" w:eastAsia="Times New Roman" w:hAnsi="Times New Roman"/>
          <w:sz w:val="24"/>
          <w:szCs w:val="24"/>
          <w:lang w:val="en-US"/>
        </w:rPr>
      </w:pPr>
    </w:p>
    <w:p w:rsidR="006F5E6C" w:rsidRPr="006F5E6C" w:rsidRDefault="006F5E6C" w:rsidP="006F5E6C">
      <w:pPr>
        <w:spacing w:line="360" w:lineRule="auto"/>
        <w:jc w:val="both"/>
        <w:rPr>
          <w:rFonts w:ascii="Times New Roman" w:eastAsia="Times New Roman" w:hAnsi="Times New Roman"/>
          <w:b/>
          <w:bCs/>
          <w:sz w:val="24"/>
          <w:szCs w:val="24"/>
          <w:lang w:val="en-US"/>
        </w:rPr>
      </w:pPr>
      <w:r w:rsidRPr="006F5E6C">
        <w:rPr>
          <w:rFonts w:ascii="Times New Roman" w:eastAsia="Times New Roman" w:hAnsi="Times New Roman"/>
          <w:b/>
          <w:bCs/>
          <w:sz w:val="24"/>
          <w:szCs w:val="24"/>
          <w:lang w:val="en-US"/>
        </w:rPr>
        <w:t>5.3 Environmental Benefits</w:t>
      </w:r>
    </w:p>
    <w:p w:rsidR="006F5E6C" w:rsidRDefault="006F5E6C" w:rsidP="006F5E6C">
      <w:pPr>
        <w:spacing w:line="360" w:lineRule="auto"/>
        <w:jc w:val="both"/>
        <w:rPr>
          <w:rFonts w:ascii="Times New Roman" w:eastAsia="Times New Roman" w:hAnsi="Times New Roman"/>
          <w:sz w:val="24"/>
          <w:szCs w:val="24"/>
          <w:lang w:val="en-US"/>
        </w:rPr>
      </w:pPr>
      <w:r w:rsidRPr="006F5E6C">
        <w:rPr>
          <w:rFonts w:ascii="Times New Roman" w:eastAsia="Times New Roman" w:hAnsi="Times New Roman"/>
          <w:sz w:val="24"/>
          <w:szCs w:val="24"/>
          <w:lang w:val="en-US"/>
        </w:rPr>
        <w:t xml:space="preserve">Enhanced underwater imaging has significant environmental benefits. Clearer and more accurate images allow for better monitoring of marine ecosystems, aiding in the conservation of biodiversity. </w:t>
      </w:r>
      <w:r w:rsidRPr="006F5E6C">
        <w:rPr>
          <w:rFonts w:ascii="Times New Roman" w:eastAsia="Times New Roman" w:hAnsi="Times New Roman"/>
          <w:sz w:val="24"/>
          <w:szCs w:val="24"/>
          <w:lang w:val="en-US"/>
        </w:rPr>
        <w:lastRenderedPageBreak/>
        <w:t>This technology supports environmental research by providing detailed visual data, crucial for analyzing the health of coral reefs, detecting pollution, and monitoring changes in marine habitats. By improving underwater imagery, our project contributes to more effective conservation efforts, enabling timely intervention to protect endangered species and ecosystems.</w:t>
      </w:r>
    </w:p>
    <w:p w:rsidR="006F5E6C" w:rsidRPr="006F5E6C" w:rsidRDefault="006F5E6C" w:rsidP="006F5E6C">
      <w:pPr>
        <w:spacing w:line="360" w:lineRule="auto"/>
        <w:jc w:val="both"/>
        <w:rPr>
          <w:rFonts w:ascii="Times New Roman" w:eastAsia="Times New Roman" w:hAnsi="Times New Roman"/>
          <w:sz w:val="24"/>
          <w:szCs w:val="24"/>
          <w:lang w:val="en-US"/>
        </w:rPr>
      </w:pPr>
    </w:p>
    <w:p w:rsidR="006F5E6C" w:rsidRPr="006F5E6C" w:rsidRDefault="006F5E6C" w:rsidP="006F5E6C">
      <w:pPr>
        <w:spacing w:line="360" w:lineRule="auto"/>
        <w:jc w:val="both"/>
        <w:rPr>
          <w:rFonts w:ascii="Times New Roman" w:eastAsia="Times New Roman" w:hAnsi="Times New Roman"/>
          <w:b/>
          <w:bCs/>
          <w:sz w:val="24"/>
          <w:szCs w:val="24"/>
          <w:lang w:val="en-US"/>
        </w:rPr>
      </w:pPr>
      <w:r w:rsidRPr="006F5E6C">
        <w:rPr>
          <w:rFonts w:ascii="Times New Roman" w:eastAsia="Times New Roman" w:hAnsi="Times New Roman"/>
          <w:b/>
          <w:bCs/>
          <w:sz w:val="24"/>
          <w:szCs w:val="24"/>
          <w:lang w:val="en-US"/>
        </w:rPr>
        <w:t>5.4 Future Work Plan</w:t>
      </w:r>
    </w:p>
    <w:p w:rsidR="006F5E6C" w:rsidRPr="006F5E6C" w:rsidRDefault="006F5E6C" w:rsidP="006F5E6C">
      <w:pPr>
        <w:spacing w:line="360" w:lineRule="auto"/>
        <w:jc w:val="both"/>
        <w:rPr>
          <w:rFonts w:ascii="Times New Roman" w:eastAsia="Times New Roman" w:hAnsi="Times New Roman"/>
          <w:sz w:val="24"/>
          <w:szCs w:val="24"/>
          <w:lang w:val="en-US"/>
        </w:rPr>
      </w:pPr>
      <w:r w:rsidRPr="006F5E6C">
        <w:rPr>
          <w:rFonts w:ascii="Times New Roman" w:eastAsia="Times New Roman" w:hAnsi="Times New Roman"/>
          <w:sz w:val="24"/>
          <w:szCs w:val="24"/>
          <w:lang w:val="en-US"/>
        </w:rPr>
        <w:t>Future work will focus on developing custom neural network architectures tailored specifically for underwater image enhancement. These new models will aim to further improve accuracy, processing speed, and adaptability to various underwater environments. We plan to enhance the robustness of our algorithms to handle diverse underwater conditions, such as varying light levels, turbidity, and water depth. Additional efforts will be made to integrate real-time processing capabilities, allowing for instant image enhancement during underwater exploration missions.</w:t>
      </w:r>
    </w:p>
    <w:p w:rsidR="006F5E6C" w:rsidRPr="006F5E6C" w:rsidRDefault="006F5E6C" w:rsidP="006F5E6C">
      <w:pPr>
        <w:spacing w:line="360" w:lineRule="auto"/>
        <w:jc w:val="both"/>
        <w:rPr>
          <w:rFonts w:ascii="Times New Roman" w:eastAsia="Times New Roman" w:hAnsi="Times New Roman"/>
          <w:sz w:val="24"/>
          <w:szCs w:val="24"/>
          <w:lang w:val="en-US"/>
        </w:rPr>
      </w:pPr>
      <w:r w:rsidRPr="006F5E6C">
        <w:rPr>
          <w:rFonts w:ascii="Times New Roman" w:eastAsia="Times New Roman" w:hAnsi="Times New Roman"/>
          <w:sz w:val="24"/>
          <w:szCs w:val="24"/>
          <w:lang w:val="en-US"/>
        </w:rPr>
        <w:t>Moreover, we will explore collaborations with marine research institutes and industries to refine our models based on real-world feedback. The potential development of a user-friendly interface that incorporates machine learning-driven suggestions for image enhancement will also be considered. Finally, we aim to expand the application scope of our technology to include augmented reality (AR) systems for underwater navigation, further broadening the impact of our research in fields such as marine biology, archaeology, and industrial inspection.</w:t>
      </w:r>
    </w:p>
    <w:p w:rsidR="00B9493A" w:rsidRDefault="00B9493A" w:rsidP="006F5E6C">
      <w:pPr>
        <w:spacing w:line="360" w:lineRule="auto"/>
        <w:jc w:val="both"/>
        <w:rPr>
          <w:rFonts w:ascii="Times New Roman" w:eastAsia="Times New Roman" w:hAnsi="Times New Roman"/>
        </w:rPr>
      </w:pPr>
    </w:p>
    <w:p w:rsidR="00B9493A" w:rsidRDefault="00B9493A" w:rsidP="00B9493A">
      <w:pPr>
        <w:spacing w:line="200" w:lineRule="exact"/>
        <w:jc w:val="both"/>
        <w:rPr>
          <w:rFonts w:ascii="Times New Roman" w:eastAsia="Times New Roman" w:hAnsi="Times New Roman"/>
        </w:rPr>
      </w:pPr>
    </w:p>
    <w:p w:rsidR="00B9493A" w:rsidRDefault="00B9493A" w:rsidP="00B9493A">
      <w:pPr>
        <w:spacing w:line="200" w:lineRule="exact"/>
        <w:jc w:val="both"/>
        <w:rPr>
          <w:rFonts w:ascii="Times New Roman" w:eastAsia="Times New Roman" w:hAnsi="Times New Roman"/>
        </w:rPr>
      </w:pPr>
    </w:p>
    <w:p w:rsidR="00B9493A" w:rsidRDefault="00B9493A" w:rsidP="00B9493A">
      <w:pPr>
        <w:spacing w:line="200" w:lineRule="exact"/>
        <w:jc w:val="both"/>
        <w:rPr>
          <w:rFonts w:ascii="Times New Roman" w:eastAsia="Times New Roman" w:hAnsi="Times New Roman"/>
        </w:rPr>
      </w:pPr>
    </w:p>
    <w:p w:rsidR="00B9493A" w:rsidRDefault="00B9493A" w:rsidP="00B9493A">
      <w:pPr>
        <w:spacing w:line="200" w:lineRule="exact"/>
        <w:jc w:val="both"/>
        <w:rPr>
          <w:rFonts w:ascii="Times New Roman" w:eastAsia="Times New Roman" w:hAnsi="Times New Roman"/>
        </w:rPr>
      </w:pPr>
    </w:p>
    <w:p w:rsidR="00B9493A" w:rsidRDefault="00B9493A" w:rsidP="00B9493A">
      <w:pPr>
        <w:spacing w:line="200" w:lineRule="exact"/>
        <w:jc w:val="both"/>
        <w:rPr>
          <w:rFonts w:ascii="Times New Roman" w:eastAsia="Times New Roman" w:hAnsi="Times New Roman"/>
        </w:rPr>
      </w:pPr>
    </w:p>
    <w:p w:rsidR="00B9493A" w:rsidRDefault="00B9493A" w:rsidP="00B9493A">
      <w:pPr>
        <w:spacing w:line="200" w:lineRule="exact"/>
        <w:jc w:val="both"/>
        <w:rPr>
          <w:rFonts w:ascii="Times New Roman" w:eastAsia="Times New Roman" w:hAnsi="Times New Roman"/>
        </w:rPr>
      </w:pPr>
    </w:p>
    <w:p w:rsidR="00B9493A" w:rsidRDefault="00B9493A" w:rsidP="00037B0F">
      <w:pPr>
        <w:spacing w:line="0" w:lineRule="atLeast"/>
        <w:jc w:val="both"/>
        <w:rPr>
          <w:rFonts w:ascii="Times New Roman" w:eastAsia="Times New Roman" w:hAnsi="Times New Roman"/>
          <w:sz w:val="24"/>
        </w:rPr>
      </w:pPr>
    </w:p>
    <w:p w:rsidR="00B9493A" w:rsidRDefault="00B9493A" w:rsidP="00037B0F">
      <w:pPr>
        <w:spacing w:line="0" w:lineRule="atLeast"/>
        <w:jc w:val="both"/>
        <w:rPr>
          <w:rFonts w:ascii="Times New Roman" w:eastAsia="Times New Roman" w:hAnsi="Times New Roman"/>
          <w:sz w:val="24"/>
        </w:rPr>
      </w:pPr>
    </w:p>
    <w:p w:rsidR="00B9493A" w:rsidRDefault="00B9493A" w:rsidP="00037B0F">
      <w:pPr>
        <w:spacing w:line="0" w:lineRule="atLeast"/>
        <w:jc w:val="both"/>
        <w:rPr>
          <w:rFonts w:ascii="Times New Roman" w:eastAsia="Times New Roman" w:hAnsi="Times New Roman"/>
          <w:sz w:val="24"/>
        </w:rPr>
        <w:sectPr w:rsidR="00B9493A">
          <w:pgSz w:w="12240" w:h="15840"/>
          <w:pgMar w:top="1420" w:right="1320" w:bottom="432" w:left="1320" w:header="0" w:footer="0" w:gutter="0"/>
          <w:cols w:space="0" w:equalWidth="0">
            <w:col w:w="9600"/>
          </w:cols>
          <w:docGrid w:linePitch="360"/>
        </w:sectPr>
      </w:pPr>
    </w:p>
    <w:p w:rsidR="00BE37C4" w:rsidRDefault="00BE37C4" w:rsidP="00037B0F">
      <w:pPr>
        <w:spacing w:line="0" w:lineRule="atLeast"/>
        <w:ind w:left="7200"/>
        <w:jc w:val="both"/>
        <w:rPr>
          <w:rFonts w:ascii="Times New Roman" w:eastAsia="Times New Roman" w:hAnsi="Times New Roman"/>
          <w:b/>
          <w:sz w:val="32"/>
        </w:rPr>
      </w:pPr>
      <w:bookmarkStart w:id="12" w:name="page13"/>
      <w:bookmarkEnd w:id="12"/>
      <w:r>
        <w:rPr>
          <w:rFonts w:ascii="Times New Roman" w:eastAsia="Times New Roman" w:hAnsi="Times New Roman"/>
          <w:b/>
          <w:sz w:val="32"/>
        </w:rPr>
        <w:lastRenderedPageBreak/>
        <w:t>REFERENCES</w:t>
      </w:r>
    </w:p>
    <w:p w:rsidR="00BE37C4" w:rsidRDefault="001D6EFC" w:rsidP="00037B0F">
      <w:pPr>
        <w:spacing w:line="20" w:lineRule="exact"/>
        <w:jc w:val="both"/>
        <w:rPr>
          <w:rFonts w:ascii="Times New Roman" w:eastAsia="Times New Roman" w:hAnsi="Times New Roman"/>
        </w:rPr>
      </w:pPr>
      <w:r>
        <w:rPr>
          <w:rFonts w:ascii="Times New Roman" w:eastAsia="Times New Roman" w:hAnsi="Times New Roman"/>
          <w:b/>
          <w:noProof/>
          <w:sz w:val="32"/>
          <w:lang w:val="en-US" w:eastAsia="en-US"/>
        </w:rPr>
        <mc:AlternateContent>
          <mc:Choice Requires="wps">
            <w:drawing>
              <wp:anchor distT="0" distB="0" distL="114300" distR="114300" simplePos="0" relativeHeight="251658752" behindDoc="1" locked="0" layoutInCell="1" allowOverlap="1">
                <wp:simplePos x="0" y="0"/>
                <wp:positionH relativeFrom="column">
                  <wp:posOffset>-95250</wp:posOffset>
                </wp:positionH>
                <wp:positionV relativeFrom="paragraph">
                  <wp:posOffset>119380</wp:posOffset>
                </wp:positionV>
                <wp:extent cx="6124575" cy="0"/>
                <wp:effectExtent l="19050" t="27940" r="19050" b="19685"/>
                <wp:wrapNone/>
                <wp:docPr id="4"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47266" id="Line 2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4pt" to="474.7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KOWFAIAACo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" strokeweight="3pt"/>
            </w:pict>
          </mc:Fallback>
        </mc:AlternateContent>
      </w:r>
    </w:p>
    <w:p w:rsidR="00BE37C4" w:rsidRDefault="00BE37C4" w:rsidP="00037B0F">
      <w:pPr>
        <w:spacing w:line="200" w:lineRule="exact"/>
        <w:jc w:val="both"/>
        <w:rPr>
          <w:rFonts w:ascii="Times New Roman" w:eastAsia="Times New Roman" w:hAnsi="Times New Roman"/>
        </w:rPr>
      </w:pPr>
    </w:p>
    <w:p w:rsidR="00BE37C4" w:rsidRDefault="00BE37C4" w:rsidP="00037B0F">
      <w:pPr>
        <w:spacing w:line="200" w:lineRule="exact"/>
        <w:jc w:val="both"/>
        <w:rPr>
          <w:rFonts w:ascii="Times New Roman" w:eastAsia="Times New Roman" w:hAnsi="Times New Roman"/>
        </w:rPr>
      </w:pPr>
    </w:p>
    <w:p w:rsidR="00BE37C4" w:rsidRDefault="00BE37C4" w:rsidP="00FD5301">
      <w:pPr>
        <w:spacing w:line="357" w:lineRule="exact"/>
        <w:jc w:val="both"/>
        <w:rPr>
          <w:rFonts w:ascii="Times New Roman" w:eastAsia="Times New Roman" w:hAnsi="Times New Roman"/>
        </w:rPr>
      </w:pPr>
    </w:p>
    <w:p w:rsidR="00FD5301" w:rsidRDefault="00FD5301" w:rsidP="00FD5301">
      <w:pPr>
        <w:spacing w:line="360" w:lineRule="auto"/>
        <w:jc w:val="both"/>
        <w:rPr>
          <w:rFonts w:ascii="Times New Roman" w:eastAsia="Times New Roman" w:hAnsi="Times New Roman"/>
          <w:sz w:val="24"/>
          <w:szCs w:val="24"/>
        </w:rPr>
      </w:pPr>
      <w:r w:rsidRPr="00FD5301">
        <w:rPr>
          <w:rFonts w:ascii="Times New Roman" w:eastAsia="Times New Roman" w:hAnsi="Times New Roman"/>
          <w:sz w:val="24"/>
          <w:szCs w:val="24"/>
        </w:rPr>
        <w:t>1) Khurana, Khushboo. (2020). A Review of Image Enhancement Techniques for</w:t>
      </w:r>
      <w:r>
        <w:rPr>
          <w:rFonts w:ascii="Times New Roman" w:eastAsia="Times New Roman" w:hAnsi="Times New Roman"/>
          <w:sz w:val="24"/>
          <w:szCs w:val="24"/>
        </w:rPr>
        <w:t xml:space="preserve"> </w:t>
      </w:r>
      <w:r w:rsidRPr="00FD5301">
        <w:rPr>
          <w:rFonts w:ascii="Times New Roman" w:eastAsia="Times New Roman" w:hAnsi="Times New Roman"/>
          <w:sz w:val="24"/>
          <w:szCs w:val="24"/>
        </w:rPr>
        <w:t>Underwater Images. Bioscience Biotechnology Research Communications. 13. 40-44. 10.21786/bbrc/13.14/10.</w:t>
      </w:r>
    </w:p>
    <w:p w:rsidR="00FD5301" w:rsidRPr="00FD5301" w:rsidRDefault="00FD5301" w:rsidP="00FD5301">
      <w:pPr>
        <w:spacing w:line="360" w:lineRule="auto"/>
        <w:jc w:val="both"/>
        <w:rPr>
          <w:rFonts w:ascii="Times New Roman" w:eastAsia="Times New Roman" w:hAnsi="Times New Roman"/>
          <w:sz w:val="24"/>
          <w:szCs w:val="24"/>
        </w:rPr>
      </w:pPr>
    </w:p>
    <w:p w:rsidR="00FD5301" w:rsidRDefault="00FD5301" w:rsidP="00FD5301">
      <w:pPr>
        <w:spacing w:line="360" w:lineRule="auto"/>
        <w:jc w:val="both"/>
        <w:rPr>
          <w:rFonts w:ascii="Times New Roman" w:eastAsia="Times New Roman" w:hAnsi="Times New Roman"/>
          <w:sz w:val="24"/>
          <w:szCs w:val="24"/>
        </w:rPr>
      </w:pPr>
      <w:r w:rsidRPr="00FD5301">
        <w:rPr>
          <w:rFonts w:ascii="Times New Roman" w:eastAsia="Times New Roman" w:hAnsi="Times New Roman"/>
          <w:sz w:val="24"/>
          <w:szCs w:val="24"/>
        </w:rPr>
        <w:t>2) BANERJEE, J., RAY, R., VADALI, S.R.K. et al. Real-time underwater image</w:t>
      </w:r>
      <w:r>
        <w:rPr>
          <w:rFonts w:ascii="Times New Roman" w:eastAsia="Times New Roman" w:hAnsi="Times New Roman"/>
          <w:sz w:val="24"/>
          <w:szCs w:val="24"/>
        </w:rPr>
        <w:t xml:space="preserve"> </w:t>
      </w:r>
      <w:r w:rsidRPr="00FD5301">
        <w:rPr>
          <w:rFonts w:ascii="Times New Roman" w:eastAsia="Times New Roman" w:hAnsi="Times New Roman"/>
          <w:sz w:val="24"/>
          <w:szCs w:val="24"/>
        </w:rPr>
        <w:t xml:space="preserve">enhancement: An improved approach for imaging with AUV-150. Sadhana 41,225–238 (2016). </w:t>
      </w:r>
      <w:hyperlink r:id="rId22" w:history="1">
        <w:r w:rsidRPr="009D69FA">
          <w:rPr>
            <w:rStyle w:val="Hyperlink"/>
            <w:rFonts w:ascii="Times New Roman" w:eastAsia="Times New Roman" w:hAnsi="Times New Roman"/>
            <w:sz w:val="24"/>
            <w:szCs w:val="24"/>
          </w:rPr>
          <w:t>https://doi.org/10.1007/s12046-015-0446-7</w:t>
        </w:r>
      </w:hyperlink>
    </w:p>
    <w:p w:rsidR="00FD5301" w:rsidRPr="00FD5301" w:rsidRDefault="00FD5301" w:rsidP="00FD5301">
      <w:pPr>
        <w:spacing w:line="360" w:lineRule="auto"/>
        <w:jc w:val="both"/>
        <w:rPr>
          <w:rFonts w:ascii="Times New Roman" w:eastAsia="Times New Roman" w:hAnsi="Times New Roman"/>
          <w:sz w:val="24"/>
          <w:szCs w:val="24"/>
        </w:rPr>
      </w:pPr>
    </w:p>
    <w:p w:rsidR="00FD5301" w:rsidRDefault="00FD5301" w:rsidP="00FD5301">
      <w:pPr>
        <w:spacing w:line="360" w:lineRule="auto"/>
        <w:jc w:val="both"/>
        <w:rPr>
          <w:rFonts w:ascii="Times New Roman" w:eastAsia="Times New Roman" w:hAnsi="Times New Roman"/>
          <w:sz w:val="24"/>
          <w:szCs w:val="24"/>
        </w:rPr>
      </w:pPr>
      <w:r w:rsidRPr="00FD5301">
        <w:rPr>
          <w:rFonts w:ascii="Times New Roman" w:eastAsia="Times New Roman" w:hAnsi="Times New Roman"/>
          <w:sz w:val="24"/>
          <w:szCs w:val="24"/>
        </w:rPr>
        <w:t>3) Y. Guo, H. Li and P. Zhuang, "Underwater Image Enhancement Using a Multiscale</w:t>
      </w:r>
      <w:r>
        <w:rPr>
          <w:rFonts w:ascii="Times New Roman" w:eastAsia="Times New Roman" w:hAnsi="Times New Roman"/>
          <w:sz w:val="24"/>
          <w:szCs w:val="24"/>
        </w:rPr>
        <w:t xml:space="preserve"> </w:t>
      </w:r>
      <w:r w:rsidRPr="00FD5301">
        <w:rPr>
          <w:rFonts w:ascii="Times New Roman" w:eastAsia="Times New Roman" w:hAnsi="Times New Roman"/>
          <w:sz w:val="24"/>
          <w:szCs w:val="24"/>
        </w:rPr>
        <w:t>Dense Generative Adversarial Network," in IEEE Journal of Oceanic Engineering,</w:t>
      </w:r>
      <w:r>
        <w:rPr>
          <w:rFonts w:ascii="Times New Roman" w:eastAsia="Times New Roman" w:hAnsi="Times New Roman"/>
          <w:sz w:val="24"/>
          <w:szCs w:val="24"/>
        </w:rPr>
        <w:t xml:space="preserve"> </w:t>
      </w:r>
      <w:r w:rsidRPr="00FD5301">
        <w:rPr>
          <w:rFonts w:ascii="Times New Roman" w:eastAsia="Times New Roman" w:hAnsi="Times New Roman"/>
          <w:sz w:val="24"/>
          <w:szCs w:val="24"/>
        </w:rPr>
        <w:t>vol. 45, no. 3, pp. 862-870, July 2020, doi: 10.1109/JOE.2019.2911447. keywords:{Gallium nitride;Image color analysis;Generators;Image restoration;Feature</w:t>
      </w:r>
      <w:r>
        <w:rPr>
          <w:rFonts w:ascii="Times New Roman" w:eastAsia="Times New Roman" w:hAnsi="Times New Roman"/>
          <w:sz w:val="24"/>
          <w:szCs w:val="24"/>
        </w:rPr>
        <w:t xml:space="preserve"> </w:t>
      </w:r>
      <w:r w:rsidRPr="00FD5301">
        <w:rPr>
          <w:rFonts w:ascii="Times New Roman" w:eastAsia="Times New Roman" w:hAnsi="Times New Roman"/>
          <w:sz w:val="24"/>
          <w:szCs w:val="24"/>
        </w:rPr>
        <w:t>extraction;Training;Image enhancement;Dense concatenation;generative</w:t>
      </w:r>
      <w:r>
        <w:rPr>
          <w:rFonts w:ascii="Times New Roman" w:eastAsia="Times New Roman" w:hAnsi="Times New Roman"/>
          <w:sz w:val="24"/>
          <w:szCs w:val="24"/>
        </w:rPr>
        <w:t xml:space="preserve"> </w:t>
      </w:r>
      <w:r w:rsidRPr="00FD5301">
        <w:rPr>
          <w:rFonts w:ascii="Times New Roman" w:eastAsia="Times New Roman" w:hAnsi="Times New Roman"/>
          <w:sz w:val="24"/>
          <w:szCs w:val="24"/>
        </w:rPr>
        <w:t>adversarial network (GAN);multiscale;residual learning underwater image</w:t>
      </w:r>
      <w:r>
        <w:rPr>
          <w:rFonts w:ascii="Times New Roman" w:eastAsia="Times New Roman" w:hAnsi="Times New Roman"/>
          <w:sz w:val="24"/>
          <w:szCs w:val="24"/>
        </w:rPr>
        <w:t xml:space="preserve"> </w:t>
      </w:r>
      <w:r w:rsidRPr="00FD5301">
        <w:rPr>
          <w:rFonts w:ascii="Times New Roman" w:eastAsia="Times New Roman" w:hAnsi="Times New Roman"/>
          <w:sz w:val="24"/>
          <w:szCs w:val="24"/>
        </w:rPr>
        <w:t>enhancement}</w:t>
      </w:r>
    </w:p>
    <w:p w:rsidR="00FD5301" w:rsidRPr="00FD5301" w:rsidRDefault="00FD5301" w:rsidP="00FD5301">
      <w:pPr>
        <w:spacing w:line="360" w:lineRule="auto"/>
        <w:jc w:val="both"/>
        <w:rPr>
          <w:rFonts w:ascii="Times New Roman" w:eastAsia="Times New Roman" w:hAnsi="Times New Roman"/>
          <w:sz w:val="24"/>
          <w:szCs w:val="24"/>
        </w:rPr>
      </w:pPr>
    </w:p>
    <w:p w:rsidR="00BE37C4" w:rsidRPr="00FD5301" w:rsidRDefault="00FD5301" w:rsidP="00FD5301">
      <w:pPr>
        <w:spacing w:line="360" w:lineRule="auto"/>
        <w:jc w:val="both"/>
        <w:rPr>
          <w:rFonts w:ascii="Times New Roman" w:eastAsia="Times New Roman" w:hAnsi="Times New Roman"/>
          <w:sz w:val="24"/>
          <w:szCs w:val="24"/>
        </w:rPr>
      </w:pPr>
      <w:r w:rsidRPr="00FD5301">
        <w:rPr>
          <w:rFonts w:ascii="Times New Roman" w:eastAsia="Times New Roman" w:hAnsi="Times New Roman"/>
          <w:sz w:val="24"/>
          <w:szCs w:val="24"/>
        </w:rPr>
        <w:t>4) J. Li, K. A. Skinner, R. M. Eustice and M. Johnson-Roberson, "WaterGAN:</w:t>
      </w:r>
      <w:r>
        <w:rPr>
          <w:rFonts w:ascii="Times New Roman" w:eastAsia="Times New Roman" w:hAnsi="Times New Roman"/>
          <w:sz w:val="24"/>
          <w:szCs w:val="24"/>
        </w:rPr>
        <w:t xml:space="preserve"> </w:t>
      </w:r>
      <w:r w:rsidRPr="00FD5301">
        <w:rPr>
          <w:rFonts w:ascii="Times New Roman" w:eastAsia="Times New Roman" w:hAnsi="Times New Roman"/>
          <w:sz w:val="24"/>
          <w:szCs w:val="24"/>
        </w:rPr>
        <w:t>Unsupervised Generative Network to Enable Real-Time Color Correction of</w:t>
      </w:r>
      <w:r>
        <w:rPr>
          <w:rFonts w:ascii="Times New Roman" w:eastAsia="Times New Roman" w:hAnsi="Times New Roman"/>
          <w:sz w:val="24"/>
          <w:szCs w:val="24"/>
        </w:rPr>
        <w:t xml:space="preserve"> </w:t>
      </w:r>
      <w:r w:rsidRPr="00FD5301">
        <w:rPr>
          <w:rFonts w:ascii="Times New Roman" w:eastAsia="Times New Roman" w:hAnsi="Times New Roman"/>
          <w:sz w:val="24"/>
          <w:szCs w:val="24"/>
        </w:rPr>
        <w:t>Monocular Underwater Images," in IEEE Robotics and Automation Letters, vol. 3,no. 1, pp. 387-394, Jan. 2018, doi: 10.1109/LRA.2017.2730363. keywords: {Image</w:t>
      </w:r>
      <w:r>
        <w:rPr>
          <w:rFonts w:ascii="Times New Roman" w:eastAsia="Times New Roman" w:hAnsi="Times New Roman"/>
          <w:sz w:val="24"/>
          <w:szCs w:val="24"/>
        </w:rPr>
        <w:t xml:space="preserve"> </w:t>
      </w:r>
      <w:r w:rsidRPr="00FD5301">
        <w:rPr>
          <w:rFonts w:ascii="Times New Roman" w:eastAsia="Times New Roman" w:hAnsi="Times New Roman"/>
          <w:sz w:val="24"/>
          <w:szCs w:val="24"/>
        </w:rPr>
        <w:t>color analysis;Attenuation;Image restoration;Generators;Gallium</w:t>
      </w:r>
      <w:r>
        <w:rPr>
          <w:rFonts w:ascii="Times New Roman" w:eastAsia="Times New Roman" w:hAnsi="Times New Roman"/>
          <w:sz w:val="24"/>
          <w:szCs w:val="24"/>
        </w:rPr>
        <w:t xml:space="preserve"> </w:t>
      </w:r>
      <w:r w:rsidRPr="00FD5301">
        <w:rPr>
          <w:rFonts w:ascii="Times New Roman" w:eastAsia="Times New Roman" w:hAnsi="Times New Roman"/>
          <w:sz w:val="24"/>
          <w:szCs w:val="24"/>
        </w:rPr>
        <w:t>nitride;Pipelines;Training;Marine robotics;visual learning}</w:t>
      </w:r>
    </w:p>
    <w:p w:rsidR="00BE37C4" w:rsidRDefault="00BE37C4" w:rsidP="00FD5301">
      <w:pPr>
        <w:spacing w:line="200" w:lineRule="exact"/>
        <w:jc w:val="both"/>
        <w:rPr>
          <w:rFonts w:ascii="Times New Roman" w:eastAsia="Times New Roman" w:hAnsi="Times New Roman"/>
        </w:rPr>
      </w:pPr>
    </w:p>
    <w:p w:rsidR="00BE37C4" w:rsidRDefault="00BE37C4" w:rsidP="00037B0F">
      <w:pPr>
        <w:spacing w:line="200" w:lineRule="exact"/>
        <w:jc w:val="both"/>
        <w:rPr>
          <w:rFonts w:ascii="Times New Roman" w:eastAsia="Times New Roman" w:hAnsi="Times New Roman"/>
        </w:rPr>
      </w:pPr>
    </w:p>
    <w:p w:rsidR="00BE37C4" w:rsidRDefault="00BE37C4" w:rsidP="00037B0F">
      <w:pPr>
        <w:spacing w:line="200" w:lineRule="exact"/>
        <w:jc w:val="both"/>
        <w:rPr>
          <w:rFonts w:ascii="Times New Roman" w:eastAsia="Times New Roman" w:hAnsi="Times New Roman"/>
        </w:rPr>
      </w:pPr>
    </w:p>
    <w:p w:rsidR="00BE37C4" w:rsidRDefault="00BE37C4" w:rsidP="00037B0F">
      <w:pPr>
        <w:spacing w:line="200" w:lineRule="exact"/>
        <w:jc w:val="both"/>
        <w:rPr>
          <w:rFonts w:ascii="Times New Roman" w:eastAsia="Times New Roman" w:hAnsi="Times New Roman"/>
        </w:rPr>
      </w:pPr>
    </w:p>
    <w:p w:rsidR="00BE37C4" w:rsidRDefault="00BE37C4" w:rsidP="00037B0F">
      <w:pPr>
        <w:spacing w:line="200" w:lineRule="exact"/>
        <w:jc w:val="both"/>
        <w:rPr>
          <w:rFonts w:ascii="Times New Roman" w:eastAsia="Times New Roman" w:hAnsi="Times New Roman"/>
        </w:rPr>
      </w:pPr>
    </w:p>
    <w:p w:rsidR="00BE37C4" w:rsidRDefault="00BE37C4" w:rsidP="00037B0F">
      <w:pPr>
        <w:spacing w:line="200" w:lineRule="exact"/>
        <w:jc w:val="both"/>
        <w:rPr>
          <w:rFonts w:ascii="Times New Roman" w:eastAsia="Times New Roman" w:hAnsi="Times New Roman"/>
        </w:rPr>
      </w:pPr>
    </w:p>
    <w:p w:rsidR="00BE37C4" w:rsidRDefault="00BE37C4" w:rsidP="00037B0F">
      <w:pPr>
        <w:spacing w:line="200" w:lineRule="exact"/>
        <w:jc w:val="both"/>
        <w:rPr>
          <w:rFonts w:ascii="Times New Roman" w:eastAsia="Times New Roman" w:hAnsi="Times New Roman"/>
        </w:rPr>
      </w:pPr>
    </w:p>
    <w:p w:rsidR="00BE37C4" w:rsidRDefault="00BE37C4" w:rsidP="00037B0F">
      <w:pPr>
        <w:spacing w:line="200" w:lineRule="exact"/>
        <w:jc w:val="both"/>
        <w:rPr>
          <w:rFonts w:ascii="Times New Roman" w:eastAsia="Times New Roman" w:hAnsi="Times New Roman"/>
        </w:rPr>
      </w:pPr>
    </w:p>
    <w:p w:rsidR="00BE37C4" w:rsidRDefault="00BE37C4">
      <w:pPr>
        <w:spacing w:line="0" w:lineRule="atLeast"/>
        <w:jc w:val="center"/>
        <w:rPr>
          <w:rFonts w:ascii="Times New Roman" w:eastAsia="Times New Roman" w:hAnsi="Times New Roman"/>
          <w:sz w:val="24"/>
        </w:rPr>
      </w:pPr>
    </w:p>
    <w:p w:rsidR="00B9493A" w:rsidRDefault="00B9493A">
      <w:pPr>
        <w:spacing w:line="0" w:lineRule="atLeast"/>
        <w:jc w:val="center"/>
        <w:rPr>
          <w:rFonts w:ascii="Times New Roman" w:eastAsia="Times New Roman" w:hAnsi="Times New Roman"/>
          <w:sz w:val="24"/>
        </w:rPr>
      </w:pPr>
    </w:p>
    <w:p w:rsidR="00B9493A" w:rsidRDefault="00B9493A">
      <w:pPr>
        <w:spacing w:line="0" w:lineRule="atLeast"/>
        <w:jc w:val="center"/>
        <w:rPr>
          <w:rFonts w:ascii="Times New Roman" w:eastAsia="Times New Roman" w:hAnsi="Times New Roman"/>
          <w:sz w:val="24"/>
        </w:rPr>
      </w:pPr>
    </w:p>
    <w:p w:rsidR="00B9493A" w:rsidRDefault="00B9493A">
      <w:pPr>
        <w:spacing w:line="0" w:lineRule="atLeast"/>
        <w:jc w:val="center"/>
        <w:rPr>
          <w:rFonts w:ascii="Times New Roman" w:eastAsia="Times New Roman" w:hAnsi="Times New Roman"/>
          <w:sz w:val="24"/>
        </w:rPr>
      </w:pPr>
    </w:p>
    <w:p w:rsidR="00B9493A" w:rsidRDefault="00B9493A">
      <w:pPr>
        <w:spacing w:line="0" w:lineRule="atLeast"/>
        <w:jc w:val="center"/>
        <w:rPr>
          <w:rFonts w:ascii="Times New Roman" w:eastAsia="Times New Roman" w:hAnsi="Times New Roman"/>
          <w:sz w:val="24"/>
        </w:rPr>
      </w:pPr>
    </w:p>
    <w:p w:rsidR="00B9493A" w:rsidRDefault="00B9493A">
      <w:pPr>
        <w:spacing w:line="0" w:lineRule="atLeast"/>
        <w:jc w:val="center"/>
        <w:rPr>
          <w:rFonts w:ascii="Times New Roman" w:eastAsia="Times New Roman" w:hAnsi="Times New Roman"/>
          <w:sz w:val="24"/>
        </w:rPr>
      </w:pPr>
    </w:p>
    <w:p w:rsidR="00B9493A" w:rsidRDefault="00B9493A">
      <w:pPr>
        <w:spacing w:line="0" w:lineRule="atLeast"/>
        <w:jc w:val="center"/>
        <w:rPr>
          <w:rFonts w:ascii="Times New Roman" w:eastAsia="Times New Roman" w:hAnsi="Times New Roman"/>
          <w:sz w:val="24"/>
        </w:rPr>
      </w:pPr>
    </w:p>
    <w:p w:rsidR="00B9493A" w:rsidRDefault="00B9493A">
      <w:pPr>
        <w:spacing w:line="0" w:lineRule="atLeast"/>
        <w:jc w:val="center"/>
        <w:rPr>
          <w:rFonts w:ascii="Times New Roman" w:eastAsia="Times New Roman" w:hAnsi="Times New Roman"/>
          <w:sz w:val="24"/>
        </w:rPr>
      </w:pPr>
    </w:p>
    <w:p w:rsidR="00B9493A" w:rsidRDefault="00B9493A">
      <w:pPr>
        <w:spacing w:line="0" w:lineRule="atLeast"/>
        <w:jc w:val="center"/>
        <w:rPr>
          <w:rFonts w:ascii="Times New Roman" w:eastAsia="Times New Roman" w:hAnsi="Times New Roman"/>
          <w:sz w:val="24"/>
        </w:rPr>
      </w:pPr>
    </w:p>
    <w:p w:rsidR="006E4809" w:rsidRDefault="006E4809">
      <w:pPr>
        <w:spacing w:line="0" w:lineRule="atLeast"/>
        <w:jc w:val="center"/>
        <w:rPr>
          <w:rFonts w:ascii="Times New Roman" w:eastAsia="Times New Roman" w:hAnsi="Times New Roman"/>
          <w:sz w:val="24"/>
        </w:rPr>
      </w:pPr>
    </w:p>
    <w:p w:rsidR="006E4809" w:rsidRDefault="006E4809" w:rsidP="006E4809">
      <w:pPr>
        <w:spacing w:line="0" w:lineRule="atLeast"/>
        <w:jc w:val="right"/>
        <w:rPr>
          <w:rFonts w:ascii="Times New Roman" w:eastAsia="Times New Roman" w:hAnsi="Times New Roman"/>
          <w:b/>
          <w:sz w:val="32"/>
        </w:rPr>
      </w:pPr>
      <w:r>
        <w:rPr>
          <w:rFonts w:ascii="Times New Roman" w:eastAsia="Times New Roman" w:hAnsi="Times New Roman"/>
          <w:b/>
          <w:sz w:val="32"/>
        </w:rPr>
        <w:lastRenderedPageBreak/>
        <w:t>PLAGIARISM REPORT</w:t>
      </w:r>
    </w:p>
    <w:p w:rsidR="006E4809" w:rsidRDefault="001D6EFC" w:rsidP="006E4809">
      <w:pPr>
        <w:spacing w:line="20" w:lineRule="exact"/>
        <w:jc w:val="both"/>
        <w:rPr>
          <w:rFonts w:ascii="Times New Roman" w:eastAsia="Times New Roman" w:hAnsi="Times New Roman"/>
        </w:rPr>
      </w:pPr>
      <w:r>
        <w:rPr>
          <w:rFonts w:ascii="Times New Roman" w:eastAsia="Times New Roman" w:hAnsi="Times New Roman"/>
          <w:b/>
          <w:noProof/>
          <w:sz w:val="32"/>
          <w:lang w:val="en-US" w:eastAsia="en-US"/>
        </w:rPr>
        <mc:AlternateContent>
          <mc:Choice Requires="wps">
            <w:drawing>
              <wp:anchor distT="0" distB="0" distL="114300" distR="114300" simplePos="0" relativeHeight="251665920" behindDoc="1" locked="0" layoutInCell="1" allowOverlap="1">
                <wp:simplePos x="0" y="0"/>
                <wp:positionH relativeFrom="column">
                  <wp:posOffset>-95250</wp:posOffset>
                </wp:positionH>
                <wp:positionV relativeFrom="paragraph">
                  <wp:posOffset>119380</wp:posOffset>
                </wp:positionV>
                <wp:extent cx="6124575" cy="0"/>
                <wp:effectExtent l="19050" t="27940" r="19050" b="19685"/>
                <wp:wrapNone/>
                <wp:docPr id="3"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FA1F4" id="Line 80"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4pt" to="474.7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" strokeweight="3pt"/>
            </w:pict>
          </mc:Fallback>
        </mc:AlternateContent>
      </w:r>
    </w:p>
    <w:p w:rsidR="006E4809" w:rsidRDefault="006E4809" w:rsidP="006E4809">
      <w:pPr>
        <w:spacing w:line="200" w:lineRule="exact"/>
        <w:jc w:val="both"/>
        <w:rPr>
          <w:rFonts w:ascii="Times New Roman" w:eastAsia="Times New Roman" w:hAnsi="Times New Roman"/>
        </w:rPr>
      </w:pPr>
    </w:p>
    <w:p w:rsidR="006E4809" w:rsidRDefault="006E4809" w:rsidP="006E4809">
      <w:pPr>
        <w:spacing w:line="200" w:lineRule="exact"/>
        <w:jc w:val="both"/>
        <w:rPr>
          <w:rFonts w:ascii="Times New Roman" w:eastAsia="Times New Roman" w:hAnsi="Times New Roman"/>
        </w:rPr>
      </w:pPr>
    </w:p>
    <w:p w:rsidR="006E4809" w:rsidRDefault="006E4809" w:rsidP="006E4809">
      <w:pPr>
        <w:spacing w:line="357" w:lineRule="exact"/>
        <w:jc w:val="both"/>
        <w:rPr>
          <w:rFonts w:ascii="Times New Roman" w:eastAsia="Times New Roman" w:hAnsi="Times New Roman"/>
        </w:rPr>
      </w:pPr>
    </w:p>
    <w:p w:rsidR="006E4809" w:rsidRPr="006E4809" w:rsidRDefault="006E4809" w:rsidP="006E4809">
      <w:pPr>
        <w:spacing w:line="360" w:lineRule="auto"/>
        <w:jc w:val="both"/>
        <w:rPr>
          <w:rFonts w:ascii="Times New Roman" w:eastAsia="Times New Roman" w:hAnsi="Times New Roman"/>
          <w:b/>
          <w:bCs/>
          <w:sz w:val="24"/>
          <w:szCs w:val="24"/>
        </w:rPr>
      </w:pPr>
      <w:r w:rsidRPr="006E4809">
        <w:rPr>
          <w:rFonts w:ascii="Times New Roman" w:eastAsia="Times New Roman" w:hAnsi="Times New Roman"/>
          <w:b/>
          <w:bCs/>
          <w:sz w:val="24"/>
          <w:szCs w:val="24"/>
        </w:rPr>
        <w:t>Authors:</w:t>
      </w:r>
    </w:p>
    <w:p w:rsidR="006E4809" w:rsidRPr="006E4809" w:rsidRDefault="006E4809" w:rsidP="006E4809">
      <w:pPr>
        <w:spacing w:line="360" w:lineRule="auto"/>
        <w:jc w:val="both"/>
        <w:rPr>
          <w:rFonts w:ascii="Times New Roman" w:eastAsia="Times New Roman" w:hAnsi="Times New Roman"/>
          <w:bCs/>
          <w:sz w:val="24"/>
          <w:szCs w:val="24"/>
        </w:rPr>
      </w:pPr>
      <w:r w:rsidRPr="006E4809">
        <w:rPr>
          <w:rFonts w:ascii="Times New Roman" w:eastAsia="Times New Roman" w:hAnsi="Times New Roman"/>
          <w:bCs/>
          <w:sz w:val="24"/>
          <w:szCs w:val="24"/>
        </w:rPr>
        <w:t>102283008 Anirudh Bansal</w:t>
      </w:r>
    </w:p>
    <w:p w:rsidR="006E4809" w:rsidRPr="006E4809" w:rsidRDefault="006E4809" w:rsidP="006E4809">
      <w:pPr>
        <w:spacing w:line="360" w:lineRule="auto"/>
        <w:jc w:val="both"/>
        <w:rPr>
          <w:rFonts w:ascii="Times New Roman" w:eastAsia="Times New Roman" w:hAnsi="Times New Roman"/>
          <w:bCs/>
          <w:sz w:val="24"/>
          <w:szCs w:val="24"/>
        </w:rPr>
      </w:pPr>
      <w:r w:rsidRPr="006E4809">
        <w:rPr>
          <w:rFonts w:ascii="Times New Roman" w:eastAsia="Times New Roman" w:hAnsi="Times New Roman"/>
          <w:bCs/>
          <w:sz w:val="24"/>
          <w:szCs w:val="24"/>
        </w:rPr>
        <w:t>102283007 Rajneesh Bansal</w:t>
      </w:r>
    </w:p>
    <w:p w:rsidR="006E4809" w:rsidRPr="006E4809" w:rsidRDefault="006E4809" w:rsidP="006E4809">
      <w:pPr>
        <w:spacing w:line="360" w:lineRule="auto"/>
        <w:jc w:val="both"/>
        <w:rPr>
          <w:rFonts w:ascii="Times New Roman" w:eastAsia="Times New Roman" w:hAnsi="Times New Roman"/>
          <w:bCs/>
          <w:sz w:val="24"/>
          <w:szCs w:val="24"/>
        </w:rPr>
      </w:pPr>
      <w:r w:rsidRPr="006E4809">
        <w:rPr>
          <w:rFonts w:ascii="Times New Roman" w:eastAsia="Times New Roman" w:hAnsi="Times New Roman"/>
          <w:bCs/>
          <w:sz w:val="24"/>
          <w:szCs w:val="24"/>
        </w:rPr>
        <w:t>102103142 Divyam Malik</w:t>
      </w:r>
    </w:p>
    <w:p w:rsidR="006E4809" w:rsidRPr="006E4809" w:rsidRDefault="006E4809" w:rsidP="006E4809">
      <w:pPr>
        <w:spacing w:line="360" w:lineRule="auto"/>
        <w:jc w:val="both"/>
        <w:rPr>
          <w:rFonts w:ascii="Times New Roman" w:eastAsia="Times New Roman" w:hAnsi="Times New Roman"/>
          <w:bCs/>
          <w:sz w:val="24"/>
          <w:szCs w:val="24"/>
        </w:rPr>
      </w:pPr>
      <w:r w:rsidRPr="006E4809">
        <w:rPr>
          <w:rFonts w:ascii="Times New Roman" w:eastAsia="Times New Roman" w:hAnsi="Times New Roman"/>
          <w:bCs/>
          <w:sz w:val="24"/>
          <w:szCs w:val="24"/>
        </w:rPr>
        <w:t>102103108 Rohan Gulati</w:t>
      </w:r>
    </w:p>
    <w:p w:rsidR="006E4809" w:rsidRPr="006E4809" w:rsidRDefault="006E4809" w:rsidP="006E4809">
      <w:pPr>
        <w:spacing w:line="360" w:lineRule="auto"/>
        <w:jc w:val="both"/>
        <w:rPr>
          <w:rFonts w:ascii="Times New Roman" w:eastAsia="Times New Roman" w:hAnsi="Times New Roman"/>
          <w:bCs/>
          <w:sz w:val="24"/>
          <w:szCs w:val="24"/>
        </w:rPr>
      </w:pPr>
      <w:r w:rsidRPr="006E4809">
        <w:rPr>
          <w:rFonts w:ascii="Times New Roman" w:eastAsia="Times New Roman" w:hAnsi="Times New Roman"/>
          <w:bCs/>
          <w:sz w:val="24"/>
          <w:szCs w:val="24"/>
        </w:rPr>
        <w:t>102103110 Abhinandan Sharma</w:t>
      </w:r>
    </w:p>
    <w:p w:rsidR="006E4809" w:rsidRPr="006E4809" w:rsidRDefault="006E4809" w:rsidP="006E4809">
      <w:pPr>
        <w:spacing w:line="360" w:lineRule="auto"/>
        <w:jc w:val="both"/>
        <w:rPr>
          <w:rFonts w:ascii="Times New Roman" w:eastAsia="Times New Roman" w:hAnsi="Times New Roman"/>
        </w:rPr>
      </w:pPr>
    </w:p>
    <w:p w:rsidR="006E4809" w:rsidRPr="006E4809" w:rsidRDefault="006E4809" w:rsidP="006E4809">
      <w:pPr>
        <w:spacing w:line="360" w:lineRule="auto"/>
        <w:jc w:val="both"/>
        <w:rPr>
          <w:rFonts w:ascii="Times New Roman" w:eastAsia="Times New Roman" w:hAnsi="Times New Roman"/>
          <w:sz w:val="24"/>
          <w:szCs w:val="24"/>
        </w:rPr>
      </w:pPr>
      <w:r w:rsidRPr="006E4809">
        <w:rPr>
          <w:rFonts w:ascii="Times New Roman" w:eastAsia="Times New Roman" w:hAnsi="Times New Roman"/>
          <w:b/>
          <w:bCs/>
          <w:sz w:val="24"/>
          <w:szCs w:val="24"/>
        </w:rPr>
        <w:t>Institution:</w:t>
      </w:r>
      <w:r w:rsidRPr="006E4809">
        <w:rPr>
          <w:rFonts w:ascii="Times New Roman" w:eastAsia="Times New Roman" w:hAnsi="Times New Roman"/>
          <w:sz w:val="24"/>
          <w:szCs w:val="24"/>
        </w:rPr>
        <w:t xml:space="preserve"> Thapar Institute of Engineering and Technology, Patiala</w:t>
      </w:r>
    </w:p>
    <w:p w:rsidR="006E4809" w:rsidRPr="006E4809" w:rsidRDefault="006E4809" w:rsidP="006E4809">
      <w:pPr>
        <w:spacing w:line="360" w:lineRule="auto"/>
        <w:jc w:val="both"/>
        <w:rPr>
          <w:rFonts w:ascii="Times New Roman" w:eastAsia="Times New Roman" w:hAnsi="Times New Roman"/>
          <w:sz w:val="24"/>
          <w:szCs w:val="24"/>
        </w:rPr>
      </w:pPr>
    </w:p>
    <w:p w:rsidR="006E4809" w:rsidRPr="006E4809" w:rsidRDefault="006E4809" w:rsidP="006E4809">
      <w:pPr>
        <w:spacing w:line="360" w:lineRule="auto"/>
        <w:jc w:val="both"/>
        <w:rPr>
          <w:rFonts w:ascii="Times New Roman" w:eastAsia="Times New Roman" w:hAnsi="Times New Roman"/>
          <w:sz w:val="24"/>
          <w:szCs w:val="24"/>
        </w:rPr>
      </w:pPr>
      <w:r w:rsidRPr="006E4809">
        <w:rPr>
          <w:rFonts w:ascii="Times New Roman" w:eastAsia="Times New Roman" w:hAnsi="Times New Roman"/>
          <w:b/>
          <w:bCs/>
          <w:sz w:val="24"/>
          <w:szCs w:val="24"/>
        </w:rPr>
        <w:t>Date:</w:t>
      </w:r>
      <w:r w:rsidRPr="006E4809">
        <w:rPr>
          <w:rFonts w:ascii="Times New Roman" w:eastAsia="Times New Roman" w:hAnsi="Times New Roman"/>
          <w:sz w:val="24"/>
          <w:szCs w:val="24"/>
        </w:rPr>
        <w:t xml:space="preserve"> </w:t>
      </w:r>
      <w:r>
        <w:rPr>
          <w:rFonts w:ascii="Times New Roman" w:eastAsia="Times New Roman" w:hAnsi="Times New Roman"/>
          <w:sz w:val="24"/>
          <w:szCs w:val="24"/>
        </w:rPr>
        <w:t>24/08/2024</w:t>
      </w:r>
    </w:p>
    <w:p w:rsidR="006E4809" w:rsidRPr="006E4809" w:rsidRDefault="006E4809" w:rsidP="006E4809">
      <w:pPr>
        <w:spacing w:line="360" w:lineRule="auto"/>
        <w:jc w:val="both"/>
        <w:rPr>
          <w:rFonts w:ascii="Times New Roman" w:eastAsia="Times New Roman" w:hAnsi="Times New Roman"/>
          <w:sz w:val="24"/>
          <w:szCs w:val="24"/>
        </w:rPr>
      </w:pPr>
    </w:p>
    <w:p w:rsidR="006E4809" w:rsidRPr="006E4809" w:rsidRDefault="006E4809" w:rsidP="006E4809">
      <w:pPr>
        <w:spacing w:line="360" w:lineRule="auto"/>
        <w:jc w:val="both"/>
        <w:rPr>
          <w:rFonts w:ascii="Times New Roman" w:eastAsia="Times New Roman" w:hAnsi="Times New Roman"/>
          <w:b/>
          <w:bCs/>
          <w:sz w:val="24"/>
          <w:szCs w:val="24"/>
        </w:rPr>
      </w:pPr>
      <w:r w:rsidRPr="006E4809">
        <w:rPr>
          <w:rFonts w:ascii="Times New Roman" w:eastAsia="Times New Roman" w:hAnsi="Times New Roman"/>
          <w:b/>
          <w:bCs/>
          <w:sz w:val="24"/>
          <w:szCs w:val="24"/>
        </w:rPr>
        <w:t>Plagiarism Declaration:</w:t>
      </w:r>
    </w:p>
    <w:p w:rsidR="006E4809" w:rsidRPr="006E4809" w:rsidRDefault="006E4809" w:rsidP="006E4809">
      <w:pPr>
        <w:spacing w:line="360" w:lineRule="auto"/>
        <w:jc w:val="both"/>
        <w:rPr>
          <w:rFonts w:ascii="Times New Roman" w:eastAsia="Times New Roman" w:hAnsi="Times New Roman"/>
          <w:sz w:val="24"/>
          <w:szCs w:val="24"/>
        </w:rPr>
      </w:pPr>
    </w:p>
    <w:p w:rsidR="006E4809" w:rsidRPr="006E4809" w:rsidRDefault="006E4809" w:rsidP="006E4809">
      <w:pPr>
        <w:spacing w:line="360" w:lineRule="auto"/>
        <w:jc w:val="both"/>
        <w:rPr>
          <w:rFonts w:ascii="Times New Roman" w:eastAsia="Times New Roman" w:hAnsi="Times New Roman"/>
          <w:sz w:val="24"/>
          <w:szCs w:val="24"/>
        </w:rPr>
      </w:pPr>
      <w:r w:rsidRPr="006E4809">
        <w:rPr>
          <w:rFonts w:ascii="Times New Roman" w:eastAsia="Times New Roman" w:hAnsi="Times New Roman"/>
          <w:sz w:val="24"/>
          <w:szCs w:val="24"/>
        </w:rPr>
        <w:t>We, the undersigned authors of the project report titled "Smart Farming for Precision Fruit Cultivation," hereby declare that this report is a product of our own independent work, conducted under the supervision and guidance of Dr. Rajendra Roul.</w:t>
      </w:r>
    </w:p>
    <w:p w:rsidR="006E4809" w:rsidRPr="006E4809" w:rsidRDefault="006E4809" w:rsidP="006E4809">
      <w:pPr>
        <w:spacing w:line="360" w:lineRule="auto"/>
        <w:jc w:val="both"/>
        <w:rPr>
          <w:rFonts w:ascii="Times New Roman" w:eastAsia="Times New Roman" w:hAnsi="Times New Roman"/>
          <w:sz w:val="24"/>
          <w:szCs w:val="24"/>
        </w:rPr>
      </w:pPr>
      <w:r w:rsidRPr="006E4809">
        <w:rPr>
          <w:rFonts w:ascii="Times New Roman" w:eastAsia="Times New Roman" w:hAnsi="Times New Roman"/>
          <w:sz w:val="24"/>
          <w:szCs w:val="24"/>
        </w:rPr>
        <w:t>We affirm that</w:t>
      </w:r>
      <w:r>
        <w:rPr>
          <w:rFonts w:ascii="Times New Roman" w:eastAsia="Times New Roman" w:hAnsi="Times New Roman"/>
          <w:sz w:val="24"/>
          <w:szCs w:val="24"/>
        </w:rPr>
        <w:t xml:space="preserve"> </w:t>
      </w:r>
      <w:r w:rsidRPr="006E4809">
        <w:rPr>
          <w:rFonts w:ascii="Times New Roman" w:eastAsia="Times New Roman" w:hAnsi="Times New Roman"/>
          <w:sz w:val="24"/>
          <w:szCs w:val="24"/>
        </w:rPr>
        <w:t>:</w:t>
      </w:r>
    </w:p>
    <w:p w:rsidR="006E4809" w:rsidRPr="006E4809" w:rsidRDefault="006E4809" w:rsidP="006E4809">
      <w:pPr>
        <w:spacing w:line="360" w:lineRule="auto"/>
        <w:jc w:val="both"/>
        <w:rPr>
          <w:rFonts w:ascii="Times New Roman" w:eastAsia="Times New Roman" w:hAnsi="Times New Roman"/>
          <w:sz w:val="24"/>
          <w:szCs w:val="24"/>
        </w:rPr>
      </w:pPr>
      <w:r w:rsidRPr="006E4809">
        <w:rPr>
          <w:rFonts w:ascii="Times New Roman" w:eastAsia="Times New Roman" w:hAnsi="Times New Roman"/>
          <w:sz w:val="24"/>
          <w:szCs w:val="24"/>
        </w:rPr>
        <w:t>The contents of this report are original and have not been copied from any other source.</w:t>
      </w:r>
    </w:p>
    <w:p w:rsidR="006E4809" w:rsidRPr="006E4809" w:rsidRDefault="006E4809" w:rsidP="006E4809">
      <w:pPr>
        <w:spacing w:line="360" w:lineRule="auto"/>
        <w:jc w:val="both"/>
        <w:rPr>
          <w:rFonts w:ascii="Times New Roman" w:eastAsia="Times New Roman" w:hAnsi="Times New Roman"/>
          <w:sz w:val="24"/>
          <w:szCs w:val="24"/>
        </w:rPr>
      </w:pPr>
      <w:r w:rsidRPr="006E4809">
        <w:rPr>
          <w:rFonts w:ascii="Times New Roman" w:eastAsia="Times New Roman" w:hAnsi="Times New Roman"/>
          <w:sz w:val="24"/>
          <w:szCs w:val="24"/>
        </w:rPr>
        <w:t>All references, citations, and acknowledgments have been duly provided where required, and proper credit has been given to the authors of any external material used.</w:t>
      </w:r>
    </w:p>
    <w:p w:rsidR="006E4809" w:rsidRPr="006E4809" w:rsidRDefault="006E4809" w:rsidP="006E4809">
      <w:pPr>
        <w:spacing w:line="360" w:lineRule="auto"/>
        <w:jc w:val="both"/>
        <w:rPr>
          <w:rFonts w:ascii="Times New Roman" w:eastAsia="Times New Roman" w:hAnsi="Times New Roman"/>
          <w:sz w:val="24"/>
          <w:szCs w:val="24"/>
        </w:rPr>
      </w:pPr>
      <w:r w:rsidRPr="006E4809">
        <w:rPr>
          <w:rFonts w:ascii="Times New Roman" w:eastAsia="Times New Roman" w:hAnsi="Times New Roman"/>
          <w:sz w:val="24"/>
          <w:szCs w:val="24"/>
        </w:rPr>
        <w:t>The project has been checked for plagiarism using [mention any plagiarism detection software or method used], and the similarity index is within the acceptable range as per the academic standards of Thapar Institute of Engineering and Technology.</w:t>
      </w:r>
    </w:p>
    <w:p w:rsidR="006E4809" w:rsidRPr="006E4809" w:rsidRDefault="006E4809" w:rsidP="006E4809">
      <w:pPr>
        <w:spacing w:line="360" w:lineRule="auto"/>
        <w:jc w:val="both"/>
        <w:rPr>
          <w:rFonts w:ascii="Times New Roman" w:eastAsia="Times New Roman" w:hAnsi="Times New Roman"/>
          <w:sz w:val="24"/>
          <w:szCs w:val="24"/>
        </w:rPr>
      </w:pPr>
      <w:r w:rsidRPr="006E4809">
        <w:rPr>
          <w:rFonts w:ascii="Times New Roman" w:eastAsia="Times New Roman" w:hAnsi="Times New Roman"/>
          <w:sz w:val="24"/>
          <w:szCs w:val="24"/>
        </w:rPr>
        <w:t>We have adhered to the academic integrity guidelines set forth by the institution, and this report is free from any form of plagiarism.</w:t>
      </w:r>
    </w:p>
    <w:p w:rsidR="006E4809" w:rsidRPr="006E4809" w:rsidRDefault="006E4809" w:rsidP="006E4809">
      <w:pPr>
        <w:spacing w:line="360" w:lineRule="auto"/>
        <w:jc w:val="both"/>
        <w:rPr>
          <w:rFonts w:ascii="Times New Roman" w:eastAsia="Times New Roman" w:hAnsi="Times New Roman"/>
          <w:sz w:val="24"/>
          <w:szCs w:val="24"/>
        </w:rPr>
      </w:pPr>
      <w:r w:rsidRPr="006E4809">
        <w:rPr>
          <w:rFonts w:ascii="Times New Roman" w:eastAsia="Times New Roman" w:hAnsi="Times New Roman"/>
          <w:sz w:val="24"/>
          <w:szCs w:val="24"/>
        </w:rPr>
        <w:t>By signing this declaration, we confirm that the work presented in this report is genuine and has not been submitted for assessment or publication elsewhere.</w:t>
      </w:r>
    </w:p>
    <w:p w:rsidR="006E4809" w:rsidRDefault="006E4809" w:rsidP="006E4809">
      <w:pPr>
        <w:spacing w:line="360" w:lineRule="auto"/>
        <w:jc w:val="both"/>
        <w:rPr>
          <w:rFonts w:ascii="Times New Roman" w:eastAsia="Times New Roman" w:hAnsi="Times New Roman"/>
        </w:rPr>
      </w:pPr>
    </w:p>
    <w:p w:rsidR="006E4809" w:rsidRDefault="006E4809">
      <w:pPr>
        <w:spacing w:line="0" w:lineRule="atLeast"/>
        <w:jc w:val="center"/>
        <w:rPr>
          <w:rFonts w:ascii="Times New Roman" w:eastAsia="Times New Roman" w:hAnsi="Times New Roman"/>
          <w:sz w:val="24"/>
        </w:rPr>
      </w:pPr>
    </w:p>
    <w:p w:rsidR="00B9493A" w:rsidRDefault="00B9493A" w:rsidP="00056283">
      <w:pPr>
        <w:spacing w:line="0" w:lineRule="atLeast"/>
        <w:rPr>
          <w:rFonts w:ascii="Times New Roman" w:eastAsia="Times New Roman" w:hAnsi="Times New Roman"/>
          <w:sz w:val="24"/>
        </w:rPr>
      </w:pPr>
    </w:p>
    <w:sectPr w:rsidR="00B9493A">
      <w:pgSz w:w="12240" w:h="15840"/>
      <w:pgMar w:top="1438" w:right="1440" w:bottom="432" w:left="1440" w:header="0" w:footer="0" w:gutter="0"/>
      <w:cols w:space="0" w:equalWidth="0">
        <w:col w:w="936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7B24" w:rsidRDefault="00697B24" w:rsidP="0097205A">
      <w:r>
        <w:separator/>
      </w:r>
    </w:p>
  </w:endnote>
  <w:endnote w:type="continuationSeparator" w:id="0">
    <w:p w:rsidR="00697B24" w:rsidRDefault="00697B24" w:rsidP="00972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B18" w:rsidRDefault="00693B18">
    <w:pPr>
      <w:pStyle w:val="Footer"/>
      <w:jc w:val="center"/>
    </w:pPr>
    <w:r>
      <w:fldChar w:fldCharType="begin"/>
    </w:r>
    <w:r>
      <w:instrText xml:space="preserve"> PAGE   \* MERGEFORMAT </w:instrText>
    </w:r>
    <w:r>
      <w:fldChar w:fldCharType="separate"/>
    </w:r>
    <w:r w:rsidR="000F4733">
      <w:rPr>
        <w:noProof/>
      </w:rPr>
      <w:t>50</w:t>
    </w:r>
    <w:r>
      <w:rPr>
        <w:noProof/>
      </w:rPr>
      <w:fldChar w:fldCharType="end"/>
    </w:r>
  </w:p>
  <w:p w:rsidR="00693B18" w:rsidRDefault="00693B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7B24" w:rsidRDefault="00697B24" w:rsidP="0097205A">
      <w:r>
        <w:separator/>
      </w:r>
    </w:p>
  </w:footnote>
  <w:footnote w:type="continuationSeparator" w:id="0">
    <w:p w:rsidR="00697B24" w:rsidRDefault="00697B24" w:rsidP="0097205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hybridMultilevel"/>
    <w:tmpl w:val="2AE8944A"/>
    <w:lvl w:ilvl="0" w:tplc="FFFFFFFF">
      <w:start w:val="1"/>
      <w:numFmt w:val="decimal"/>
      <w:lvlText w:val="%1"/>
      <w:lvlJc w:val="left"/>
    </w:lvl>
    <w:lvl w:ilvl="1" w:tplc="FFFFFFFF">
      <w:start w:val="3"/>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3"/>
    <w:multiLevelType w:val="hybridMultilevel"/>
    <w:tmpl w:val="625558EC"/>
    <w:lvl w:ilvl="0" w:tplc="FFFFFFFF">
      <w:start w:val="4"/>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5"/>
    <w:multiLevelType w:val="hybridMultilevel"/>
    <w:tmpl w:val="46E87CC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4A72A67"/>
    <w:multiLevelType w:val="hybridMultilevel"/>
    <w:tmpl w:val="D54A032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EE58D0"/>
    <w:multiLevelType w:val="multilevel"/>
    <w:tmpl w:val="DC58C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5FB0EBB"/>
    <w:multiLevelType w:val="multilevel"/>
    <w:tmpl w:val="970E8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06FF1DE5"/>
    <w:multiLevelType w:val="multilevel"/>
    <w:tmpl w:val="2A2C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0312D4"/>
    <w:multiLevelType w:val="hybridMultilevel"/>
    <w:tmpl w:val="21646EC6"/>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8">
    <w:nsid w:val="0CB80FAA"/>
    <w:multiLevelType w:val="multilevel"/>
    <w:tmpl w:val="1BE68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0D4C4694"/>
    <w:multiLevelType w:val="hybridMultilevel"/>
    <w:tmpl w:val="D9BA6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FB551E0"/>
    <w:multiLevelType w:val="multilevel"/>
    <w:tmpl w:val="913636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FD0E09"/>
    <w:multiLevelType w:val="hybridMultilevel"/>
    <w:tmpl w:val="2B12C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3BB0E6E"/>
    <w:multiLevelType w:val="hybridMultilevel"/>
    <w:tmpl w:val="7BE21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7BD6DBB"/>
    <w:multiLevelType w:val="hybridMultilevel"/>
    <w:tmpl w:val="F97231DE"/>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4">
    <w:nsid w:val="1B2D43CF"/>
    <w:multiLevelType w:val="multilevel"/>
    <w:tmpl w:val="4F6C34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1C4C5668"/>
    <w:multiLevelType w:val="hybridMultilevel"/>
    <w:tmpl w:val="2AECE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1DBA12F3"/>
    <w:multiLevelType w:val="multilevel"/>
    <w:tmpl w:val="39C00C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E196B82"/>
    <w:multiLevelType w:val="multilevel"/>
    <w:tmpl w:val="5D38C9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E9B490B"/>
    <w:multiLevelType w:val="multilevel"/>
    <w:tmpl w:val="C57A68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06D207C"/>
    <w:multiLevelType w:val="hybridMultilevel"/>
    <w:tmpl w:val="CFE29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20D413C0"/>
    <w:multiLevelType w:val="multilevel"/>
    <w:tmpl w:val="C136C7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417433B"/>
    <w:multiLevelType w:val="hybridMultilevel"/>
    <w:tmpl w:val="BF243F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254E63B3"/>
    <w:multiLevelType w:val="multilevel"/>
    <w:tmpl w:val="0AD8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CC960D6"/>
    <w:multiLevelType w:val="hybridMultilevel"/>
    <w:tmpl w:val="6876D9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2D0E336B"/>
    <w:multiLevelType w:val="hybridMultilevel"/>
    <w:tmpl w:val="B50C2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385294D"/>
    <w:multiLevelType w:val="multilevel"/>
    <w:tmpl w:val="3C363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5163D41"/>
    <w:multiLevelType w:val="multilevel"/>
    <w:tmpl w:val="3178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5C57E37"/>
    <w:multiLevelType w:val="multilevel"/>
    <w:tmpl w:val="47BEDA4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361176A9"/>
    <w:multiLevelType w:val="hybridMultilevel"/>
    <w:tmpl w:val="07443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3A90685E"/>
    <w:multiLevelType w:val="hybridMultilevel"/>
    <w:tmpl w:val="3968B6C0"/>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0">
    <w:nsid w:val="3C99068E"/>
    <w:multiLevelType w:val="multilevel"/>
    <w:tmpl w:val="53EA9E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DE117C3"/>
    <w:multiLevelType w:val="hybridMultilevel"/>
    <w:tmpl w:val="8528B58C"/>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2">
    <w:nsid w:val="3DFD59F8"/>
    <w:multiLevelType w:val="multilevel"/>
    <w:tmpl w:val="98C8A3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nsid w:val="3E731409"/>
    <w:multiLevelType w:val="hybridMultilevel"/>
    <w:tmpl w:val="A7D63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40734230"/>
    <w:multiLevelType w:val="hybridMultilevel"/>
    <w:tmpl w:val="D8D29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41A06BAB"/>
    <w:multiLevelType w:val="multilevel"/>
    <w:tmpl w:val="89D4F1C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2A73B6D"/>
    <w:multiLevelType w:val="hybridMultilevel"/>
    <w:tmpl w:val="EE7C992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3FA7E38"/>
    <w:multiLevelType w:val="multilevel"/>
    <w:tmpl w:val="16926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4856CE5"/>
    <w:multiLevelType w:val="multilevel"/>
    <w:tmpl w:val="A170DA4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448F7048"/>
    <w:multiLevelType w:val="multilevel"/>
    <w:tmpl w:val="6EA4EC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5A62976"/>
    <w:multiLevelType w:val="multilevel"/>
    <w:tmpl w:val="888260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A7F27AB"/>
    <w:multiLevelType w:val="hybridMultilevel"/>
    <w:tmpl w:val="12EE9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4B680D0F"/>
    <w:multiLevelType w:val="hybridMultilevel"/>
    <w:tmpl w:val="9FA88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4DD1101E"/>
    <w:multiLevelType w:val="multilevel"/>
    <w:tmpl w:val="FEF8F5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nsid w:val="4DD94C3E"/>
    <w:multiLevelType w:val="multilevel"/>
    <w:tmpl w:val="3C8C4E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F151EEE"/>
    <w:multiLevelType w:val="multilevel"/>
    <w:tmpl w:val="904645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1FE50DF"/>
    <w:multiLevelType w:val="multilevel"/>
    <w:tmpl w:val="73E473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43E16F0"/>
    <w:multiLevelType w:val="hybridMultilevel"/>
    <w:tmpl w:val="5B3C940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8">
    <w:nsid w:val="57675CAA"/>
    <w:multiLevelType w:val="multilevel"/>
    <w:tmpl w:val="6F3247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97F34AA"/>
    <w:multiLevelType w:val="multilevel"/>
    <w:tmpl w:val="C9E044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nsid w:val="5B6B726D"/>
    <w:multiLevelType w:val="multilevel"/>
    <w:tmpl w:val="1D4AEA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BA754E0"/>
    <w:multiLevelType w:val="multilevel"/>
    <w:tmpl w:val="A69C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D1423D6"/>
    <w:multiLevelType w:val="multilevel"/>
    <w:tmpl w:val="264CA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D3F7CD6"/>
    <w:multiLevelType w:val="multilevel"/>
    <w:tmpl w:val="CD54AD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F602AE5"/>
    <w:multiLevelType w:val="multilevel"/>
    <w:tmpl w:val="9068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FB02E8C"/>
    <w:multiLevelType w:val="hybridMultilevel"/>
    <w:tmpl w:val="CBCAB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60A033F2"/>
    <w:multiLevelType w:val="hybridMultilevel"/>
    <w:tmpl w:val="0FEC0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65397A09"/>
    <w:multiLevelType w:val="hybridMultilevel"/>
    <w:tmpl w:val="E864C416"/>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58">
    <w:nsid w:val="668F3A52"/>
    <w:multiLevelType w:val="multilevel"/>
    <w:tmpl w:val="5AEA1C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8752B0B"/>
    <w:multiLevelType w:val="multilevel"/>
    <w:tmpl w:val="0CC8D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D731B40"/>
    <w:multiLevelType w:val="multilevel"/>
    <w:tmpl w:val="3A0091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nsid w:val="6E810FE4"/>
    <w:multiLevelType w:val="multilevel"/>
    <w:tmpl w:val="AE987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nsid w:val="6E881A73"/>
    <w:multiLevelType w:val="multilevel"/>
    <w:tmpl w:val="E49012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0814E17"/>
    <w:multiLevelType w:val="multilevel"/>
    <w:tmpl w:val="FB0E09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35C632E"/>
    <w:multiLevelType w:val="multilevel"/>
    <w:tmpl w:val="678824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64D4B1A"/>
    <w:multiLevelType w:val="multilevel"/>
    <w:tmpl w:val="F3B64D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6E749EF"/>
    <w:multiLevelType w:val="hybridMultilevel"/>
    <w:tmpl w:val="15FE1692"/>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67">
    <w:nsid w:val="774C7E3B"/>
    <w:multiLevelType w:val="hybridMultilevel"/>
    <w:tmpl w:val="C0FAD1F0"/>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68">
    <w:nsid w:val="7A5606E3"/>
    <w:multiLevelType w:val="multilevel"/>
    <w:tmpl w:val="C5F622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B134CDE"/>
    <w:multiLevelType w:val="multilevel"/>
    <w:tmpl w:val="73EEDFB6"/>
    <w:lvl w:ilvl="0">
      <w:start w:val="2"/>
      <w:numFmt w:val="decimal"/>
      <w:lvlText w:val="%1."/>
      <w:lvlJc w:val="left"/>
      <w:pPr>
        <w:ind w:left="72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0">
    <w:nsid w:val="7BFE0FA5"/>
    <w:multiLevelType w:val="multilevel"/>
    <w:tmpl w:val="AC2E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8"/>
  </w:num>
  <w:num w:numId="5">
    <w:abstractNumId w:val="19"/>
  </w:num>
  <w:num w:numId="6">
    <w:abstractNumId w:val="11"/>
  </w:num>
  <w:num w:numId="7">
    <w:abstractNumId w:val="12"/>
  </w:num>
  <w:num w:numId="8">
    <w:abstractNumId w:val="9"/>
  </w:num>
  <w:num w:numId="9">
    <w:abstractNumId w:val="55"/>
  </w:num>
  <w:num w:numId="10">
    <w:abstractNumId w:val="28"/>
  </w:num>
  <w:num w:numId="11">
    <w:abstractNumId w:val="22"/>
  </w:num>
  <w:num w:numId="12">
    <w:abstractNumId w:val="67"/>
  </w:num>
  <w:num w:numId="13">
    <w:abstractNumId w:val="31"/>
  </w:num>
  <w:num w:numId="14">
    <w:abstractNumId w:val="29"/>
  </w:num>
  <w:num w:numId="15">
    <w:abstractNumId w:val="13"/>
  </w:num>
  <w:num w:numId="16">
    <w:abstractNumId w:val="7"/>
  </w:num>
  <w:num w:numId="17">
    <w:abstractNumId w:val="57"/>
  </w:num>
  <w:num w:numId="18">
    <w:abstractNumId w:val="66"/>
  </w:num>
  <w:num w:numId="19">
    <w:abstractNumId w:val="21"/>
  </w:num>
  <w:num w:numId="20">
    <w:abstractNumId w:val="41"/>
  </w:num>
  <w:num w:numId="21">
    <w:abstractNumId w:val="56"/>
  </w:num>
  <w:num w:numId="22">
    <w:abstractNumId w:val="15"/>
  </w:num>
  <w:num w:numId="23">
    <w:abstractNumId w:val="23"/>
  </w:num>
  <w:num w:numId="24">
    <w:abstractNumId w:val="34"/>
  </w:num>
  <w:num w:numId="25">
    <w:abstractNumId w:val="24"/>
  </w:num>
  <w:num w:numId="26">
    <w:abstractNumId w:val="42"/>
  </w:num>
  <w:num w:numId="27">
    <w:abstractNumId w:val="54"/>
  </w:num>
  <w:num w:numId="28">
    <w:abstractNumId w:val="70"/>
  </w:num>
  <w:num w:numId="29">
    <w:abstractNumId w:val="6"/>
  </w:num>
  <w:num w:numId="30">
    <w:abstractNumId w:val="27"/>
  </w:num>
  <w:num w:numId="31">
    <w:abstractNumId w:val="51"/>
  </w:num>
  <w:num w:numId="32">
    <w:abstractNumId w:val="52"/>
  </w:num>
  <w:num w:numId="33">
    <w:abstractNumId w:val="35"/>
  </w:num>
  <w:num w:numId="34">
    <w:abstractNumId w:val="26"/>
  </w:num>
  <w:num w:numId="3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3"/>
  </w:num>
  <w:num w:numId="38">
    <w:abstractNumId w:val="49"/>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lvlOverride w:ilvl="0"/>
    <w:lvlOverride w:ilvl="1"/>
    <w:lvlOverride w:ilvl="2"/>
    <w:lvlOverride w:ilvl="3"/>
    <w:lvlOverride w:ilvl="4"/>
    <w:lvlOverride w:ilvl="5"/>
    <w:lvlOverride w:ilvl="6"/>
    <w:lvlOverride w:ilvl="7"/>
    <w:lvlOverride w:ilvl="8"/>
  </w:num>
  <w:num w:numId="41">
    <w:abstractNumId w:val="61"/>
    <w:lvlOverride w:ilvl="0"/>
    <w:lvlOverride w:ilvl="1"/>
    <w:lvlOverride w:ilvl="2"/>
    <w:lvlOverride w:ilvl="3"/>
    <w:lvlOverride w:ilvl="4"/>
    <w:lvlOverride w:ilvl="5"/>
    <w:lvlOverride w:ilvl="6"/>
    <w:lvlOverride w:ilvl="7"/>
    <w:lvlOverride w:ilvl="8"/>
  </w:num>
  <w:num w:numId="42">
    <w:abstractNumId w:val="4"/>
    <w:lvlOverride w:ilvl="0"/>
    <w:lvlOverride w:ilvl="1"/>
    <w:lvlOverride w:ilvl="2"/>
    <w:lvlOverride w:ilvl="3"/>
    <w:lvlOverride w:ilvl="4"/>
    <w:lvlOverride w:ilvl="5"/>
    <w:lvlOverride w:ilvl="6"/>
    <w:lvlOverride w:ilvl="7"/>
    <w:lvlOverride w:ilvl="8"/>
  </w:num>
  <w:num w:numId="43">
    <w:abstractNumId w:val="8"/>
    <w:lvlOverride w:ilvl="0"/>
    <w:lvlOverride w:ilvl="1"/>
    <w:lvlOverride w:ilvl="2"/>
    <w:lvlOverride w:ilvl="3"/>
    <w:lvlOverride w:ilvl="4"/>
    <w:lvlOverride w:ilvl="5"/>
    <w:lvlOverride w:ilvl="6"/>
    <w:lvlOverride w:ilvl="7"/>
    <w:lvlOverride w:ilvl="8"/>
  </w:num>
  <w:num w:numId="44">
    <w:abstractNumId w:val="33"/>
  </w:num>
  <w:num w:numId="45">
    <w:abstractNumId w:val="69"/>
  </w:num>
  <w:num w:numId="46">
    <w:abstractNumId w:val="47"/>
  </w:num>
  <w:num w:numId="47">
    <w:abstractNumId w:val="3"/>
  </w:num>
  <w:num w:numId="48">
    <w:abstractNumId w:val="44"/>
  </w:num>
  <w:num w:numId="49">
    <w:abstractNumId w:val="40"/>
  </w:num>
  <w:num w:numId="50">
    <w:abstractNumId w:val="63"/>
  </w:num>
  <w:num w:numId="51">
    <w:abstractNumId w:val="36"/>
  </w:num>
  <w:num w:numId="52">
    <w:abstractNumId w:val="64"/>
  </w:num>
  <w:num w:numId="53">
    <w:abstractNumId w:val="37"/>
  </w:num>
  <w:num w:numId="54">
    <w:abstractNumId w:val="62"/>
  </w:num>
  <w:num w:numId="55">
    <w:abstractNumId w:val="45"/>
  </w:num>
  <w:num w:numId="56">
    <w:abstractNumId w:val="17"/>
  </w:num>
  <w:num w:numId="57">
    <w:abstractNumId w:val="46"/>
  </w:num>
  <w:num w:numId="58">
    <w:abstractNumId w:val="18"/>
  </w:num>
  <w:num w:numId="59">
    <w:abstractNumId w:val="48"/>
  </w:num>
  <w:num w:numId="60">
    <w:abstractNumId w:val="58"/>
  </w:num>
  <w:num w:numId="61">
    <w:abstractNumId w:val="65"/>
  </w:num>
  <w:num w:numId="62">
    <w:abstractNumId w:val="50"/>
  </w:num>
  <w:num w:numId="63">
    <w:abstractNumId w:val="10"/>
  </w:num>
  <w:num w:numId="64">
    <w:abstractNumId w:val="68"/>
  </w:num>
  <w:num w:numId="65">
    <w:abstractNumId w:val="39"/>
  </w:num>
  <w:num w:numId="66">
    <w:abstractNumId w:val="30"/>
  </w:num>
  <w:num w:numId="67">
    <w:abstractNumId w:val="25"/>
  </w:num>
  <w:num w:numId="68">
    <w:abstractNumId w:val="20"/>
  </w:num>
  <w:num w:numId="69">
    <w:abstractNumId w:val="16"/>
  </w:num>
  <w:num w:numId="70">
    <w:abstractNumId w:val="53"/>
  </w:num>
  <w:num w:numId="71">
    <w:abstractNumId w:val="59"/>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7S0sDAyNzc0MLAwNTFQ0lEKTi0uzszPAykwrAUAH3J7MiwAAAA="/>
  </w:docVars>
  <w:rsids>
    <w:rsidRoot w:val="000715A5"/>
    <w:rsid w:val="000120FC"/>
    <w:rsid w:val="00017A13"/>
    <w:rsid w:val="00037B0F"/>
    <w:rsid w:val="00056283"/>
    <w:rsid w:val="000715A5"/>
    <w:rsid w:val="000F3D0C"/>
    <w:rsid w:val="000F4733"/>
    <w:rsid w:val="001117F1"/>
    <w:rsid w:val="0017161B"/>
    <w:rsid w:val="0019497C"/>
    <w:rsid w:val="001D6EFC"/>
    <w:rsid w:val="001E42A9"/>
    <w:rsid w:val="001F0786"/>
    <w:rsid w:val="002030F9"/>
    <w:rsid w:val="002354EA"/>
    <w:rsid w:val="00264EE7"/>
    <w:rsid w:val="003510E7"/>
    <w:rsid w:val="003B3299"/>
    <w:rsid w:val="003C4231"/>
    <w:rsid w:val="003F1B5B"/>
    <w:rsid w:val="00492EDD"/>
    <w:rsid w:val="004A53A7"/>
    <w:rsid w:val="005701FF"/>
    <w:rsid w:val="005738BA"/>
    <w:rsid w:val="005A1EE5"/>
    <w:rsid w:val="005A4C32"/>
    <w:rsid w:val="005B5E49"/>
    <w:rsid w:val="005E2180"/>
    <w:rsid w:val="00646EC0"/>
    <w:rsid w:val="0067406A"/>
    <w:rsid w:val="00687A6D"/>
    <w:rsid w:val="00693B18"/>
    <w:rsid w:val="00694C15"/>
    <w:rsid w:val="00697B24"/>
    <w:rsid w:val="006A41DF"/>
    <w:rsid w:val="006C08A7"/>
    <w:rsid w:val="006C649A"/>
    <w:rsid w:val="006E4809"/>
    <w:rsid w:val="006F5E6C"/>
    <w:rsid w:val="00723339"/>
    <w:rsid w:val="007A2685"/>
    <w:rsid w:val="007D2205"/>
    <w:rsid w:val="00802A95"/>
    <w:rsid w:val="00864029"/>
    <w:rsid w:val="00871E91"/>
    <w:rsid w:val="00872484"/>
    <w:rsid w:val="008A657F"/>
    <w:rsid w:val="0097205A"/>
    <w:rsid w:val="00974C25"/>
    <w:rsid w:val="00A46A3D"/>
    <w:rsid w:val="00A552F2"/>
    <w:rsid w:val="00AB664C"/>
    <w:rsid w:val="00AD16BE"/>
    <w:rsid w:val="00AD67DD"/>
    <w:rsid w:val="00AE1876"/>
    <w:rsid w:val="00AE73F3"/>
    <w:rsid w:val="00B42170"/>
    <w:rsid w:val="00B93C36"/>
    <w:rsid w:val="00B9493A"/>
    <w:rsid w:val="00BB7D26"/>
    <w:rsid w:val="00BE37C4"/>
    <w:rsid w:val="00BF4C46"/>
    <w:rsid w:val="00D822D7"/>
    <w:rsid w:val="00E27CFD"/>
    <w:rsid w:val="00E56DAD"/>
    <w:rsid w:val="00E70CA6"/>
    <w:rsid w:val="00E95BBE"/>
    <w:rsid w:val="00EB0CB1"/>
    <w:rsid w:val="00F358CE"/>
    <w:rsid w:val="00F66AA4"/>
    <w:rsid w:val="00FD5301"/>
    <w:rsid w:val="00FF3C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B41028D-3C0A-41A2-87E7-2EEFB41C6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664C"/>
    <w:rPr>
      <w:lang w:val="en-IN" w:eastAsia="en-IN"/>
    </w:rPr>
  </w:style>
  <w:style w:type="paragraph" w:styleId="Heading3">
    <w:name w:val="heading 3"/>
    <w:basedOn w:val="Normal"/>
    <w:link w:val="Heading3Char"/>
    <w:uiPriority w:val="9"/>
    <w:qFormat/>
    <w:rsid w:val="00723339"/>
    <w:pPr>
      <w:spacing w:before="100" w:beforeAutospacing="1" w:after="100" w:afterAutospacing="1"/>
      <w:outlineLvl w:val="2"/>
    </w:pPr>
    <w:rPr>
      <w:rFonts w:ascii="Times New Roman" w:eastAsia="Times New Roman" w:hAnsi="Times New Roman" w:cs="Times New Roman"/>
      <w:b/>
      <w:bCs/>
      <w:sz w:val="27"/>
      <w:szCs w:val="27"/>
      <w:lang w:val="en-US" w:eastAsia="en-US"/>
    </w:rPr>
  </w:style>
  <w:style w:type="paragraph" w:styleId="Heading4">
    <w:name w:val="heading 4"/>
    <w:basedOn w:val="Normal"/>
    <w:link w:val="Heading4Char"/>
    <w:uiPriority w:val="9"/>
    <w:qFormat/>
    <w:rsid w:val="00723339"/>
    <w:pPr>
      <w:spacing w:before="100" w:beforeAutospacing="1" w:after="100" w:afterAutospacing="1"/>
      <w:outlineLvl w:val="3"/>
    </w:pPr>
    <w:rPr>
      <w:rFonts w:ascii="Times New Roman" w:eastAsia="Times New Roman" w:hAnsi="Times New Roman" w:cs="Times New Roman"/>
      <w:b/>
      <w:bCs/>
      <w:sz w:val="24"/>
      <w:szCs w:val="24"/>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180"/>
    <w:pPr>
      <w:ind w:left="720"/>
    </w:pPr>
  </w:style>
  <w:style w:type="paragraph" w:styleId="NormalWeb">
    <w:name w:val="Normal (Web)"/>
    <w:basedOn w:val="Normal"/>
    <w:uiPriority w:val="99"/>
    <w:unhideWhenUsed/>
    <w:rsid w:val="003B3299"/>
    <w:pPr>
      <w:spacing w:before="100" w:beforeAutospacing="1" w:after="100" w:afterAutospacing="1"/>
    </w:pPr>
    <w:rPr>
      <w:rFonts w:ascii="Times New Roman" w:eastAsia="Times New Roman" w:hAnsi="Times New Roman" w:cs="Times New Roman"/>
      <w:sz w:val="24"/>
      <w:szCs w:val="24"/>
      <w:lang w:val="en-US" w:eastAsia="en-US"/>
    </w:rPr>
  </w:style>
  <w:style w:type="character" w:styleId="Strong">
    <w:name w:val="Strong"/>
    <w:uiPriority w:val="22"/>
    <w:qFormat/>
    <w:rsid w:val="003B3299"/>
    <w:rPr>
      <w:b/>
      <w:bCs/>
    </w:rPr>
  </w:style>
  <w:style w:type="paragraph" w:styleId="Caption">
    <w:name w:val="caption"/>
    <w:basedOn w:val="Normal"/>
    <w:next w:val="Normal"/>
    <w:uiPriority w:val="35"/>
    <w:unhideWhenUsed/>
    <w:qFormat/>
    <w:rsid w:val="0019497C"/>
    <w:rPr>
      <w:b/>
      <w:bCs/>
    </w:rPr>
  </w:style>
  <w:style w:type="paragraph" w:styleId="Header">
    <w:name w:val="header"/>
    <w:basedOn w:val="Normal"/>
    <w:link w:val="HeaderChar"/>
    <w:uiPriority w:val="99"/>
    <w:unhideWhenUsed/>
    <w:rsid w:val="0097205A"/>
    <w:pPr>
      <w:tabs>
        <w:tab w:val="center" w:pos="4680"/>
        <w:tab w:val="right" w:pos="9360"/>
      </w:tabs>
    </w:pPr>
  </w:style>
  <w:style w:type="character" w:customStyle="1" w:styleId="HeaderChar">
    <w:name w:val="Header Char"/>
    <w:link w:val="Header"/>
    <w:uiPriority w:val="99"/>
    <w:rsid w:val="0097205A"/>
    <w:rPr>
      <w:lang w:val="en-IN" w:eastAsia="en-IN"/>
    </w:rPr>
  </w:style>
  <w:style w:type="paragraph" w:styleId="Footer">
    <w:name w:val="footer"/>
    <w:basedOn w:val="Normal"/>
    <w:link w:val="FooterChar"/>
    <w:uiPriority w:val="99"/>
    <w:unhideWhenUsed/>
    <w:rsid w:val="0097205A"/>
    <w:pPr>
      <w:tabs>
        <w:tab w:val="center" w:pos="4680"/>
        <w:tab w:val="right" w:pos="9360"/>
      </w:tabs>
    </w:pPr>
  </w:style>
  <w:style w:type="character" w:customStyle="1" w:styleId="FooterChar">
    <w:name w:val="Footer Char"/>
    <w:link w:val="Footer"/>
    <w:uiPriority w:val="99"/>
    <w:rsid w:val="0097205A"/>
    <w:rPr>
      <w:lang w:val="en-IN" w:eastAsia="en-IN"/>
    </w:rPr>
  </w:style>
  <w:style w:type="character" w:customStyle="1" w:styleId="Heading3Char">
    <w:name w:val="Heading 3 Char"/>
    <w:link w:val="Heading3"/>
    <w:uiPriority w:val="9"/>
    <w:rsid w:val="00723339"/>
    <w:rPr>
      <w:rFonts w:ascii="Times New Roman" w:eastAsia="Times New Roman" w:hAnsi="Times New Roman" w:cs="Times New Roman"/>
      <w:b/>
      <w:bCs/>
      <w:sz w:val="27"/>
      <w:szCs w:val="27"/>
    </w:rPr>
  </w:style>
  <w:style w:type="character" w:customStyle="1" w:styleId="Heading4Char">
    <w:name w:val="Heading 4 Char"/>
    <w:link w:val="Heading4"/>
    <w:uiPriority w:val="9"/>
    <w:rsid w:val="00723339"/>
    <w:rPr>
      <w:rFonts w:ascii="Times New Roman" w:eastAsia="Times New Roman" w:hAnsi="Times New Roman" w:cs="Times New Roman"/>
      <w:b/>
      <w:bCs/>
      <w:sz w:val="24"/>
      <w:szCs w:val="24"/>
    </w:rPr>
  </w:style>
  <w:style w:type="character" w:styleId="Hyperlink">
    <w:name w:val="Hyperlink"/>
    <w:uiPriority w:val="99"/>
    <w:unhideWhenUsed/>
    <w:rsid w:val="00FD5301"/>
    <w:rPr>
      <w:color w:val="0563C1"/>
      <w:u w:val="single"/>
    </w:rPr>
  </w:style>
  <w:style w:type="character" w:customStyle="1" w:styleId="UnresolvedMention">
    <w:name w:val="Unresolved Mention"/>
    <w:uiPriority w:val="99"/>
    <w:semiHidden/>
    <w:unhideWhenUsed/>
    <w:rsid w:val="00FD53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032843">
      <w:bodyDiv w:val="1"/>
      <w:marLeft w:val="0"/>
      <w:marRight w:val="0"/>
      <w:marTop w:val="0"/>
      <w:marBottom w:val="0"/>
      <w:divBdr>
        <w:top w:val="none" w:sz="0" w:space="0" w:color="auto"/>
        <w:left w:val="none" w:sz="0" w:space="0" w:color="auto"/>
        <w:bottom w:val="none" w:sz="0" w:space="0" w:color="auto"/>
        <w:right w:val="none" w:sz="0" w:space="0" w:color="auto"/>
      </w:divBdr>
    </w:div>
    <w:div w:id="157236400">
      <w:bodyDiv w:val="1"/>
      <w:marLeft w:val="0"/>
      <w:marRight w:val="0"/>
      <w:marTop w:val="0"/>
      <w:marBottom w:val="0"/>
      <w:divBdr>
        <w:top w:val="none" w:sz="0" w:space="0" w:color="auto"/>
        <w:left w:val="none" w:sz="0" w:space="0" w:color="auto"/>
        <w:bottom w:val="none" w:sz="0" w:space="0" w:color="auto"/>
        <w:right w:val="none" w:sz="0" w:space="0" w:color="auto"/>
      </w:divBdr>
    </w:div>
    <w:div w:id="214200018">
      <w:bodyDiv w:val="1"/>
      <w:marLeft w:val="0"/>
      <w:marRight w:val="0"/>
      <w:marTop w:val="0"/>
      <w:marBottom w:val="0"/>
      <w:divBdr>
        <w:top w:val="none" w:sz="0" w:space="0" w:color="auto"/>
        <w:left w:val="none" w:sz="0" w:space="0" w:color="auto"/>
        <w:bottom w:val="none" w:sz="0" w:space="0" w:color="auto"/>
        <w:right w:val="none" w:sz="0" w:space="0" w:color="auto"/>
      </w:divBdr>
    </w:div>
    <w:div w:id="216673496">
      <w:bodyDiv w:val="1"/>
      <w:marLeft w:val="0"/>
      <w:marRight w:val="0"/>
      <w:marTop w:val="0"/>
      <w:marBottom w:val="0"/>
      <w:divBdr>
        <w:top w:val="none" w:sz="0" w:space="0" w:color="auto"/>
        <w:left w:val="none" w:sz="0" w:space="0" w:color="auto"/>
        <w:bottom w:val="none" w:sz="0" w:space="0" w:color="auto"/>
        <w:right w:val="none" w:sz="0" w:space="0" w:color="auto"/>
      </w:divBdr>
    </w:div>
    <w:div w:id="263345479">
      <w:bodyDiv w:val="1"/>
      <w:marLeft w:val="0"/>
      <w:marRight w:val="0"/>
      <w:marTop w:val="0"/>
      <w:marBottom w:val="0"/>
      <w:divBdr>
        <w:top w:val="none" w:sz="0" w:space="0" w:color="auto"/>
        <w:left w:val="none" w:sz="0" w:space="0" w:color="auto"/>
        <w:bottom w:val="none" w:sz="0" w:space="0" w:color="auto"/>
        <w:right w:val="none" w:sz="0" w:space="0" w:color="auto"/>
      </w:divBdr>
    </w:div>
    <w:div w:id="406655478">
      <w:bodyDiv w:val="1"/>
      <w:marLeft w:val="0"/>
      <w:marRight w:val="0"/>
      <w:marTop w:val="0"/>
      <w:marBottom w:val="0"/>
      <w:divBdr>
        <w:top w:val="none" w:sz="0" w:space="0" w:color="auto"/>
        <w:left w:val="none" w:sz="0" w:space="0" w:color="auto"/>
        <w:bottom w:val="none" w:sz="0" w:space="0" w:color="auto"/>
        <w:right w:val="none" w:sz="0" w:space="0" w:color="auto"/>
      </w:divBdr>
    </w:div>
    <w:div w:id="416634626">
      <w:bodyDiv w:val="1"/>
      <w:marLeft w:val="0"/>
      <w:marRight w:val="0"/>
      <w:marTop w:val="0"/>
      <w:marBottom w:val="0"/>
      <w:divBdr>
        <w:top w:val="none" w:sz="0" w:space="0" w:color="auto"/>
        <w:left w:val="none" w:sz="0" w:space="0" w:color="auto"/>
        <w:bottom w:val="none" w:sz="0" w:space="0" w:color="auto"/>
        <w:right w:val="none" w:sz="0" w:space="0" w:color="auto"/>
      </w:divBdr>
    </w:div>
    <w:div w:id="436021298">
      <w:bodyDiv w:val="1"/>
      <w:marLeft w:val="0"/>
      <w:marRight w:val="0"/>
      <w:marTop w:val="0"/>
      <w:marBottom w:val="0"/>
      <w:divBdr>
        <w:top w:val="none" w:sz="0" w:space="0" w:color="auto"/>
        <w:left w:val="none" w:sz="0" w:space="0" w:color="auto"/>
        <w:bottom w:val="none" w:sz="0" w:space="0" w:color="auto"/>
        <w:right w:val="none" w:sz="0" w:space="0" w:color="auto"/>
      </w:divBdr>
    </w:div>
    <w:div w:id="602418721">
      <w:bodyDiv w:val="1"/>
      <w:marLeft w:val="0"/>
      <w:marRight w:val="0"/>
      <w:marTop w:val="0"/>
      <w:marBottom w:val="0"/>
      <w:divBdr>
        <w:top w:val="none" w:sz="0" w:space="0" w:color="auto"/>
        <w:left w:val="none" w:sz="0" w:space="0" w:color="auto"/>
        <w:bottom w:val="none" w:sz="0" w:space="0" w:color="auto"/>
        <w:right w:val="none" w:sz="0" w:space="0" w:color="auto"/>
      </w:divBdr>
    </w:div>
    <w:div w:id="672798945">
      <w:bodyDiv w:val="1"/>
      <w:marLeft w:val="0"/>
      <w:marRight w:val="0"/>
      <w:marTop w:val="0"/>
      <w:marBottom w:val="0"/>
      <w:divBdr>
        <w:top w:val="none" w:sz="0" w:space="0" w:color="auto"/>
        <w:left w:val="none" w:sz="0" w:space="0" w:color="auto"/>
        <w:bottom w:val="none" w:sz="0" w:space="0" w:color="auto"/>
        <w:right w:val="none" w:sz="0" w:space="0" w:color="auto"/>
      </w:divBdr>
    </w:div>
    <w:div w:id="1126773939">
      <w:bodyDiv w:val="1"/>
      <w:marLeft w:val="0"/>
      <w:marRight w:val="0"/>
      <w:marTop w:val="0"/>
      <w:marBottom w:val="0"/>
      <w:divBdr>
        <w:top w:val="none" w:sz="0" w:space="0" w:color="auto"/>
        <w:left w:val="none" w:sz="0" w:space="0" w:color="auto"/>
        <w:bottom w:val="none" w:sz="0" w:space="0" w:color="auto"/>
        <w:right w:val="none" w:sz="0" w:space="0" w:color="auto"/>
      </w:divBdr>
    </w:div>
    <w:div w:id="1421022450">
      <w:bodyDiv w:val="1"/>
      <w:marLeft w:val="0"/>
      <w:marRight w:val="0"/>
      <w:marTop w:val="0"/>
      <w:marBottom w:val="0"/>
      <w:divBdr>
        <w:top w:val="none" w:sz="0" w:space="0" w:color="auto"/>
        <w:left w:val="none" w:sz="0" w:space="0" w:color="auto"/>
        <w:bottom w:val="none" w:sz="0" w:space="0" w:color="auto"/>
        <w:right w:val="none" w:sz="0" w:space="0" w:color="auto"/>
      </w:divBdr>
    </w:div>
    <w:div w:id="1441341581">
      <w:bodyDiv w:val="1"/>
      <w:marLeft w:val="0"/>
      <w:marRight w:val="0"/>
      <w:marTop w:val="0"/>
      <w:marBottom w:val="0"/>
      <w:divBdr>
        <w:top w:val="none" w:sz="0" w:space="0" w:color="auto"/>
        <w:left w:val="none" w:sz="0" w:space="0" w:color="auto"/>
        <w:bottom w:val="none" w:sz="0" w:space="0" w:color="auto"/>
        <w:right w:val="none" w:sz="0" w:space="0" w:color="auto"/>
      </w:divBdr>
    </w:div>
    <w:div w:id="1498303300">
      <w:bodyDiv w:val="1"/>
      <w:marLeft w:val="0"/>
      <w:marRight w:val="0"/>
      <w:marTop w:val="0"/>
      <w:marBottom w:val="0"/>
      <w:divBdr>
        <w:top w:val="none" w:sz="0" w:space="0" w:color="auto"/>
        <w:left w:val="none" w:sz="0" w:space="0" w:color="auto"/>
        <w:bottom w:val="none" w:sz="0" w:space="0" w:color="auto"/>
        <w:right w:val="none" w:sz="0" w:space="0" w:color="auto"/>
      </w:divBdr>
    </w:div>
    <w:div w:id="1513254234">
      <w:bodyDiv w:val="1"/>
      <w:marLeft w:val="0"/>
      <w:marRight w:val="0"/>
      <w:marTop w:val="0"/>
      <w:marBottom w:val="0"/>
      <w:divBdr>
        <w:top w:val="none" w:sz="0" w:space="0" w:color="auto"/>
        <w:left w:val="none" w:sz="0" w:space="0" w:color="auto"/>
        <w:bottom w:val="none" w:sz="0" w:space="0" w:color="auto"/>
        <w:right w:val="none" w:sz="0" w:space="0" w:color="auto"/>
      </w:divBdr>
    </w:div>
    <w:div w:id="1514299685">
      <w:bodyDiv w:val="1"/>
      <w:marLeft w:val="0"/>
      <w:marRight w:val="0"/>
      <w:marTop w:val="0"/>
      <w:marBottom w:val="0"/>
      <w:divBdr>
        <w:top w:val="none" w:sz="0" w:space="0" w:color="auto"/>
        <w:left w:val="none" w:sz="0" w:space="0" w:color="auto"/>
        <w:bottom w:val="none" w:sz="0" w:space="0" w:color="auto"/>
        <w:right w:val="none" w:sz="0" w:space="0" w:color="auto"/>
      </w:divBdr>
    </w:div>
    <w:div w:id="1725135551">
      <w:bodyDiv w:val="1"/>
      <w:marLeft w:val="0"/>
      <w:marRight w:val="0"/>
      <w:marTop w:val="0"/>
      <w:marBottom w:val="0"/>
      <w:divBdr>
        <w:top w:val="none" w:sz="0" w:space="0" w:color="auto"/>
        <w:left w:val="none" w:sz="0" w:space="0" w:color="auto"/>
        <w:bottom w:val="none" w:sz="0" w:space="0" w:color="auto"/>
        <w:right w:val="none" w:sz="0" w:space="0" w:color="auto"/>
      </w:divBdr>
    </w:div>
    <w:div w:id="1800296867">
      <w:bodyDiv w:val="1"/>
      <w:marLeft w:val="0"/>
      <w:marRight w:val="0"/>
      <w:marTop w:val="0"/>
      <w:marBottom w:val="0"/>
      <w:divBdr>
        <w:top w:val="none" w:sz="0" w:space="0" w:color="auto"/>
        <w:left w:val="none" w:sz="0" w:space="0" w:color="auto"/>
        <w:bottom w:val="none" w:sz="0" w:space="0" w:color="auto"/>
        <w:right w:val="none" w:sz="0" w:space="0" w:color="auto"/>
      </w:divBdr>
    </w:div>
    <w:div w:id="1820878160">
      <w:bodyDiv w:val="1"/>
      <w:marLeft w:val="0"/>
      <w:marRight w:val="0"/>
      <w:marTop w:val="0"/>
      <w:marBottom w:val="0"/>
      <w:divBdr>
        <w:top w:val="none" w:sz="0" w:space="0" w:color="auto"/>
        <w:left w:val="none" w:sz="0" w:space="0" w:color="auto"/>
        <w:bottom w:val="none" w:sz="0" w:space="0" w:color="auto"/>
        <w:right w:val="none" w:sz="0" w:space="0" w:color="auto"/>
      </w:divBdr>
    </w:div>
    <w:div w:id="1907571731">
      <w:bodyDiv w:val="1"/>
      <w:marLeft w:val="0"/>
      <w:marRight w:val="0"/>
      <w:marTop w:val="0"/>
      <w:marBottom w:val="0"/>
      <w:divBdr>
        <w:top w:val="none" w:sz="0" w:space="0" w:color="auto"/>
        <w:left w:val="none" w:sz="0" w:space="0" w:color="auto"/>
        <w:bottom w:val="none" w:sz="0" w:space="0" w:color="auto"/>
        <w:right w:val="none" w:sz="0" w:space="0" w:color="auto"/>
      </w:divBdr>
    </w:div>
    <w:div w:id="1969628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doi.org/10.1007/s12046-015-044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AC59C-84E5-488D-A563-CF7E477DC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50</Pages>
  <Words>10929</Words>
  <Characters>62298</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73081</CharactersWithSpaces>
  <SharedDoc>false</SharedDoc>
  <HLinks>
    <vt:vector size="6" baseType="variant">
      <vt:variant>
        <vt:i4>524315</vt:i4>
      </vt:variant>
      <vt:variant>
        <vt:i4>27</vt:i4>
      </vt:variant>
      <vt:variant>
        <vt:i4>0</vt:i4>
      </vt:variant>
      <vt:variant>
        <vt:i4>5</vt:i4>
      </vt:variant>
      <vt:variant>
        <vt:lpwstr>https://doi.org/10.1007/s12046-015-0446-7</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Microsoft account</cp:lastModifiedBy>
  <cp:revision>4</cp:revision>
  <cp:lastPrinted>2024-08-23T21:45:00Z</cp:lastPrinted>
  <dcterms:created xsi:type="dcterms:W3CDTF">2024-08-23T21:44:00Z</dcterms:created>
  <dcterms:modified xsi:type="dcterms:W3CDTF">2024-08-23T21:51:00Z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924137b5650ff692feca5adc06dc6abba7a39e8c051addd8ca93f0de16554841</vt:lpwstr>
  </property>
</Properties>
</file>